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Default Extension="png" ContentType="image/png"/>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15 wp14">
  <w:body>
    <w:p w:rsidR="00274951" w:rsidRPr="007F0A0D" w:rsidRDefault="00274951" w:rsidP="007F0A0D">
      <w:pPr>
        <w:spacing w:after="0"/>
        <w:rPr>
          <w:rFonts w:ascii="Times New Roman" w:hAnsi="Times New Roman" w:cs="Times New Roman"/>
          <w:sz w:val="24"/>
          <w:szCs w:val="24"/>
        </w:rPr>
      </w:pPr>
    </w:p>
    <w:p w:rsidR="00274951" w:rsidRPr="007F0A0D" w:rsidRDefault="00274951" w:rsidP="007F0A0D">
      <w:pPr>
        <w:spacing w:after="0"/>
        <w:rPr>
          <w:rFonts w:ascii="Times New Roman" w:hAnsi="Times New Roman" w:cs="Times New Roman"/>
          <w:sz w:val="24"/>
          <w:szCs w:val="24"/>
        </w:rPr>
      </w:pPr>
    </w:p>
    <w:tbl>
      <w:tblPr>
        <w:tblW w:w="16444"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1"/>
        <w:gridCol w:w="425"/>
        <w:gridCol w:w="5298"/>
        <w:gridCol w:w="2923"/>
        <w:gridCol w:w="2694"/>
        <w:gridCol w:w="1559"/>
        <w:gridCol w:w="1134"/>
      </w:tblGrid>
      <w:tr w:rsidR="00274951" w:rsidRPr="007F0A0D" w:rsidTr="00274951">
        <w:tc>
          <w:tcPr>
            <w:tcW w:w="2836" w:type="dxa"/>
            <w:gridSpan w:val="2"/>
            <w:tcBorders>
              <w:top w:val="single" w:sz="4" w:space="0" w:color="auto"/>
              <w:left w:val="single" w:sz="4" w:space="0" w:color="auto"/>
              <w:bottom w:val="single" w:sz="4" w:space="0" w:color="auto"/>
              <w:right w:val="single" w:sz="4" w:space="0" w:color="auto"/>
            </w:tcBorders>
          </w:tcPr>
          <w:p>
            <w:r>
              <w:t>Section</w:t>
            </w:r>
          </w:p>
        </w:tc>
        <w:tc>
          <w:tcPr>
            <w:tcW w:w="13608" w:type="dxa"/>
            <w:gridSpan w:val="5"/>
            <w:tcBorders>
              <w:top w:val="single" w:sz="4" w:space="0" w:color="auto"/>
              <w:left w:val="single" w:sz="4" w:space="0" w:color="auto"/>
              <w:bottom w:val="single" w:sz="4" w:space="0" w:color="auto"/>
              <w:right w:val="single" w:sz="4" w:space="0" w:color="auto"/>
            </w:tcBorders>
          </w:tcPr>
          <w:p>
            <w:r>
              <w:t>Informatics · 5-A · Week 5 · 30.09.2025 (Tuesday)</w:t>
            </w:r>
          </w:p>
        </w:tc>
      </w:tr>
      <w:tr w:rsidR="00274951" w:rsidRPr="007F0A0D" w:rsidTr="00274951">
        <w:trPr>
          <w:trHeight w:val="96"/>
        </w:trPr>
        <w:tc>
          <w:tcPr>
            <w:tcW w:w="2836" w:type="dxa"/>
            <w:gridSpan w:val="2"/>
            <w:tcBorders>
              <w:top w:val="single" w:sz="4" w:space="0" w:color="auto"/>
              <w:left w:val="single" w:sz="4" w:space="0" w:color="auto"/>
              <w:bottom w:val="single" w:sz="4" w:space="0" w:color="auto"/>
              <w:right w:val="single" w:sz="4" w:space="0" w:color="auto"/>
            </w:tcBorders>
          </w:tcPr>
          <w:p>
            <w:r>
              <w:t>Teacher name</w:t>
            </w:r>
          </w:p>
        </w:tc>
        <w:tc>
          <w:tcPr>
            <w:tcW w:w="13608" w:type="dxa"/>
            <w:gridSpan w:val="5"/>
            <w:tcBorders>
              <w:top w:val="single" w:sz="4" w:space="0" w:color="auto"/>
              <w:left w:val="single" w:sz="4" w:space="0" w:color="auto"/>
              <w:bottom w:val="single" w:sz="4" w:space="0" w:color="auto"/>
              <w:right w:val="single" w:sz="4" w:space="0" w:color="auto"/>
            </w:tcBorders>
          </w:tcPr>
          <w:p>
            <w:r>
              <w:t>Süleyman Tongut</w:t>
            </w:r>
          </w:p>
        </w:tc>
      </w:tr>
      <w:tr w:rsidR="00274951" w:rsidRPr="007F0A0D" w:rsidTr="00274951">
        <w:trPr>
          <w:trHeight w:val="165"/>
        </w:trPr>
        <w:tc>
          <w:tcPr>
            <w:tcW w:w="2836" w:type="dxa"/>
            <w:gridSpan w:val="2"/>
            <w:tcBorders>
              <w:top w:val="single" w:sz="4" w:space="0" w:color="auto"/>
              <w:left w:val="single" w:sz="4" w:space="0" w:color="auto"/>
              <w:bottom w:val="single" w:sz="4" w:space="0" w:color="auto"/>
              <w:right w:val="single" w:sz="4" w:space="0" w:color="auto"/>
            </w:tcBorders>
          </w:tcPr>
          <w:p>
            <w:r>
              <w:t>Date</w:t>
            </w:r>
          </w:p>
        </w:tc>
        <w:tc>
          <w:tcPr>
            <w:tcW w:w="13608" w:type="dxa"/>
            <w:gridSpan w:val="5"/>
            <w:tcBorders>
              <w:top w:val="single" w:sz="4" w:space="0" w:color="auto"/>
              <w:left w:val="single" w:sz="4" w:space="0" w:color="auto"/>
              <w:bottom w:val="single" w:sz="4" w:space="0" w:color="auto"/>
              <w:right w:val="single" w:sz="4" w:space="0" w:color="auto"/>
            </w:tcBorders>
          </w:tcPr>
          <w:p>
            <w:r>
              <w:t>30.09.2025 (Tuesday)</w:t>
            </w:r>
          </w:p>
        </w:tc>
      </w:tr>
      <w:tr w:rsidR="00274951"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Grade: 5</w:t>
            </w:r>
          </w:p>
        </w:tc>
        <w:tc>
          <w:tcPr>
            <w:tcW w:w="5298" w:type="dxa"/>
            <w:tcBorders>
              <w:top w:val="single" w:sz="4" w:space="0" w:color="auto"/>
              <w:left w:val="single" w:sz="4" w:space="0" w:color="auto"/>
              <w:bottom w:val="single" w:sz="4" w:space="0" w:color="auto"/>
              <w:right w:val="single" w:sz="4" w:space="0" w:color="auto"/>
            </w:tcBorders>
          </w:tcPr>
          <w:p>
            <w:r>
              <w:t>Present:</w:t>
            </w:r>
          </w:p>
        </w:tc>
        <w:tc>
          <w:tcPr>
            <w:tcW w:w="8310" w:type="dxa"/>
            <w:gridSpan w:val="4"/>
            <w:tcBorders>
              <w:top w:val="single" w:sz="4" w:space="0" w:color="auto"/>
              <w:left w:val="single" w:sz="4" w:space="0" w:color="auto"/>
              <w:bottom w:val="single" w:sz="4" w:space="0" w:color="auto"/>
              <w:right w:val="single" w:sz="4" w:space="0" w:color="auto"/>
            </w:tcBorders>
          </w:tcPr>
          <w:p>
            <w:r>
              <w:t>Absent:</w:t>
            </w:r>
          </w:p>
        </w:tc>
      </w:tr>
      <w:tr w:rsidR="00A872CE"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Lesson topic</w:t>
            </w:r>
          </w:p>
        </w:tc>
        <w:tc>
          <w:tcPr>
            <w:tcW w:w="13608" w:type="dxa"/>
            <w:gridSpan w:val="5"/>
            <w:tcBorders>
              <w:top w:val="single" w:sz="4" w:space="0" w:color="auto"/>
              <w:left w:val="single" w:sz="4" w:space="0" w:color="auto"/>
              <w:bottom w:val="single" w:sz="4" w:space="0" w:color="auto"/>
              <w:right w:val="single" w:sz="4" w:space="0" w:color="auto"/>
            </w:tcBorders>
          </w:tcPr>
          <w:p>
            <w:r>
              <w:t>Binary representation of information</w:t>
            </w:r>
          </w:p>
        </w:tc>
      </w:tr>
      <w:tr w:rsidR="00155A60" w:rsidRPr="007F0A0D" w:rsidTr="00274951">
        <w:trPr>
          <w:trHeight w:val="126"/>
        </w:trPr>
        <w:tc>
          <w:tcPr>
            <w:tcW w:w="2836" w:type="dxa"/>
            <w:gridSpan w:val="2"/>
            <w:tcBorders>
              <w:top w:val="single" w:sz="4" w:space="0" w:color="auto"/>
              <w:left w:val="single" w:sz="4" w:space="0" w:color="auto"/>
              <w:bottom w:val="single" w:sz="4" w:space="0" w:color="auto"/>
              <w:right w:val="single" w:sz="4" w:space="0" w:color="auto"/>
            </w:tcBorders>
          </w:tcPr>
          <w:p>
            <w:r>
              <w:t>Learning objectives (curriculum link)</w:t>
            </w:r>
          </w:p>
        </w:tc>
        <w:tc>
          <w:tcPr>
            <w:tcW w:w="13608" w:type="dxa"/>
            <w:gridSpan w:val="5"/>
            <w:tcBorders>
              <w:top w:val="single" w:sz="4" w:space="0" w:color="auto"/>
              <w:left w:val="single" w:sz="4" w:space="0" w:color="auto"/>
              <w:bottom w:val="single" w:sz="4" w:space="0" w:color="auto"/>
              <w:right w:val="single" w:sz="4" w:space="0" w:color="auto"/>
            </w:tcBorders>
          </w:tcPr>
          <w:p>
            <w:r>
              <w:t>Distinguish information from data using simple classroom examples. Identify at least four forms of information (text, image, sound, numbers, video). Match a real-world message to multiple forms of presentation. Use key vocabulary in short explanations about Binary representation of information. Explain why the same idea can be shown in different formats.</w:t>
            </w:r>
          </w:p>
        </w:tc>
      </w:tr>
      <w:tr w:rsidR="004D12B2" w:rsidRPr="007F0A0D" w:rsidTr="00274951">
        <w:trPr>
          <w:trHeight w:val="135"/>
        </w:trPr>
        <w:tc>
          <w:tcPr>
            <w:tcW w:w="2836" w:type="dxa"/>
            <w:gridSpan w:val="2"/>
            <w:tcBorders>
              <w:top w:val="single" w:sz="4" w:space="0" w:color="auto"/>
              <w:left w:val="single" w:sz="4" w:space="0" w:color="auto"/>
              <w:bottom w:val="single" w:sz="4" w:space="0" w:color="auto"/>
              <w:right w:val="single" w:sz="4" w:space="0" w:color="auto"/>
            </w:tcBorders>
          </w:tcPr>
          <w:p>
            <w:r>
              <w:t>Lesson goal</w:t>
            </w:r>
          </w:p>
        </w:tc>
        <w:tc>
          <w:tcPr>
            <w:tcW w:w="13608" w:type="dxa"/>
            <w:gridSpan w:val="5"/>
            <w:tcBorders>
              <w:top w:val="single" w:sz="4" w:space="0" w:color="auto"/>
              <w:left w:val="single" w:sz="4" w:space="0" w:color="auto"/>
              <w:bottom w:val="single" w:sz="4" w:space="0" w:color="auto"/>
              <w:right w:val="single" w:sz="4" w:space="0" w:color="auto"/>
            </w:tcBorders>
          </w:tcPr>
          <w:p>
            <w:r>
              <w:t>Students will be able to: Distinguish information from data using simple classroom examples. Identify at least four forms of information (text, image, sound, numbers, video). Match a real-world message to multiple forms of presentation. Use key vocabulary in short explanations about Binary representation of information. Explain why the same idea can be shown in different formats.</w:t>
            </w:r>
          </w:p>
        </w:tc>
      </w:tr>
      <w:tr w:rsidR="004D12B2" w:rsidRPr="007F0A0D" w:rsidTr="00274951">
        <w:trPr>
          <w:trHeight w:val="408"/>
        </w:trPr>
        <w:tc>
          <w:tcPr>
            <w:tcW w:w="2836" w:type="dxa"/>
            <w:gridSpan w:val="2"/>
            <w:tcBorders>
              <w:top w:val="single" w:sz="4" w:space="0" w:color="auto"/>
              <w:left w:val="single" w:sz="4" w:space="0" w:color="auto"/>
              <w:bottom w:val="single" w:sz="4" w:space="0" w:color="auto"/>
              <w:right w:val="single" w:sz="4" w:space="0" w:color="auto"/>
            </w:tcBorders>
          </w:tcPr>
          <w:p>
            <w:r>
              <w:t>Success criteria</w:t>
            </w:r>
          </w:p>
        </w:tc>
        <w:tc>
          <w:tcPr>
            <w:tcW w:w="13608" w:type="dxa"/>
            <w:gridSpan w:val="5"/>
            <w:tcBorders>
              <w:top w:val="single" w:sz="4" w:space="0" w:color="auto"/>
              <w:left w:val="single" w:sz="4" w:space="0" w:color="auto"/>
              <w:bottom w:val="single" w:sz="4" w:space="0" w:color="auto"/>
              <w:right w:val="single" w:sz="4" w:space="0" w:color="auto"/>
            </w:tcBorders>
          </w:tcPr>
          <w:p>
            <w:r>
              <w:t>Correctly classifies examples into information forms with minimal errors. Gives at least two real-life examples related to Binary representation of information. Uses key terms accurately when answering oral questions. Completes the practice task and labels each example clearly.</w:t>
            </w:r>
          </w:p>
        </w:tc>
      </w:tr>
      <w:tr w:rsidR="00274951" w:rsidRPr="007F0A0D" w:rsidTr="00274951">
        <w:trPr>
          <w:trHeight w:val="543"/>
        </w:trPr>
        <w:tc>
          <w:tcPr>
            <w:tcW w:w="16444" w:type="dxa"/>
            <w:gridSpan w:val="7"/>
            <w:tcBorders>
              <w:top w:val="single" w:sz="4" w:space="0" w:color="auto"/>
              <w:left w:val="single" w:sz="4" w:space="0" w:color="auto"/>
              <w:bottom w:val="single" w:sz="4" w:space="0" w:color="auto"/>
              <w:right w:val="single" w:sz="4" w:space="0" w:color="auto"/>
            </w:tcBorders>
          </w:tcPr>
          <w:p>
            <w:r>
              <w:t>45 minutes</w:t>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Lesson stages</w:t>
            </w:r>
          </w:p>
        </w:tc>
        <w:tc>
          <w:tcPr>
            <w:tcW w:w="8646" w:type="dxa"/>
            <w:gridSpan w:val="3"/>
            <w:tcBorders>
              <w:top w:val="single" w:sz="4" w:space="0" w:color="auto"/>
              <w:left w:val="single" w:sz="4" w:space="0" w:color="auto"/>
              <w:bottom w:val="single" w:sz="4" w:space="0" w:color="auto"/>
              <w:right w:val="single" w:sz="4" w:space="0" w:color="auto"/>
            </w:tcBorders>
          </w:tcPr>
          <w:p>
            <w:r>
              <w:t>Teacher activity</w:t>
            </w:r>
          </w:p>
        </w:tc>
        <w:tc>
          <w:tcPr>
            <w:tcW w:w="2694" w:type="dxa"/>
            <w:tcBorders>
              <w:top w:val="single" w:sz="4" w:space="0" w:color="auto"/>
              <w:left w:val="single" w:sz="4" w:space="0" w:color="auto"/>
              <w:bottom w:val="single" w:sz="4" w:space="0" w:color="auto"/>
              <w:right w:val="single" w:sz="4" w:space="0" w:color="auto"/>
            </w:tcBorders>
          </w:tcPr>
          <w:p>
            <w:r>
              <w:t>Student activity</w:t>
            </w:r>
          </w:p>
        </w:tc>
        <w:tc>
          <w:tcPr>
            <w:tcW w:w="1559" w:type="dxa"/>
            <w:tcBorders>
              <w:top w:val="single" w:sz="4" w:space="0" w:color="auto"/>
              <w:left w:val="single" w:sz="4" w:space="0" w:color="auto"/>
              <w:bottom w:val="single" w:sz="4" w:space="0" w:color="auto"/>
              <w:right w:val="single" w:sz="4" w:space="0" w:color="auto"/>
            </w:tcBorders>
          </w:tcPr>
          <w:p>
            <w:r>
              <w:t>Assessment</w:t>
            </w:r>
          </w:p>
        </w:tc>
        <w:tc>
          <w:tcPr>
            <w:tcW w:w="1134" w:type="dxa"/>
            <w:tcBorders>
              <w:top w:val="single" w:sz="4" w:space="0" w:color="auto"/>
              <w:left w:val="single" w:sz="4" w:space="0" w:color="auto"/>
              <w:bottom w:val="single" w:sz="4" w:space="0" w:color="auto"/>
              <w:right w:val="single" w:sz="4" w:space="0" w:color="auto"/>
            </w:tcBorders>
          </w:tcPr>
          <w:p>
            <w:r>
              <w:t>Resources</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970"/>
        </w:trPr>
        <w:tc>
          <w:tcPr>
            <w:tcW w:w="2411" w:type="dxa"/>
            <w:tcBorders>
              <w:top w:val="single" w:sz="4" w:space="0" w:color="auto"/>
              <w:left w:val="single" w:sz="4" w:space="0" w:color="auto"/>
              <w:bottom w:val="single" w:sz="4" w:space="0" w:color="auto"/>
              <w:right w:val="single" w:sz="4" w:space="0" w:color="auto"/>
            </w:tcBorders>
          </w:tcPr>
          <w:p>
            <w:r>
              <w:t>Organizational stage</w:t>
            </w:r>
          </w:p>
        </w:tc>
        <w:tc>
          <w:tcPr>
            <w:tcW w:w="8646" w:type="dxa"/>
            <w:gridSpan w:val="3"/>
            <w:tcBorders>
              <w:top w:val="single" w:sz="4" w:space="0" w:color="auto"/>
              <w:left w:val="single" w:sz="4" w:space="0" w:color="auto"/>
              <w:bottom w:val="single" w:sz="4" w:space="0" w:color="auto"/>
              <w:right w:val="single" w:sz="4" w:space="0" w:color="auto"/>
            </w:tcBorders>
          </w:tcPr>
          <w:p>
            <w:r>
              <w:t>Organizational stage (5 min): Hook: Show a simple message in two or three forms (written note, picture, spoken sentence). Ask: What is the same? What is different? Connect to daily life: announcements, signs, phone notifications, or classroom rules. Teacher: Define Binary representation of information with a simple example. Students: Share one place they see information today.</w:t>
            </w:r>
          </w:p>
        </w:tc>
        <w:tc>
          <w:tcPr>
            <w:tcW w:w="2694" w:type="dxa"/>
            <w:tcBorders>
              <w:top w:val="single" w:sz="4" w:space="0" w:color="auto"/>
              <w:left w:val="single" w:sz="4" w:space="0" w:color="auto"/>
              <w:bottom w:val="single" w:sz="4" w:space="0" w:color="auto"/>
              <w:right w:val="single" w:sz="4" w:space="0" w:color="auto"/>
            </w:tcBorders>
          </w:tcPr>
          <w:p>
            <w:r>
              <w:t>Students: Share one place they see information today.</w:t>
            </w:r>
          </w:p>
        </w:tc>
        <w:tc>
          <w:tcPr>
            <w:tcW w:w="1559" w:type="dxa"/>
            <w:tcBorders>
              <w:top w:val="single" w:sz="4" w:space="0" w:color="auto"/>
              <w:left w:val="single" w:sz="4" w:space="0" w:color="auto"/>
              <w:bottom w:val="single" w:sz="4" w:space="0" w:color="auto"/>
              <w:right w:val="single" w:sz="4" w:space="0" w:color="auto"/>
            </w:tcBorders>
          </w:tcPr>
          <w:p>
            <w:r>
              <w:t>Observation during sorting task. Oral Q&amp;A: Students define Binary representation of information and name two forms with examples. Quick check: 3 short questions (match example to form).</w:t>
            </w:r>
          </w:p>
        </w:tc>
        <w:tc>
          <w:tcPr>
            <w:tcW w:w="1134" w:type="dxa"/>
            <w:tcBorders>
              <w:top w:val="single" w:sz="4" w:space="0" w:color="auto"/>
              <w:left w:val="single" w:sz="4" w:space="0" w:color="auto"/>
              <w:bottom w:val="single" w:sz="4" w:space="0" w:color="auto"/>
              <w:right w:val="single" w:sz="4" w:space="0" w:color="auto"/>
            </w:tcBorders>
          </w:tcPr>
          <w:p>
            <w:r>
              <w:t>Lesson visual</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54"/>
        </w:trPr>
        <w:tc>
          <w:tcPr>
            <w:tcW w:w="2411" w:type="dxa"/>
            <w:tcBorders>
              <w:top w:val="single" w:sz="4" w:space="0" w:color="auto"/>
              <w:left w:val="single" w:sz="4" w:space="0" w:color="auto"/>
              <w:bottom w:val="single" w:sz="4" w:space="0" w:color="auto"/>
              <w:right w:val="single" w:sz="4" w:space="0" w:color="auto"/>
            </w:tcBorders>
          </w:tcPr>
          <w:p>
            <w:r>
              <w:t>New material</w:t>
            </w:r>
          </w:p>
        </w:tc>
        <w:tc>
          <w:tcPr>
            <w:tcW w:w="8646" w:type="dxa"/>
            <w:gridSpan w:val="3"/>
            <w:tcBorders>
              <w:top w:val="single" w:sz="4" w:space="0" w:color="auto"/>
              <w:left w:val="single" w:sz="4" w:space="0" w:color="auto"/>
              <w:bottom w:val="single" w:sz="4" w:space="0" w:color="auto"/>
              <w:right w:val="single" w:sz="4" w:space="0" w:color="auto"/>
            </w:tcBorders>
          </w:tcPr>
          <w:p>
            <w:r>
              <w:t>New material (30 min): Explain the idea: Binary representation of information can be presented in different forms that keep the same meaning. Show examples: weather (icon, text, number), school rules (poster, spoken reminder). Introduce forms: text, numbers, images, sound, video with one example each. Mini-demo: Take one message and show it as text, picture, and spoken message. Link to systems: input ? process ? output using a simple classroom example. Students: Identify the form of each example shown on the board. Sorting task: Students label examples as text, image, sound, number, or video. Pair share: Compare labels and explain one choice to a partner. Teacher: Review two examples together and correct misconceptions. Extension: Students add two examples from their own experience.</w:t>
            </w:r>
          </w:p>
        </w:tc>
        <w:tc>
          <w:tcPr>
            <w:tcW w:w="2694" w:type="dxa"/>
            <w:tcBorders>
              <w:top w:val="single" w:sz="4" w:space="0" w:color="auto"/>
              <w:left w:val="single" w:sz="4" w:space="0" w:color="auto"/>
              <w:bottom w:val="single" w:sz="4" w:space="0" w:color="auto"/>
              <w:right w:val="single" w:sz="4" w:space="0" w:color="auto"/>
            </w:tcBorders>
          </w:tcPr>
          <w:p>
            <w:r>
              <w:t>Students: Identify the form of each example shown on the board.</w:t>
            </w:r>
          </w:p>
        </w:tc>
        <w:tc>
          <w:tcPr>
            <w:tcW w:w="1559" w:type="dxa"/>
            <w:tcBorders>
              <w:top w:val="single" w:sz="4" w:space="0" w:color="auto"/>
              <w:left w:val="single" w:sz="4" w:space="0" w:color="auto"/>
              <w:bottom w:val="single" w:sz="4" w:space="0" w:color="auto"/>
              <w:right w:val="single" w:sz="4" w:space="0" w:color="auto"/>
            </w:tcBorders>
          </w:tcPr>
          <w:p>
            <w:r>
              <w:t>Observation during sorting task. Oral Q&amp;A: Students define Binary representation of information and name two forms with examples. Quick check: 3 short questions (match example to form).</w:t>
            </w:r>
          </w:p>
        </w:tc>
        <w:tc>
          <w:tcPr>
            <w:tcW w:w="1134" w:type="dxa"/>
            <w:tcBorders>
              <w:top w:val="single" w:sz="4" w:space="0" w:color="auto"/>
              <w:left w:val="single" w:sz="4" w:space="0" w:color="auto"/>
              <w:bottom w:val="single" w:sz="4" w:space="0" w:color="auto"/>
              <w:right w:val="single" w:sz="4" w:space="0" w:color="auto"/>
            </w:tcBorders>
          </w:tcPr>
          <w:p>
            <w:r>
              <w:drawing>
                <ns2:inline distT="0" distB="0" distL="0" distR="0">
                  <ns2:extent cx="1714500" cy="1143000"/>
                  <ns2:docPr id="1" name="LessonVisual"/>
                  <ns3:graphic>
                    <ns3:graphicData uri="http://schemas.openxmlformats.org/drawingml/2006/picture">
                      <ns4:pic>
                        <ns4:nvPicPr>
                          <ns4:cNvPr id="0" name="LessonVisual"/>
                          <ns4:cNvPicPr/>
                        </ns4:nvPicPr>
                        <ns4:blipFill>
                          <ns3:blip r:embed="rId10"/>
                          <ns3:stretch>
                            <ns3:fillRect/>
                          </ns3:stretch>
                        </ns4:blipFill>
                        <ns4:spPr>
                          <ns3:xfrm>
                            <ns3:off x="0" y="0"/>
                            <ns3:ext cx="1714500" cy="1143000"/>
                          </ns3:xfrm>
                          <ns3:prstGeom prst="rect">
                            <ns3:avLst/>
                          </ns3:prstGeom>
                        </ns4:spPr>
                      </ns4:pic>
                    </ns3:graphicData>
                  </ns3:graphic>
                </ns2:inline>
              </w:drawing>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Reflection</w:t>
            </w:r>
          </w:p>
        </w:tc>
        <w:tc>
          <w:tcPr>
            <w:tcW w:w="8646" w:type="dxa"/>
            <w:gridSpan w:val="3"/>
            <w:tcBorders>
              <w:top w:val="single" w:sz="4" w:space="0" w:color="auto"/>
              <w:left w:val="single" w:sz="4" w:space="0" w:color="auto"/>
              <w:bottom w:val="single" w:sz="4" w:space="0" w:color="auto"/>
              <w:right w:val="single" w:sz="4" w:space="0" w:color="auto"/>
            </w:tcBorders>
          </w:tcPr>
          <w:p>
            <w:r>
              <w:t>Reflection (10 min): Which examples were easiest for students to classify? Which form (text/image/sound/number/video) needs more practice? What should be adjusted for the next lesson?</w:t>
            </w:r>
          </w:p>
        </w:tc>
        <w:tc>
          <w:tcPr>
            <w:tcW w:w="2694" w:type="dxa"/>
            <w:tcBorders>
              <w:top w:val="single" w:sz="4" w:space="0" w:color="auto"/>
              <w:left w:val="single" w:sz="4" w:space="0" w:color="auto"/>
              <w:bottom w:val="single" w:sz="4" w:space="0" w:color="auto"/>
              <w:right w:val="single" w:sz="4" w:space="0" w:color="auto"/>
            </w:tcBorders>
          </w:tcPr>
          <w:p>
            <w:r>
              <w:t>Find 3 real-life examples of information at home or school and write 1 sentence for each. Create a small poster that shows the same idea in two different forms (text + picture).</w:t>
            </w:r>
          </w:p>
        </w:tc>
        <w:tc>
          <w:tcPr>
            <w:tcW w:w="1559"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r>
    </w:tbl>
    <w:p w:rsidR="00274951" w:rsidRPr="007F0A0D" w:rsidRDefault="00274951" w:rsidP="006523E5">
      <w:pPr>
        <w:pStyle w:val="NormalWeb"/>
        <w:spacing w:before="0" w:beforeAutospacing="0" w:after="0" w:afterAutospacing="0"/>
        <w:rPr>
          <w:color w:val="000000"/>
        </w:rPr>
      </w:pPr>
      <w:bookmarkStart w:id="0" w:name="_GoBack"/>
      <w:bookmarkEnd w:id="0"/>
    </w:p>
    <w:sectPr w:rsidR="00274951" w:rsidRPr="007F0A0D" w:rsidSect="006523E5">
      <w:pgSz w:w="16838" w:h="11906" w:orient="landscape"/>
      <w:pgMar w:top="851" w:right="1134" w:bottom="1418"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5959" w:rsidRDefault="005B5959" w:rsidP="00141810">
      <w:pPr>
        <w:spacing w:after="0" w:line="240" w:lineRule="auto"/>
      </w:pPr>
      <w:r>
        <w:separator/>
      </w:r>
    </w:p>
  </w:endnote>
  <w:endnote w:type="continuationSeparator" w:id="0">
    <w:p w:rsidR="005B5959" w:rsidRDefault="005B5959" w:rsidP="00141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80"/>
    <w:family w:val="auto"/>
    <w:pitch w:val="default"/>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Bookman Old Style">
    <w:panose1 w:val="02050604050505020204"/>
    <w:charset w:val="CC"/>
    <w:family w:val="roman"/>
    <w:pitch w:val="variable"/>
    <w:sig w:usb0="00000287" w:usb1="00000000" w:usb2="00000000" w:usb3="00000000" w:csb0="0000009F" w:csb1="00000000"/>
  </w:font>
  <w:font w:name="Century Schoolbook">
    <w:panose1 w:val="02040604050505020304"/>
    <w:charset w:val="CC"/>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0000400000000000000"/>
    <w:charset w:val="01"/>
    <w:family w:val="roman"/>
    <w:notTrueType/>
    <w:pitch w:val="variable"/>
    <w:sig w:usb0="00002000" w:usb1="00000000" w:usb2="00000000" w:usb3="00000000" w:csb0="00000000" w:csb1="00000000"/>
  </w:font>
  <w:font w:name="Andale Sans UI">
    <w:altName w:val="Arial Unicode MS"/>
    <w:charset w:val="CC"/>
    <w:family w:val="auto"/>
    <w:pitch w:val="variable"/>
  </w:font>
  <w:font w:name="F">
    <w:altName w:val="Times New Roman"/>
    <w:charset w:val="00"/>
    <w:family w:val="auto"/>
    <w:pitch w:val="variable"/>
  </w:font>
  <w:font w:name="Batang">
    <w:altName w:val="바탕"/>
    <w:panose1 w:val="02030600000101010101"/>
    <w:charset w:val="81"/>
    <w:family w:val="auto"/>
    <w:notTrueType/>
    <w:pitch w:val="fixed"/>
    <w:sig w:usb0="00000001" w:usb1="09060000" w:usb2="00000010" w:usb3="00000000" w:csb0="00080000" w:csb1="00000000"/>
  </w:font>
  <w:font w:name="SchoolBook Kza">
    <w:altName w:val="SchoolBook Kza"/>
    <w:panose1 w:val="00000000000000000000"/>
    <w:charset w:val="CC"/>
    <w:family w:val="roman"/>
    <w:notTrueType/>
    <w:pitch w:val="default"/>
    <w:sig w:usb0="00000201" w:usb1="00000000" w:usb2="00000000" w:usb3="00000000" w:csb0="00000004" w:csb1="00000000"/>
  </w:font>
  <w:font w:name="Segoe UI">
    <w:panose1 w:val="020B0502040204020203"/>
    <w:charset w:val="00"/>
    <w:family w:val="swiss"/>
    <w:notTrueType/>
    <w:pitch w:val="variable"/>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5959" w:rsidRDefault="005B5959" w:rsidP="00141810">
      <w:pPr>
        <w:spacing w:after="0" w:line="240" w:lineRule="auto"/>
      </w:pPr>
      <w:r>
        <w:separator/>
      </w:r>
    </w:p>
  </w:footnote>
  <w:footnote w:type="continuationSeparator" w:id="0">
    <w:p w:rsidR="005B5959" w:rsidRDefault="005B5959" w:rsidP="0014181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4"/>
    <w:multiLevelType w:val="multilevel"/>
    <w:tmpl w:val="00000004"/>
    <w:name w:val="WW8Num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 w15:restartNumberingAfterBreak="0">
    <w:nsid w:val="00000006"/>
    <w:multiLevelType w:val="multilevel"/>
    <w:tmpl w:val="00000006"/>
    <w:name w:val="WW8Num6"/>
    <w:lvl w:ilvl="0">
      <w:start w:val="1"/>
      <w:numFmt w:val="upperRoman"/>
      <w:lvlText w:val="%1."/>
      <w:lvlJc w:val="left"/>
      <w:pPr>
        <w:tabs>
          <w:tab w:val="num" w:pos="720"/>
        </w:tabs>
        <w:ind w:left="720" w:hanging="720"/>
      </w:pPr>
    </w:lvl>
    <w:lvl w:ilvl="1">
      <w:start w:val="1"/>
      <w:numFmt w:val="decimal"/>
      <w:lvlText w:val="%2."/>
      <w:lvlJc w:val="left"/>
      <w:pPr>
        <w:tabs>
          <w:tab w:val="num" w:pos="360"/>
        </w:tabs>
        <w:ind w:left="360" w:hanging="360"/>
      </w:pPr>
    </w:lvl>
    <w:lvl w:ilvl="2">
      <w:start w:val="1"/>
      <w:numFmt w:val="bullet"/>
      <w:lvlText w:val=""/>
      <w:lvlJc w:val="left"/>
      <w:pPr>
        <w:tabs>
          <w:tab w:val="num" w:pos="2340"/>
        </w:tabs>
        <w:ind w:left="2340" w:hanging="360"/>
      </w:pPr>
      <w:rPr>
        <w:rFonts w:ascii="Symbol" w:hAnsi="Symbol"/>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7"/>
    <w:multiLevelType w:val="multilevel"/>
    <w:tmpl w:val="00000007"/>
    <w:name w:val="WW8Num7"/>
    <w:lvl w:ilvl="0">
      <w:start w:val="1"/>
      <w:numFmt w:val="upperRoman"/>
      <w:lvlText w:val="%1."/>
      <w:lvlJc w:val="left"/>
      <w:pPr>
        <w:tabs>
          <w:tab w:val="num" w:pos="1146"/>
        </w:tabs>
        <w:ind w:left="1146" w:hanging="72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0000008"/>
    <w:multiLevelType w:val="multilevel"/>
    <w:tmpl w:val="00000008"/>
    <w:name w:val="WW8Num8"/>
    <w:lvl w:ilvl="0">
      <w:start w:val="3"/>
      <w:numFmt w:val="upperRoman"/>
      <w:lvlText w:val="%1."/>
      <w:lvlJc w:val="left"/>
      <w:pPr>
        <w:tabs>
          <w:tab w:val="num" w:pos="1080"/>
        </w:tabs>
        <w:ind w:left="1080" w:hanging="72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0000009"/>
    <w:multiLevelType w:val="multilevel"/>
    <w:tmpl w:val="00000009"/>
    <w:name w:val="WW8Num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A"/>
    <w:multiLevelType w:val="multilevel"/>
    <w:tmpl w:val="0000000A"/>
    <w:name w:val="WW8Num10"/>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D"/>
    <w:multiLevelType w:val="multilevel"/>
    <w:tmpl w:val="0000000D"/>
    <w:name w:val="WW8Num26"/>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000000E"/>
    <w:multiLevelType w:val="multilevel"/>
    <w:tmpl w:val="0000000E"/>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9" w15:restartNumberingAfterBreak="0">
    <w:nsid w:val="007A7D9B"/>
    <w:multiLevelType w:val="hybridMultilevel"/>
    <w:tmpl w:val="4F26E83C"/>
    <w:lvl w:ilvl="0" w:tplc="720C8F5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0EC175E"/>
    <w:multiLevelType w:val="hybridMultilevel"/>
    <w:tmpl w:val="DFCACA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2D83766"/>
    <w:multiLevelType w:val="hybridMultilevel"/>
    <w:tmpl w:val="7F8A598E"/>
    <w:lvl w:ilvl="0" w:tplc="8138B16E">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031F64B1"/>
    <w:multiLevelType w:val="hybridMultilevel"/>
    <w:tmpl w:val="5BF6419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323081B"/>
    <w:multiLevelType w:val="hybridMultilevel"/>
    <w:tmpl w:val="01E62B44"/>
    <w:lvl w:ilvl="0" w:tplc="4140B5B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03A05189"/>
    <w:multiLevelType w:val="hybridMultilevel"/>
    <w:tmpl w:val="5BD2E10C"/>
    <w:lvl w:ilvl="0" w:tplc="1CF6615E">
      <w:start w:val="1"/>
      <w:numFmt w:val="bullet"/>
      <w:lvlText w:val="•"/>
      <w:lvlJc w:val="left"/>
      <w:pPr>
        <w:tabs>
          <w:tab w:val="num" w:pos="720"/>
        </w:tabs>
        <w:ind w:left="720" w:hanging="360"/>
      </w:pPr>
      <w:rPr>
        <w:rFonts w:ascii="Times New Roman" w:hAnsi="Times New Roman" w:hint="default"/>
      </w:rPr>
    </w:lvl>
    <w:lvl w:ilvl="1" w:tplc="BA3C329E" w:tentative="1">
      <w:start w:val="1"/>
      <w:numFmt w:val="bullet"/>
      <w:lvlText w:val="•"/>
      <w:lvlJc w:val="left"/>
      <w:pPr>
        <w:tabs>
          <w:tab w:val="num" w:pos="1440"/>
        </w:tabs>
        <w:ind w:left="1440" w:hanging="360"/>
      </w:pPr>
      <w:rPr>
        <w:rFonts w:ascii="Times New Roman" w:hAnsi="Times New Roman" w:hint="default"/>
      </w:rPr>
    </w:lvl>
    <w:lvl w:ilvl="2" w:tplc="4AFC2A94" w:tentative="1">
      <w:start w:val="1"/>
      <w:numFmt w:val="bullet"/>
      <w:lvlText w:val="•"/>
      <w:lvlJc w:val="left"/>
      <w:pPr>
        <w:tabs>
          <w:tab w:val="num" w:pos="2160"/>
        </w:tabs>
        <w:ind w:left="2160" w:hanging="360"/>
      </w:pPr>
      <w:rPr>
        <w:rFonts w:ascii="Times New Roman" w:hAnsi="Times New Roman" w:hint="default"/>
      </w:rPr>
    </w:lvl>
    <w:lvl w:ilvl="3" w:tplc="D6202330" w:tentative="1">
      <w:start w:val="1"/>
      <w:numFmt w:val="bullet"/>
      <w:lvlText w:val="•"/>
      <w:lvlJc w:val="left"/>
      <w:pPr>
        <w:tabs>
          <w:tab w:val="num" w:pos="2880"/>
        </w:tabs>
        <w:ind w:left="2880" w:hanging="360"/>
      </w:pPr>
      <w:rPr>
        <w:rFonts w:ascii="Times New Roman" w:hAnsi="Times New Roman" w:hint="default"/>
      </w:rPr>
    </w:lvl>
    <w:lvl w:ilvl="4" w:tplc="6D5A6DD8" w:tentative="1">
      <w:start w:val="1"/>
      <w:numFmt w:val="bullet"/>
      <w:lvlText w:val="•"/>
      <w:lvlJc w:val="left"/>
      <w:pPr>
        <w:tabs>
          <w:tab w:val="num" w:pos="3600"/>
        </w:tabs>
        <w:ind w:left="3600" w:hanging="360"/>
      </w:pPr>
      <w:rPr>
        <w:rFonts w:ascii="Times New Roman" w:hAnsi="Times New Roman" w:hint="default"/>
      </w:rPr>
    </w:lvl>
    <w:lvl w:ilvl="5" w:tplc="67940BE2" w:tentative="1">
      <w:start w:val="1"/>
      <w:numFmt w:val="bullet"/>
      <w:lvlText w:val="•"/>
      <w:lvlJc w:val="left"/>
      <w:pPr>
        <w:tabs>
          <w:tab w:val="num" w:pos="4320"/>
        </w:tabs>
        <w:ind w:left="4320" w:hanging="360"/>
      </w:pPr>
      <w:rPr>
        <w:rFonts w:ascii="Times New Roman" w:hAnsi="Times New Roman" w:hint="default"/>
      </w:rPr>
    </w:lvl>
    <w:lvl w:ilvl="6" w:tplc="24785EB4" w:tentative="1">
      <w:start w:val="1"/>
      <w:numFmt w:val="bullet"/>
      <w:lvlText w:val="•"/>
      <w:lvlJc w:val="left"/>
      <w:pPr>
        <w:tabs>
          <w:tab w:val="num" w:pos="5040"/>
        </w:tabs>
        <w:ind w:left="5040" w:hanging="360"/>
      </w:pPr>
      <w:rPr>
        <w:rFonts w:ascii="Times New Roman" w:hAnsi="Times New Roman" w:hint="default"/>
      </w:rPr>
    </w:lvl>
    <w:lvl w:ilvl="7" w:tplc="96BE8232" w:tentative="1">
      <w:start w:val="1"/>
      <w:numFmt w:val="bullet"/>
      <w:lvlText w:val="•"/>
      <w:lvlJc w:val="left"/>
      <w:pPr>
        <w:tabs>
          <w:tab w:val="num" w:pos="5760"/>
        </w:tabs>
        <w:ind w:left="5760" w:hanging="360"/>
      </w:pPr>
      <w:rPr>
        <w:rFonts w:ascii="Times New Roman" w:hAnsi="Times New Roman" w:hint="default"/>
      </w:rPr>
    </w:lvl>
    <w:lvl w:ilvl="8" w:tplc="49442B4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05C62A80"/>
    <w:multiLevelType w:val="hybridMultilevel"/>
    <w:tmpl w:val="47B426A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5F7086B"/>
    <w:multiLevelType w:val="hybridMultilevel"/>
    <w:tmpl w:val="0D54B8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6773719"/>
    <w:multiLevelType w:val="hybridMultilevel"/>
    <w:tmpl w:val="0482522C"/>
    <w:lvl w:ilvl="0" w:tplc="716A6B12">
      <w:start w:val="1"/>
      <w:numFmt w:val="decimal"/>
      <w:lvlText w:val="%1."/>
      <w:lvlJc w:val="left"/>
      <w:pPr>
        <w:tabs>
          <w:tab w:val="num" w:pos="720"/>
        </w:tabs>
        <w:ind w:left="720" w:hanging="360"/>
      </w:pPr>
      <w:rPr>
        <w:rFonts w:hint="default"/>
        <w:b/>
      </w:rPr>
    </w:lvl>
    <w:lvl w:ilvl="1" w:tplc="04190001">
      <w:start w:val="1"/>
      <w:numFmt w:val="bullet"/>
      <w:lvlText w:val=""/>
      <w:lvlJc w:val="left"/>
      <w:pPr>
        <w:tabs>
          <w:tab w:val="num" w:pos="1440"/>
        </w:tabs>
        <w:ind w:left="1440" w:hanging="360"/>
      </w:pPr>
      <w:rPr>
        <w:rFonts w:ascii="Symbol" w:hAnsi="Symbol" w:hint="default"/>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06A5215B"/>
    <w:multiLevelType w:val="hybridMultilevel"/>
    <w:tmpl w:val="9E6ACCF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0A592377"/>
    <w:multiLevelType w:val="hybridMultilevel"/>
    <w:tmpl w:val="5650D206"/>
    <w:lvl w:ilvl="0" w:tplc="05525DA8">
      <w:start w:val="1"/>
      <w:numFmt w:val="decimal"/>
      <w:lvlText w:val="%1."/>
      <w:lvlJc w:val="left"/>
      <w:pPr>
        <w:ind w:left="720" w:hanging="360"/>
      </w:pPr>
      <w:rPr>
        <w:rFonts w:cstheme="minorBid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0A952C79"/>
    <w:multiLevelType w:val="hybridMultilevel"/>
    <w:tmpl w:val="3F669C6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0B7C5318"/>
    <w:multiLevelType w:val="hybridMultilevel"/>
    <w:tmpl w:val="2522F3AA"/>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0C19468D"/>
    <w:multiLevelType w:val="hybridMultilevel"/>
    <w:tmpl w:val="99D4D8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0CC22C1F"/>
    <w:multiLevelType w:val="multilevel"/>
    <w:tmpl w:val="C3B0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429BB"/>
    <w:multiLevelType w:val="hybridMultilevel"/>
    <w:tmpl w:val="F992E758"/>
    <w:lvl w:ilvl="0" w:tplc="876A86C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10BD5FEE"/>
    <w:multiLevelType w:val="hybridMultilevel"/>
    <w:tmpl w:val="D23E2E7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1341EDF"/>
    <w:multiLevelType w:val="multilevel"/>
    <w:tmpl w:val="09D2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4E54AA"/>
    <w:multiLevelType w:val="hybridMultilevel"/>
    <w:tmpl w:val="A384A9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14617FF4"/>
    <w:multiLevelType w:val="multilevel"/>
    <w:tmpl w:val="1906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54C0B"/>
    <w:multiLevelType w:val="hybridMultilevel"/>
    <w:tmpl w:val="F6C821BC"/>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158C47A6"/>
    <w:multiLevelType w:val="hybridMultilevel"/>
    <w:tmpl w:val="BB2CF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16F318C9"/>
    <w:multiLevelType w:val="multilevel"/>
    <w:tmpl w:val="232CAF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F91603"/>
    <w:multiLevelType w:val="hybridMultilevel"/>
    <w:tmpl w:val="CD408F0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79E2D90"/>
    <w:multiLevelType w:val="hybridMultilevel"/>
    <w:tmpl w:val="AA54DB74"/>
    <w:lvl w:ilvl="0" w:tplc="C35E97F2">
      <w:start w:val="7"/>
      <w:numFmt w:val="bullet"/>
      <w:lvlText w:val="-"/>
      <w:lvlJc w:val="left"/>
      <w:pPr>
        <w:ind w:left="720" w:hanging="360"/>
      </w:pPr>
      <w:rPr>
        <w:rFonts w:ascii="Times New Roman" w:eastAsia="Times New Roman" w:hAnsi="Times New Roman" w:hint="default"/>
        <w:b w:val="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17BE07B4"/>
    <w:multiLevelType w:val="hybridMultilevel"/>
    <w:tmpl w:val="82BAA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18495DC7"/>
    <w:multiLevelType w:val="hybridMultilevel"/>
    <w:tmpl w:val="AD10ED00"/>
    <w:lvl w:ilvl="0" w:tplc="D604D5F4">
      <w:start w:val="1"/>
      <w:numFmt w:val="decimal"/>
      <w:lvlText w:val="%1."/>
      <w:lvlJc w:val="left"/>
      <w:pPr>
        <w:ind w:left="840" w:hanging="360"/>
      </w:pPr>
      <w:rPr>
        <w:rFonts w:hint="default"/>
      </w:rPr>
    </w:lvl>
    <w:lvl w:ilvl="1" w:tplc="04190019" w:tentative="1">
      <w:start w:val="1"/>
      <w:numFmt w:val="lowerLetter"/>
      <w:lvlText w:val="%2."/>
      <w:lvlJc w:val="left"/>
      <w:pPr>
        <w:ind w:left="1560" w:hanging="360"/>
      </w:pPr>
    </w:lvl>
    <w:lvl w:ilvl="2" w:tplc="0419001B" w:tentative="1">
      <w:start w:val="1"/>
      <w:numFmt w:val="lowerRoman"/>
      <w:lvlText w:val="%3."/>
      <w:lvlJc w:val="right"/>
      <w:pPr>
        <w:ind w:left="2280" w:hanging="180"/>
      </w:pPr>
    </w:lvl>
    <w:lvl w:ilvl="3" w:tplc="0419000F" w:tentative="1">
      <w:start w:val="1"/>
      <w:numFmt w:val="decimal"/>
      <w:lvlText w:val="%4."/>
      <w:lvlJc w:val="left"/>
      <w:pPr>
        <w:ind w:left="3000" w:hanging="360"/>
      </w:pPr>
    </w:lvl>
    <w:lvl w:ilvl="4" w:tplc="04190019" w:tentative="1">
      <w:start w:val="1"/>
      <w:numFmt w:val="lowerLetter"/>
      <w:lvlText w:val="%5."/>
      <w:lvlJc w:val="left"/>
      <w:pPr>
        <w:ind w:left="3720" w:hanging="360"/>
      </w:pPr>
    </w:lvl>
    <w:lvl w:ilvl="5" w:tplc="0419001B" w:tentative="1">
      <w:start w:val="1"/>
      <w:numFmt w:val="lowerRoman"/>
      <w:lvlText w:val="%6."/>
      <w:lvlJc w:val="right"/>
      <w:pPr>
        <w:ind w:left="4440" w:hanging="180"/>
      </w:pPr>
    </w:lvl>
    <w:lvl w:ilvl="6" w:tplc="0419000F" w:tentative="1">
      <w:start w:val="1"/>
      <w:numFmt w:val="decimal"/>
      <w:lvlText w:val="%7."/>
      <w:lvlJc w:val="left"/>
      <w:pPr>
        <w:ind w:left="5160" w:hanging="360"/>
      </w:pPr>
    </w:lvl>
    <w:lvl w:ilvl="7" w:tplc="04190019" w:tentative="1">
      <w:start w:val="1"/>
      <w:numFmt w:val="lowerLetter"/>
      <w:lvlText w:val="%8."/>
      <w:lvlJc w:val="left"/>
      <w:pPr>
        <w:ind w:left="5880" w:hanging="360"/>
      </w:pPr>
    </w:lvl>
    <w:lvl w:ilvl="8" w:tplc="0419001B" w:tentative="1">
      <w:start w:val="1"/>
      <w:numFmt w:val="lowerRoman"/>
      <w:lvlText w:val="%9."/>
      <w:lvlJc w:val="right"/>
      <w:pPr>
        <w:ind w:left="6600" w:hanging="180"/>
      </w:pPr>
    </w:lvl>
  </w:abstractNum>
  <w:abstractNum w:abstractNumId="36" w15:restartNumberingAfterBreak="0">
    <w:nsid w:val="1AC7765E"/>
    <w:multiLevelType w:val="hybridMultilevel"/>
    <w:tmpl w:val="9304779C"/>
    <w:lvl w:ilvl="0" w:tplc="04190011">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37" w15:restartNumberingAfterBreak="0">
    <w:nsid w:val="1B7F1A9F"/>
    <w:multiLevelType w:val="hybridMultilevel"/>
    <w:tmpl w:val="61928CAC"/>
    <w:lvl w:ilvl="0" w:tplc="4E28B420">
      <w:start w:val="1"/>
      <w:numFmt w:val="decimal"/>
      <w:lvlText w:val="%1."/>
      <w:lvlJc w:val="left"/>
      <w:pPr>
        <w:ind w:left="720"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1C162358"/>
    <w:multiLevelType w:val="hybridMultilevel"/>
    <w:tmpl w:val="ADDEB12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1CE23A4B"/>
    <w:multiLevelType w:val="hybridMultilevel"/>
    <w:tmpl w:val="DF7890F4"/>
    <w:lvl w:ilvl="0" w:tplc="A8E03D2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1E5962E4"/>
    <w:multiLevelType w:val="multilevel"/>
    <w:tmpl w:val="3E4C6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D63E67"/>
    <w:multiLevelType w:val="hybridMultilevel"/>
    <w:tmpl w:val="6BD073D0"/>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1F320215"/>
    <w:multiLevelType w:val="hybridMultilevel"/>
    <w:tmpl w:val="09FEA63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2EF6EAF"/>
    <w:multiLevelType w:val="hybridMultilevel"/>
    <w:tmpl w:val="E390C7E4"/>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4" w15:restartNumberingAfterBreak="0">
    <w:nsid w:val="22FF4338"/>
    <w:multiLevelType w:val="hybridMultilevel"/>
    <w:tmpl w:val="EC340CD0"/>
    <w:lvl w:ilvl="0" w:tplc="04190001">
      <w:start w:val="1"/>
      <w:numFmt w:val="bullet"/>
      <w:lvlText w:val=""/>
      <w:lvlJc w:val="left"/>
      <w:pPr>
        <w:ind w:left="751" w:hanging="360"/>
      </w:pPr>
      <w:rPr>
        <w:rFonts w:ascii="Symbol" w:hAnsi="Symbol" w:hint="default"/>
      </w:rPr>
    </w:lvl>
    <w:lvl w:ilvl="1" w:tplc="04190019" w:tentative="1">
      <w:start w:val="1"/>
      <w:numFmt w:val="lowerLetter"/>
      <w:lvlText w:val="%2."/>
      <w:lvlJc w:val="left"/>
      <w:pPr>
        <w:ind w:left="1471" w:hanging="360"/>
      </w:pPr>
    </w:lvl>
    <w:lvl w:ilvl="2" w:tplc="0419001B" w:tentative="1">
      <w:start w:val="1"/>
      <w:numFmt w:val="lowerRoman"/>
      <w:lvlText w:val="%3."/>
      <w:lvlJc w:val="right"/>
      <w:pPr>
        <w:ind w:left="2191" w:hanging="180"/>
      </w:pPr>
    </w:lvl>
    <w:lvl w:ilvl="3" w:tplc="0419000F" w:tentative="1">
      <w:start w:val="1"/>
      <w:numFmt w:val="decimal"/>
      <w:lvlText w:val="%4."/>
      <w:lvlJc w:val="left"/>
      <w:pPr>
        <w:ind w:left="2911" w:hanging="360"/>
      </w:pPr>
    </w:lvl>
    <w:lvl w:ilvl="4" w:tplc="04190019" w:tentative="1">
      <w:start w:val="1"/>
      <w:numFmt w:val="lowerLetter"/>
      <w:lvlText w:val="%5."/>
      <w:lvlJc w:val="left"/>
      <w:pPr>
        <w:ind w:left="3631" w:hanging="360"/>
      </w:pPr>
    </w:lvl>
    <w:lvl w:ilvl="5" w:tplc="0419001B" w:tentative="1">
      <w:start w:val="1"/>
      <w:numFmt w:val="lowerRoman"/>
      <w:lvlText w:val="%6."/>
      <w:lvlJc w:val="right"/>
      <w:pPr>
        <w:ind w:left="4351" w:hanging="180"/>
      </w:pPr>
    </w:lvl>
    <w:lvl w:ilvl="6" w:tplc="0419000F" w:tentative="1">
      <w:start w:val="1"/>
      <w:numFmt w:val="decimal"/>
      <w:lvlText w:val="%7."/>
      <w:lvlJc w:val="left"/>
      <w:pPr>
        <w:ind w:left="5071" w:hanging="360"/>
      </w:pPr>
    </w:lvl>
    <w:lvl w:ilvl="7" w:tplc="04190019" w:tentative="1">
      <w:start w:val="1"/>
      <w:numFmt w:val="lowerLetter"/>
      <w:lvlText w:val="%8."/>
      <w:lvlJc w:val="left"/>
      <w:pPr>
        <w:ind w:left="5791" w:hanging="360"/>
      </w:pPr>
    </w:lvl>
    <w:lvl w:ilvl="8" w:tplc="0419001B" w:tentative="1">
      <w:start w:val="1"/>
      <w:numFmt w:val="lowerRoman"/>
      <w:lvlText w:val="%9."/>
      <w:lvlJc w:val="right"/>
      <w:pPr>
        <w:ind w:left="6511" w:hanging="180"/>
      </w:pPr>
    </w:lvl>
  </w:abstractNum>
  <w:abstractNum w:abstractNumId="45" w15:restartNumberingAfterBreak="0">
    <w:nsid w:val="23286D8B"/>
    <w:multiLevelType w:val="hybridMultilevel"/>
    <w:tmpl w:val="318048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23343D03"/>
    <w:multiLevelType w:val="multilevel"/>
    <w:tmpl w:val="C5668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52A6A4C"/>
    <w:multiLevelType w:val="hybridMultilevel"/>
    <w:tmpl w:val="5B0076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25987EEA"/>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27E10E69"/>
    <w:multiLevelType w:val="hybridMultilevel"/>
    <w:tmpl w:val="0480E672"/>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0" w15:restartNumberingAfterBreak="0">
    <w:nsid w:val="28D36350"/>
    <w:multiLevelType w:val="hybridMultilevel"/>
    <w:tmpl w:val="33E8B2F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1" w15:restartNumberingAfterBreak="0">
    <w:nsid w:val="290153A9"/>
    <w:multiLevelType w:val="hybridMultilevel"/>
    <w:tmpl w:val="7EDE98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29084DA0"/>
    <w:multiLevelType w:val="hybridMultilevel"/>
    <w:tmpl w:val="BF442D5C"/>
    <w:lvl w:ilvl="0" w:tplc="AB521344">
      <w:start w:val="1"/>
      <w:numFmt w:val="bullet"/>
      <w:lvlText w:val=""/>
      <w:lvlJc w:val="left"/>
      <w:pPr>
        <w:tabs>
          <w:tab w:val="num" w:pos="720"/>
        </w:tabs>
        <w:ind w:left="720" w:hanging="360"/>
      </w:pPr>
      <w:rPr>
        <w:rFonts w:ascii="Wingdings" w:hAnsi="Wingdings" w:hint="default"/>
      </w:rPr>
    </w:lvl>
    <w:lvl w:ilvl="1" w:tplc="590C957E" w:tentative="1">
      <w:start w:val="1"/>
      <w:numFmt w:val="bullet"/>
      <w:lvlText w:val=""/>
      <w:lvlJc w:val="left"/>
      <w:pPr>
        <w:tabs>
          <w:tab w:val="num" w:pos="1440"/>
        </w:tabs>
        <w:ind w:left="1440" w:hanging="360"/>
      </w:pPr>
      <w:rPr>
        <w:rFonts w:ascii="Wingdings" w:hAnsi="Wingdings" w:hint="default"/>
      </w:rPr>
    </w:lvl>
    <w:lvl w:ilvl="2" w:tplc="ACB8A33A" w:tentative="1">
      <w:start w:val="1"/>
      <w:numFmt w:val="bullet"/>
      <w:lvlText w:val=""/>
      <w:lvlJc w:val="left"/>
      <w:pPr>
        <w:tabs>
          <w:tab w:val="num" w:pos="2160"/>
        </w:tabs>
        <w:ind w:left="2160" w:hanging="360"/>
      </w:pPr>
      <w:rPr>
        <w:rFonts w:ascii="Wingdings" w:hAnsi="Wingdings" w:hint="default"/>
      </w:rPr>
    </w:lvl>
    <w:lvl w:ilvl="3" w:tplc="78F48F64" w:tentative="1">
      <w:start w:val="1"/>
      <w:numFmt w:val="bullet"/>
      <w:lvlText w:val=""/>
      <w:lvlJc w:val="left"/>
      <w:pPr>
        <w:tabs>
          <w:tab w:val="num" w:pos="2880"/>
        </w:tabs>
        <w:ind w:left="2880" w:hanging="360"/>
      </w:pPr>
      <w:rPr>
        <w:rFonts w:ascii="Wingdings" w:hAnsi="Wingdings" w:hint="default"/>
      </w:rPr>
    </w:lvl>
    <w:lvl w:ilvl="4" w:tplc="6E86A618" w:tentative="1">
      <w:start w:val="1"/>
      <w:numFmt w:val="bullet"/>
      <w:lvlText w:val=""/>
      <w:lvlJc w:val="left"/>
      <w:pPr>
        <w:tabs>
          <w:tab w:val="num" w:pos="3600"/>
        </w:tabs>
        <w:ind w:left="3600" w:hanging="360"/>
      </w:pPr>
      <w:rPr>
        <w:rFonts w:ascii="Wingdings" w:hAnsi="Wingdings" w:hint="default"/>
      </w:rPr>
    </w:lvl>
    <w:lvl w:ilvl="5" w:tplc="76B2FAF8" w:tentative="1">
      <w:start w:val="1"/>
      <w:numFmt w:val="bullet"/>
      <w:lvlText w:val=""/>
      <w:lvlJc w:val="left"/>
      <w:pPr>
        <w:tabs>
          <w:tab w:val="num" w:pos="4320"/>
        </w:tabs>
        <w:ind w:left="4320" w:hanging="360"/>
      </w:pPr>
      <w:rPr>
        <w:rFonts w:ascii="Wingdings" w:hAnsi="Wingdings" w:hint="default"/>
      </w:rPr>
    </w:lvl>
    <w:lvl w:ilvl="6" w:tplc="A1B064B6" w:tentative="1">
      <w:start w:val="1"/>
      <w:numFmt w:val="bullet"/>
      <w:lvlText w:val=""/>
      <w:lvlJc w:val="left"/>
      <w:pPr>
        <w:tabs>
          <w:tab w:val="num" w:pos="5040"/>
        </w:tabs>
        <w:ind w:left="5040" w:hanging="360"/>
      </w:pPr>
      <w:rPr>
        <w:rFonts w:ascii="Wingdings" w:hAnsi="Wingdings" w:hint="default"/>
      </w:rPr>
    </w:lvl>
    <w:lvl w:ilvl="7" w:tplc="112C3C08" w:tentative="1">
      <w:start w:val="1"/>
      <w:numFmt w:val="bullet"/>
      <w:lvlText w:val=""/>
      <w:lvlJc w:val="left"/>
      <w:pPr>
        <w:tabs>
          <w:tab w:val="num" w:pos="5760"/>
        </w:tabs>
        <w:ind w:left="5760" w:hanging="360"/>
      </w:pPr>
      <w:rPr>
        <w:rFonts w:ascii="Wingdings" w:hAnsi="Wingdings" w:hint="default"/>
      </w:rPr>
    </w:lvl>
    <w:lvl w:ilvl="8" w:tplc="898683D0"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29CA6A74"/>
    <w:multiLevelType w:val="multilevel"/>
    <w:tmpl w:val="60ECA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D86C5A"/>
    <w:multiLevelType w:val="multilevel"/>
    <w:tmpl w:val="21BE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F430AC"/>
    <w:multiLevelType w:val="hybridMultilevel"/>
    <w:tmpl w:val="D85E4170"/>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2B7B40B3"/>
    <w:multiLevelType w:val="hybridMultilevel"/>
    <w:tmpl w:val="CC62680E"/>
    <w:lvl w:ilvl="0" w:tplc="AA0C190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7" w15:restartNumberingAfterBreak="0">
    <w:nsid w:val="2C1E2C06"/>
    <w:multiLevelType w:val="hybridMultilevel"/>
    <w:tmpl w:val="D15C53C2"/>
    <w:lvl w:ilvl="0" w:tplc="E3A4BF56">
      <w:start w:val="1"/>
      <w:numFmt w:val="bullet"/>
      <w:lvlText w:val="•"/>
      <w:lvlJc w:val="left"/>
      <w:pPr>
        <w:tabs>
          <w:tab w:val="num" w:pos="720"/>
        </w:tabs>
        <w:ind w:left="720" w:hanging="360"/>
      </w:pPr>
      <w:rPr>
        <w:rFonts w:ascii="Arial" w:hAnsi="Arial" w:hint="default"/>
      </w:rPr>
    </w:lvl>
    <w:lvl w:ilvl="1" w:tplc="DC1CB404" w:tentative="1">
      <w:start w:val="1"/>
      <w:numFmt w:val="bullet"/>
      <w:lvlText w:val="•"/>
      <w:lvlJc w:val="left"/>
      <w:pPr>
        <w:tabs>
          <w:tab w:val="num" w:pos="1440"/>
        </w:tabs>
        <w:ind w:left="1440" w:hanging="360"/>
      </w:pPr>
      <w:rPr>
        <w:rFonts w:ascii="Arial" w:hAnsi="Arial" w:hint="default"/>
      </w:rPr>
    </w:lvl>
    <w:lvl w:ilvl="2" w:tplc="69E84160" w:tentative="1">
      <w:start w:val="1"/>
      <w:numFmt w:val="bullet"/>
      <w:lvlText w:val="•"/>
      <w:lvlJc w:val="left"/>
      <w:pPr>
        <w:tabs>
          <w:tab w:val="num" w:pos="2160"/>
        </w:tabs>
        <w:ind w:left="2160" w:hanging="360"/>
      </w:pPr>
      <w:rPr>
        <w:rFonts w:ascii="Arial" w:hAnsi="Arial" w:hint="default"/>
      </w:rPr>
    </w:lvl>
    <w:lvl w:ilvl="3" w:tplc="8A42B1EC" w:tentative="1">
      <w:start w:val="1"/>
      <w:numFmt w:val="bullet"/>
      <w:lvlText w:val="•"/>
      <w:lvlJc w:val="left"/>
      <w:pPr>
        <w:tabs>
          <w:tab w:val="num" w:pos="2880"/>
        </w:tabs>
        <w:ind w:left="2880" w:hanging="360"/>
      </w:pPr>
      <w:rPr>
        <w:rFonts w:ascii="Arial" w:hAnsi="Arial" w:hint="default"/>
      </w:rPr>
    </w:lvl>
    <w:lvl w:ilvl="4" w:tplc="6148982A" w:tentative="1">
      <w:start w:val="1"/>
      <w:numFmt w:val="bullet"/>
      <w:lvlText w:val="•"/>
      <w:lvlJc w:val="left"/>
      <w:pPr>
        <w:tabs>
          <w:tab w:val="num" w:pos="3600"/>
        </w:tabs>
        <w:ind w:left="3600" w:hanging="360"/>
      </w:pPr>
      <w:rPr>
        <w:rFonts w:ascii="Arial" w:hAnsi="Arial" w:hint="default"/>
      </w:rPr>
    </w:lvl>
    <w:lvl w:ilvl="5" w:tplc="04742866" w:tentative="1">
      <w:start w:val="1"/>
      <w:numFmt w:val="bullet"/>
      <w:lvlText w:val="•"/>
      <w:lvlJc w:val="left"/>
      <w:pPr>
        <w:tabs>
          <w:tab w:val="num" w:pos="4320"/>
        </w:tabs>
        <w:ind w:left="4320" w:hanging="360"/>
      </w:pPr>
      <w:rPr>
        <w:rFonts w:ascii="Arial" w:hAnsi="Arial" w:hint="default"/>
      </w:rPr>
    </w:lvl>
    <w:lvl w:ilvl="6" w:tplc="50FE7070" w:tentative="1">
      <w:start w:val="1"/>
      <w:numFmt w:val="bullet"/>
      <w:lvlText w:val="•"/>
      <w:lvlJc w:val="left"/>
      <w:pPr>
        <w:tabs>
          <w:tab w:val="num" w:pos="5040"/>
        </w:tabs>
        <w:ind w:left="5040" w:hanging="360"/>
      </w:pPr>
      <w:rPr>
        <w:rFonts w:ascii="Arial" w:hAnsi="Arial" w:hint="default"/>
      </w:rPr>
    </w:lvl>
    <w:lvl w:ilvl="7" w:tplc="E72406A8" w:tentative="1">
      <w:start w:val="1"/>
      <w:numFmt w:val="bullet"/>
      <w:lvlText w:val="•"/>
      <w:lvlJc w:val="left"/>
      <w:pPr>
        <w:tabs>
          <w:tab w:val="num" w:pos="5760"/>
        </w:tabs>
        <w:ind w:left="5760" w:hanging="360"/>
      </w:pPr>
      <w:rPr>
        <w:rFonts w:ascii="Arial" w:hAnsi="Arial" w:hint="default"/>
      </w:rPr>
    </w:lvl>
    <w:lvl w:ilvl="8" w:tplc="DD58F48C"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2D097BFA"/>
    <w:multiLevelType w:val="multilevel"/>
    <w:tmpl w:val="E91460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E92801"/>
    <w:multiLevelType w:val="hybridMultilevel"/>
    <w:tmpl w:val="F69C89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31D61B0F"/>
    <w:multiLevelType w:val="hybridMultilevel"/>
    <w:tmpl w:val="270E87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330756B2"/>
    <w:multiLevelType w:val="hybridMultilevel"/>
    <w:tmpl w:val="1BFCFE1A"/>
    <w:lvl w:ilvl="0" w:tplc="D37CDEAE">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33D07134"/>
    <w:multiLevelType w:val="multilevel"/>
    <w:tmpl w:val="556A5E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4A97A7D"/>
    <w:multiLevelType w:val="hybridMultilevel"/>
    <w:tmpl w:val="95D6D5C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4" w15:restartNumberingAfterBreak="0">
    <w:nsid w:val="34AC596C"/>
    <w:multiLevelType w:val="multilevel"/>
    <w:tmpl w:val="75301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6E41527"/>
    <w:multiLevelType w:val="multilevel"/>
    <w:tmpl w:val="3FC868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73357ED"/>
    <w:multiLevelType w:val="multilevel"/>
    <w:tmpl w:val="CC205F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AAC241A"/>
    <w:multiLevelType w:val="hybridMultilevel"/>
    <w:tmpl w:val="FF9A40BC"/>
    <w:lvl w:ilvl="0" w:tplc="0419000D">
      <w:start w:val="1"/>
      <w:numFmt w:val="bullet"/>
      <w:lvlText w:val=""/>
      <w:lvlJc w:val="left"/>
      <w:pPr>
        <w:ind w:left="1065" w:hanging="705"/>
      </w:pPr>
      <w:rPr>
        <w:rFonts w:ascii="Wingdings" w:hAnsi="Wingding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3B590FBF"/>
    <w:multiLevelType w:val="hybridMultilevel"/>
    <w:tmpl w:val="B366E92E"/>
    <w:lvl w:ilvl="0" w:tplc="866662FC">
      <w:start w:val="1"/>
      <w:numFmt w:val="decimal"/>
      <w:lvlText w:val="%1."/>
      <w:lvlJc w:val="left"/>
      <w:pPr>
        <w:ind w:left="360" w:hanging="360"/>
      </w:pPr>
      <w:rPr>
        <w:rFonts w:hint="default"/>
      </w:rPr>
    </w:lvl>
    <w:lvl w:ilvl="1" w:tplc="04190019" w:tentative="1">
      <w:start w:val="1"/>
      <w:numFmt w:val="lowerLetter"/>
      <w:lvlText w:val="%2."/>
      <w:lvlJc w:val="left"/>
      <w:pPr>
        <w:ind w:left="1146" w:hanging="360"/>
      </w:pPr>
    </w:lvl>
    <w:lvl w:ilvl="2" w:tplc="0419001B" w:tentative="1">
      <w:start w:val="1"/>
      <w:numFmt w:val="lowerRoman"/>
      <w:lvlText w:val="%3."/>
      <w:lvlJc w:val="right"/>
      <w:pPr>
        <w:ind w:left="1866" w:hanging="180"/>
      </w:pPr>
    </w:lvl>
    <w:lvl w:ilvl="3" w:tplc="0419000F" w:tentative="1">
      <w:start w:val="1"/>
      <w:numFmt w:val="decimal"/>
      <w:lvlText w:val="%4."/>
      <w:lvlJc w:val="left"/>
      <w:pPr>
        <w:ind w:left="2586" w:hanging="360"/>
      </w:pPr>
    </w:lvl>
    <w:lvl w:ilvl="4" w:tplc="04190019" w:tentative="1">
      <w:start w:val="1"/>
      <w:numFmt w:val="lowerLetter"/>
      <w:lvlText w:val="%5."/>
      <w:lvlJc w:val="left"/>
      <w:pPr>
        <w:ind w:left="3306" w:hanging="360"/>
      </w:pPr>
    </w:lvl>
    <w:lvl w:ilvl="5" w:tplc="0419001B" w:tentative="1">
      <w:start w:val="1"/>
      <w:numFmt w:val="lowerRoman"/>
      <w:lvlText w:val="%6."/>
      <w:lvlJc w:val="right"/>
      <w:pPr>
        <w:ind w:left="4026" w:hanging="180"/>
      </w:pPr>
    </w:lvl>
    <w:lvl w:ilvl="6" w:tplc="0419000F" w:tentative="1">
      <w:start w:val="1"/>
      <w:numFmt w:val="decimal"/>
      <w:lvlText w:val="%7."/>
      <w:lvlJc w:val="left"/>
      <w:pPr>
        <w:ind w:left="4746" w:hanging="360"/>
      </w:pPr>
    </w:lvl>
    <w:lvl w:ilvl="7" w:tplc="04190019" w:tentative="1">
      <w:start w:val="1"/>
      <w:numFmt w:val="lowerLetter"/>
      <w:lvlText w:val="%8."/>
      <w:lvlJc w:val="left"/>
      <w:pPr>
        <w:ind w:left="5466" w:hanging="360"/>
      </w:pPr>
    </w:lvl>
    <w:lvl w:ilvl="8" w:tplc="0419001B" w:tentative="1">
      <w:start w:val="1"/>
      <w:numFmt w:val="lowerRoman"/>
      <w:lvlText w:val="%9."/>
      <w:lvlJc w:val="right"/>
      <w:pPr>
        <w:ind w:left="6186" w:hanging="180"/>
      </w:pPr>
    </w:lvl>
  </w:abstractNum>
  <w:abstractNum w:abstractNumId="69" w15:restartNumberingAfterBreak="0">
    <w:nsid w:val="3BCB156C"/>
    <w:multiLevelType w:val="hybridMultilevel"/>
    <w:tmpl w:val="468CF33E"/>
    <w:lvl w:ilvl="0" w:tplc="581C9F92">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3CE424EB"/>
    <w:multiLevelType w:val="hybridMultilevel"/>
    <w:tmpl w:val="EADEE766"/>
    <w:lvl w:ilvl="0" w:tplc="7C1A78DC">
      <w:start w:val="1"/>
      <w:numFmt w:val="decimal"/>
      <w:lvlText w:val="%1)"/>
      <w:lvlJc w:val="left"/>
      <w:pPr>
        <w:ind w:left="720" w:hanging="360"/>
      </w:pPr>
      <w:rPr>
        <w:rFonts w:ascii="Times New Roman" w:eastAsia="Calibri" w:hAnsi="Times New Roman" w:hint="default"/>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3DA52EB2"/>
    <w:multiLevelType w:val="multilevel"/>
    <w:tmpl w:val="4866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4D1A57"/>
    <w:multiLevelType w:val="multilevel"/>
    <w:tmpl w:val="7A9E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EA3DC1"/>
    <w:multiLevelType w:val="multilevel"/>
    <w:tmpl w:val="946C5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54701ED"/>
    <w:multiLevelType w:val="hybridMultilevel"/>
    <w:tmpl w:val="C88C23F0"/>
    <w:lvl w:ilvl="0" w:tplc="E32E0F3C">
      <w:start w:val="1"/>
      <w:numFmt w:val="decimal"/>
      <w:lvlText w:val="%1."/>
      <w:lvlJc w:val="left"/>
      <w:pPr>
        <w:ind w:left="540" w:hanging="360"/>
      </w:pPr>
      <w:rPr>
        <w:rFonts w:cs="Times New Roman" w:hint="default"/>
        <w:color w:val="000000"/>
      </w:rPr>
    </w:lvl>
    <w:lvl w:ilvl="1" w:tplc="04190019" w:tentative="1">
      <w:start w:val="1"/>
      <w:numFmt w:val="lowerLetter"/>
      <w:lvlText w:val="%2."/>
      <w:lvlJc w:val="left"/>
      <w:pPr>
        <w:ind w:left="1260" w:hanging="360"/>
      </w:pPr>
    </w:lvl>
    <w:lvl w:ilvl="2" w:tplc="0419001B" w:tentative="1">
      <w:start w:val="1"/>
      <w:numFmt w:val="lowerRoman"/>
      <w:lvlText w:val="%3."/>
      <w:lvlJc w:val="right"/>
      <w:pPr>
        <w:ind w:left="1980" w:hanging="180"/>
      </w:pPr>
    </w:lvl>
    <w:lvl w:ilvl="3" w:tplc="0419000F" w:tentative="1">
      <w:start w:val="1"/>
      <w:numFmt w:val="decimal"/>
      <w:lvlText w:val="%4."/>
      <w:lvlJc w:val="left"/>
      <w:pPr>
        <w:ind w:left="2700" w:hanging="360"/>
      </w:pPr>
    </w:lvl>
    <w:lvl w:ilvl="4" w:tplc="04190019" w:tentative="1">
      <w:start w:val="1"/>
      <w:numFmt w:val="lowerLetter"/>
      <w:lvlText w:val="%5."/>
      <w:lvlJc w:val="left"/>
      <w:pPr>
        <w:ind w:left="3420" w:hanging="360"/>
      </w:pPr>
    </w:lvl>
    <w:lvl w:ilvl="5" w:tplc="0419001B" w:tentative="1">
      <w:start w:val="1"/>
      <w:numFmt w:val="lowerRoman"/>
      <w:lvlText w:val="%6."/>
      <w:lvlJc w:val="right"/>
      <w:pPr>
        <w:ind w:left="4140" w:hanging="180"/>
      </w:pPr>
    </w:lvl>
    <w:lvl w:ilvl="6" w:tplc="0419000F" w:tentative="1">
      <w:start w:val="1"/>
      <w:numFmt w:val="decimal"/>
      <w:lvlText w:val="%7."/>
      <w:lvlJc w:val="left"/>
      <w:pPr>
        <w:ind w:left="4860" w:hanging="360"/>
      </w:pPr>
    </w:lvl>
    <w:lvl w:ilvl="7" w:tplc="04190019" w:tentative="1">
      <w:start w:val="1"/>
      <w:numFmt w:val="lowerLetter"/>
      <w:lvlText w:val="%8."/>
      <w:lvlJc w:val="left"/>
      <w:pPr>
        <w:ind w:left="5580" w:hanging="360"/>
      </w:pPr>
    </w:lvl>
    <w:lvl w:ilvl="8" w:tplc="0419001B" w:tentative="1">
      <w:start w:val="1"/>
      <w:numFmt w:val="lowerRoman"/>
      <w:lvlText w:val="%9."/>
      <w:lvlJc w:val="right"/>
      <w:pPr>
        <w:ind w:left="6300" w:hanging="180"/>
      </w:pPr>
    </w:lvl>
  </w:abstractNum>
  <w:abstractNum w:abstractNumId="75" w15:restartNumberingAfterBreak="0">
    <w:nsid w:val="455350BA"/>
    <w:multiLevelType w:val="hybridMultilevel"/>
    <w:tmpl w:val="54AA6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94103A2"/>
    <w:multiLevelType w:val="hybridMultilevel"/>
    <w:tmpl w:val="08223B2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49D077A5"/>
    <w:multiLevelType w:val="hybridMultilevel"/>
    <w:tmpl w:val="283022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4BDB5E8D"/>
    <w:multiLevelType w:val="multilevel"/>
    <w:tmpl w:val="0E8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4C1998"/>
    <w:multiLevelType w:val="hybridMultilevel"/>
    <w:tmpl w:val="46546DC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4DA63005"/>
    <w:multiLevelType w:val="hybridMultilevel"/>
    <w:tmpl w:val="0A96801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4DF6246A"/>
    <w:multiLevelType w:val="multilevel"/>
    <w:tmpl w:val="5200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FB34C7B"/>
    <w:multiLevelType w:val="hybridMultilevel"/>
    <w:tmpl w:val="CD94208E"/>
    <w:lvl w:ilvl="0" w:tplc="574A2F9C">
      <w:start w:val="7"/>
      <w:numFmt w:val="decimal"/>
      <w:lvlText w:val="%1"/>
      <w:lvlJc w:val="left"/>
      <w:pPr>
        <w:ind w:left="405" w:hanging="360"/>
      </w:pPr>
      <w:rPr>
        <w:rFonts w:hint="default"/>
      </w:rPr>
    </w:lvl>
    <w:lvl w:ilvl="1" w:tplc="04190019" w:tentative="1">
      <w:start w:val="1"/>
      <w:numFmt w:val="lowerLetter"/>
      <w:lvlText w:val="%2."/>
      <w:lvlJc w:val="left"/>
      <w:pPr>
        <w:ind w:left="1125" w:hanging="360"/>
      </w:pPr>
    </w:lvl>
    <w:lvl w:ilvl="2" w:tplc="0419001B" w:tentative="1">
      <w:start w:val="1"/>
      <w:numFmt w:val="lowerRoman"/>
      <w:lvlText w:val="%3."/>
      <w:lvlJc w:val="right"/>
      <w:pPr>
        <w:ind w:left="1845" w:hanging="180"/>
      </w:pPr>
    </w:lvl>
    <w:lvl w:ilvl="3" w:tplc="0419000F" w:tentative="1">
      <w:start w:val="1"/>
      <w:numFmt w:val="decimal"/>
      <w:lvlText w:val="%4."/>
      <w:lvlJc w:val="left"/>
      <w:pPr>
        <w:ind w:left="2565" w:hanging="360"/>
      </w:pPr>
    </w:lvl>
    <w:lvl w:ilvl="4" w:tplc="04190019" w:tentative="1">
      <w:start w:val="1"/>
      <w:numFmt w:val="lowerLetter"/>
      <w:lvlText w:val="%5."/>
      <w:lvlJc w:val="left"/>
      <w:pPr>
        <w:ind w:left="3285" w:hanging="360"/>
      </w:pPr>
    </w:lvl>
    <w:lvl w:ilvl="5" w:tplc="0419001B" w:tentative="1">
      <w:start w:val="1"/>
      <w:numFmt w:val="lowerRoman"/>
      <w:lvlText w:val="%6."/>
      <w:lvlJc w:val="right"/>
      <w:pPr>
        <w:ind w:left="4005" w:hanging="180"/>
      </w:pPr>
    </w:lvl>
    <w:lvl w:ilvl="6" w:tplc="0419000F" w:tentative="1">
      <w:start w:val="1"/>
      <w:numFmt w:val="decimal"/>
      <w:lvlText w:val="%7."/>
      <w:lvlJc w:val="left"/>
      <w:pPr>
        <w:ind w:left="4725" w:hanging="360"/>
      </w:pPr>
    </w:lvl>
    <w:lvl w:ilvl="7" w:tplc="04190019" w:tentative="1">
      <w:start w:val="1"/>
      <w:numFmt w:val="lowerLetter"/>
      <w:lvlText w:val="%8."/>
      <w:lvlJc w:val="left"/>
      <w:pPr>
        <w:ind w:left="5445" w:hanging="360"/>
      </w:pPr>
    </w:lvl>
    <w:lvl w:ilvl="8" w:tplc="0419001B" w:tentative="1">
      <w:start w:val="1"/>
      <w:numFmt w:val="lowerRoman"/>
      <w:lvlText w:val="%9."/>
      <w:lvlJc w:val="right"/>
      <w:pPr>
        <w:ind w:left="6165" w:hanging="180"/>
      </w:pPr>
    </w:lvl>
  </w:abstractNum>
  <w:abstractNum w:abstractNumId="83" w15:restartNumberingAfterBreak="0">
    <w:nsid w:val="50DA0BD6"/>
    <w:multiLevelType w:val="multilevel"/>
    <w:tmpl w:val="6ED6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AC07BD"/>
    <w:multiLevelType w:val="hybridMultilevel"/>
    <w:tmpl w:val="377C1524"/>
    <w:lvl w:ilvl="0" w:tplc="21565A2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523E4971"/>
    <w:multiLevelType w:val="multilevel"/>
    <w:tmpl w:val="710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F96088"/>
    <w:multiLevelType w:val="hybridMultilevel"/>
    <w:tmpl w:val="D946CC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532218BE"/>
    <w:multiLevelType w:val="hybridMultilevel"/>
    <w:tmpl w:val="1794E6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53471F09"/>
    <w:multiLevelType w:val="hybridMultilevel"/>
    <w:tmpl w:val="A4CCB9F6"/>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53760B22"/>
    <w:multiLevelType w:val="hybridMultilevel"/>
    <w:tmpl w:val="8904CF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53F40773"/>
    <w:multiLevelType w:val="hybridMultilevel"/>
    <w:tmpl w:val="83D29404"/>
    <w:lvl w:ilvl="0" w:tplc="BFB0518A">
      <w:start w:val="1"/>
      <w:numFmt w:val="upperRoman"/>
      <w:lvlText w:val="%1."/>
      <w:lvlJc w:val="left"/>
      <w:pPr>
        <w:ind w:left="780" w:hanging="720"/>
      </w:pPr>
    </w:lvl>
    <w:lvl w:ilvl="1" w:tplc="04190019">
      <w:start w:val="1"/>
      <w:numFmt w:val="lowerLetter"/>
      <w:lvlText w:val="%2."/>
      <w:lvlJc w:val="left"/>
      <w:pPr>
        <w:ind w:left="1140" w:hanging="360"/>
      </w:pPr>
    </w:lvl>
    <w:lvl w:ilvl="2" w:tplc="0419001B">
      <w:start w:val="1"/>
      <w:numFmt w:val="lowerRoman"/>
      <w:lvlText w:val="%3."/>
      <w:lvlJc w:val="right"/>
      <w:pPr>
        <w:ind w:left="1860" w:hanging="180"/>
      </w:pPr>
    </w:lvl>
    <w:lvl w:ilvl="3" w:tplc="0419000F">
      <w:start w:val="1"/>
      <w:numFmt w:val="decimal"/>
      <w:lvlText w:val="%4."/>
      <w:lvlJc w:val="left"/>
      <w:pPr>
        <w:ind w:left="2580" w:hanging="360"/>
      </w:pPr>
    </w:lvl>
    <w:lvl w:ilvl="4" w:tplc="04190019">
      <w:start w:val="1"/>
      <w:numFmt w:val="lowerLetter"/>
      <w:lvlText w:val="%5."/>
      <w:lvlJc w:val="left"/>
      <w:pPr>
        <w:ind w:left="3300" w:hanging="360"/>
      </w:pPr>
    </w:lvl>
    <w:lvl w:ilvl="5" w:tplc="0419001B">
      <w:start w:val="1"/>
      <w:numFmt w:val="lowerRoman"/>
      <w:lvlText w:val="%6."/>
      <w:lvlJc w:val="right"/>
      <w:pPr>
        <w:ind w:left="4020" w:hanging="180"/>
      </w:pPr>
    </w:lvl>
    <w:lvl w:ilvl="6" w:tplc="0419000F">
      <w:start w:val="1"/>
      <w:numFmt w:val="decimal"/>
      <w:lvlText w:val="%7."/>
      <w:lvlJc w:val="left"/>
      <w:pPr>
        <w:ind w:left="4740" w:hanging="360"/>
      </w:pPr>
    </w:lvl>
    <w:lvl w:ilvl="7" w:tplc="04190019">
      <w:start w:val="1"/>
      <w:numFmt w:val="lowerLetter"/>
      <w:lvlText w:val="%8."/>
      <w:lvlJc w:val="left"/>
      <w:pPr>
        <w:ind w:left="5460" w:hanging="360"/>
      </w:pPr>
    </w:lvl>
    <w:lvl w:ilvl="8" w:tplc="0419001B">
      <w:start w:val="1"/>
      <w:numFmt w:val="lowerRoman"/>
      <w:lvlText w:val="%9."/>
      <w:lvlJc w:val="right"/>
      <w:pPr>
        <w:ind w:left="6180" w:hanging="180"/>
      </w:pPr>
    </w:lvl>
  </w:abstractNum>
  <w:abstractNum w:abstractNumId="91" w15:restartNumberingAfterBreak="0">
    <w:nsid w:val="550C656A"/>
    <w:multiLevelType w:val="hybridMultilevel"/>
    <w:tmpl w:val="5ACA6EBE"/>
    <w:lvl w:ilvl="0" w:tplc="716A6B12">
      <w:start w:val="1"/>
      <w:numFmt w:val="decimal"/>
      <w:lvlText w:val="%1."/>
      <w:lvlJc w:val="left"/>
      <w:pPr>
        <w:tabs>
          <w:tab w:val="num" w:pos="720"/>
        </w:tabs>
        <w:ind w:left="720" w:hanging="360"/>
      </w:pPr>
      <w:rPr>
        <w:rFonts w:hint="default"/>
        <w:b/>
      </w:rPr>
    </w:lvl>
    <w:lvl w:ilvl="1" w:tplc="0DFE3A0E">
      <w:start w:val="1"/>
      <w:numFmt w:val="decimal"/>
      <w:lvlText w:val="%2."/>
      <w:lvlJc w:val="left"/>
      <w:pPr>
        <w:tabs>
          <w:tab w:val="num" w:pos="1440"/>
        </w:tabs>
        <w:ind w:left="1440" w:hanging="360"/>
      </w:pPr>
      <w:rPr>
        <w:rFonts w:ascii="Times New Roman" w:eastAsia="Times New Roman" w:hAnsi="Times New Roman" w:cs="Times New Roman"/>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2" w15:restartNumberingAfterBreak="0">
    <w:nsid w:val="55ED3E74"/>
    <w:multiLevelType w:val="multilevel"/>
    <w:tmpl w:val="651A17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62770DE"/>
    <w:multiLevelType w:val="hybridMultilevel"/>
    <w:tmpl w:val="881E912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593750CE"/>
    <w:multiLevelType w:val="hybridMultilevel"/>
    <w:tmpl w:val="271233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5" w15:restartNumberingAfterBreak="0">
    <w:nsid w:val="5B7D2396"/>
    <w:multiLevelType w:val="multilevel"/>
    <w:tmpl w:val="B7A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182CC3"/>
    <w:multiLevelType w:val="hybridMultilevel"/>
    <w:tmpl w:val="CB7E27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5F7E3A4E"/>
    <w:multiLevelType w:val="hybridMultilevel"/>
    <w:tmpl w:val="04E05D9C"/>
    <w:lvl w:ilvl="0" w:tplc="04190001">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98" w15:restartNumberingAfterBreak="0">
    <w:nsid w:val="608E793C"/>
    <w:multiLevelType w:val="hybridMultilevel"/>
    <w:tmpl w:val="4A086A76"/>
    <w:lvl w:ilvl="0" w:tplc="6B5045F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9" w15:restartNumberingAfterBreak="0">
    <w:nsid w:val="6165303F"/>
    <w:multiLevelType w:val="hybridMultilevel"/>
    <w:tmpl w:val="40BCC2D2"/>
    <w:lvl w:ilvl="0" w:tplc="66961000">
      <w:start w:val="1"/>
      <w:numFmt w:val="decimal"/>
      <w:lvlText w:val="%1)"/>
      <w:lvlJc w:val="left"/>
      <w:pPr>
        <w:ind w:left="720" w:hanging="360"/>
      </w:pPr>
      <w:rPr>
        <w:rFonts w:hint="default"/>
        <w:i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0" w15:restartNumberingAfterBreak="0">
    <w:nsid w:val="62534F3F"/>
    <w:multiLevelType w:val="multilevel"/>
    <w:tmpl w:val="E2F8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3A6B63"/>
    <w:multiLevelType w:val="hybridMultilevel"/>
    <w:tmpl w:val="BF080D88"/>
    <w:lvl w:ilvl="0" w:tplc="9DF89EA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2" w15:restartNumberingAfterBreak="0">
    <w:nsid w:val="659D7E0B"/>
    <w:multiLevelType w:val="hybridMultilevel"/>
    <w:tmpl w:val="23D628C6"/>
    <w:lvl w:ilvl="0" w:tplc="55B68A9C">
      <w:start w:val="1"/>
      <w:numFmt w:val="decimal"/>
      <w:pStyle w:val="NESHeading2"/>
      <w:lvlText w:val="%1"/>
      <w:lvlJc w:val="left"/>
      <w:pPr>
        <w:tabs>
          <w:tab w:val="num" w:pos="720"/>
        </w:tabs>
        <w:ind w:left="72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03" w15:restartNumberingAfterBreak="0">
    <w:nsid w:val="670C06F4"/>
    <w:multiLevelType w:val="hybridMultilevel"/>
    <w:tmpl w:val="E034ABA2"/>
    <w:lvl w:ilvl="0" w:tplc="28FCA54C">
      <w:start w:val="1"/>
      <w:numFmt w:val="decimal"/>
      <w:lvlText w:val="%1."/>
      <w:lvlJc w:val="left"/>
      <w:pPr>
        <w:ind w:left="931" w:hanging="360"/>
      </w:pPr>
      <w:rPr>
        <w:rFonts w:hint="default"/>
        <w:i/>
      </w:rPr>
    </w:lvl>
    <w:lvl w:ilvl="1" w:tplc="04190019" w:tentative="1">
      <w:start w:val="1"/>
      <w:numFmt w:val="lowerLetter"/>
      <w:lvlText w:val="%2."/>
      <w:lvlJc w:val="left"/>
      <w:pPr>
        <w:ind w:left="1651" w:hanging="360"/>
      </w:pPr>
    </w:lvl>
    <w:lvl w:ilvl="2" w:tplc="0419001B" w:tentative="1">
      <w:start w:val="1"/>
      <w:numFmt w:val="lowerRoman"/>
      <w:lvlText w:val="%3."/>
      <w:lvlJc w:val="right"/>
      <w:pPr>
        <w:ind w:left="2371" w:hanging="180"/>
      </w:pPr>
    </w:lvl>
    <w:lvl w:ilvl="3" w:tplc="0419000F" w:tentative="1">
      <w:start w:val="1"/>
      <w:numFmt w:val="decimal"/>
      <w:lvlText w:val="%4."/>
      <w:lvlJc w:val="left"/>
      <w:pPr>
        <w:ind w:left="3091" w:hanging="360"/>
      </w:pPr>
    </w:lvl>
    <w:lvl w:ilvl="4" w:tplc="04190019" w:tentative="1">
      <w:start w:val="1"/>
      <w:numFmt w:val="lowerLetter"/>
      <w:lvlText w:val="%5."/>
      <w:lvlJc w:val="left"/>
      <w:pPr>
        <w:ind w:left="3811" w:hanging="360"/>
      </w:pPr>
    </w:lvl>
    <w:lvl w:ilvl="5" w:tplc="0419001B" w:tentative="1">
      <w:start w:val="1"/>
      <w:numFmt w:val="lowerRoman"/>
      <w:lvlText w:val="%6."/>
      <w:lvlJc w:val="right"/>
      <w:pPr>
        <w:ind w:left="4531" w:hanging="180"/>
      </w:pPr>
    </w:lvl>
    <w:lvl w:ilvl="6" w:tplc="0419000F" w:tentative="1">
      <w:start w:val="1"/>
      <w:numFmt w:val="decimal"/>
      <w:lvlText w:val="%7."/>
      <w:lvlJc w:val="left"/>
      <w:pPr>
        <w:ind w:left="5251" w:hanging="360"/>
      </w:pPr>
    </w:lvl>
    <w:lvl w:ilvl="7" w:tplc="04190019" w:tentative="1">
      <w:start w:val="1"/>
      <w:numFmt w:val="lowerLetter"/>
      <w:lvlText w:val="%8."/>
      <w:lvlJc w:val="left"/>
      <w:pPr>
        <w:ind w:left="5971" w:hanging="360"/>
      </w:pPr>
    </w:lvl>
    <w:lvl w:ilvl="8" w:tplc="0419001B" w:tentative="1">
      <w:start w:val="1"/>
      <w:numFmt w:val="lowerRoman"/>
      <w:lvlText w:val="%9."/>
      <w:lvlJc w:val="right"/>
      <w:pPr>
        <w:ind w:left="6691" w:hanging="180"/>
      </w:pPr>
    </w:lvl>
  </w:abstractNum>
  <w:abstractNum w:abstractNumId="104" w15:restartNumberingAfterBreak="0">
    <w:nsid w:val="68095B94"/>
    <w:multiLevelType w:val="multilevel"/>
    <w:tmpl w:val="017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A83FFD"/>
    <w:multiLevelType w:val="hybridMultilevel"/>
    <w:tmpl w:val="D82490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68F131E6"/>
    <w:multiLevelType w:val="multilevel"/>
    <w:tmpl w:val="117AB14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94A0298"/>
    <w:multiLevelType w:val="hybridMultilevel"/>
    <w:tmpl w:val="706657F0"/>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695A66FF"/>
    <w:multiLevelType w:val="multilevel"/>
    <w:tmpl w:val="05F60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B75381D"/>
    <w:multiLevelType w:val="multilevel"/>
    <w:tmpl w:val="E232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C7D547E"/>
    <w:multiLevelType w:val="multilevel"/>
    <w:tmpl w:val="4B2C3B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CD32E87"/>
    <w:multiLevelType w:val="hybridMultilevel"/>
    <w:tmpl w:val="70F614F6"/>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6CEB3B40"/>
    <w:multiLevelType w:val="multilevel"/>
    <w:tmpl w:val="A574C2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6D2F7664"/>
    <w:multiLevelType w:val="hybridMultilevel"/>
    <w:tmpl w:val="986AB7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4" w15:restartNumberingAfterBreak="0">
    <w:nsid w:val="6F876D7C"/>
    <w:multiLevelType w:val="hybridMultilevel"/>
    <w:tmpl w:val="D3F019F6"/>
    <w:lvl w:ilvl="0" w:tplc="65784786">
      <w:start w:val="1"/>
      <w:numFmt w:val="bullet"/>
      <w:lvlText w:val="•"/>
      <w:lvlJc w:val="left"/>
      <w:pPr>
        <w:tabs>
          <w:tab w:val="num" w:pos="720"/>
        </w:tabs>
        <w:ind w:left="720" w:hanging="360"/>
      </w:pPr>
      <w:rPr>
        <w:rFonts w:ascii="Times New Roman" w:hAnsi="Times New Roman" w:hint="default"/>
      </w:rPr>
    </w:lvl>
    <w:lvl w:ilvl="1" w:tplc="5AB07762" w:tentative="1">
      <w:start w:val="1"/>
      <w:numFmt w:val="bullet"/>
      <w:lvlText w:val="•"/>
      <w:lvlJc w:val="left"/>
      <w:pPr>
        <w:tabs>
          <w:tab w:val="num" w:pos="1440"/>
        </w:tabs>
        <w:ind w:left="1440" w:hanging="360"/>
      </w:pPr>
      <w:rPr>
        <w:rFonts w:ascii="Times New Roman" w:hAnsi="Times New Roman" w:hint="default"/>
      </w:rPr>
    </w:lvl>
    <w:lvl w:ilvl="2" w:tplc="78781E9C" w:tentative="1">
      <w:start w:val="1"/>
      <w:numFmt w:val="bullet"/>
      <w:lvlText w:val="•"/>
      <w:lvlJc w:val="left"/>
      <w:pPr>
        <w:tabs>
          <w:tab w:val="num" w:pos="2160"/>
        </w:tabs>
        <w:ind w:left="2160" w:hanging="360"/>
      </w:pPr>
      <w:rPr>
        <w:rFonts w:ascii="Times New Roman" w:hAnsi="Times New Roman" w:hint="default"/>
      </w:rPr>
    </w:lvl>
    <w:lvl w:ilvl="3" w:tplc="A2D8A174" w:tentative="1">
      <w:start w:val="1"/>
      <w:numFmt w:val="bullet"/>
      <w:lvlText w:val="•"/>
      <w:lvlJc w:val="left"/>
      <w:pPr>
        <w:tabs>
          <w:tab w:val="num" w:pos="2880"/>
        </w:tabs>
        <w:ind w:left="2880" w:hanging="360"/>
      </w:pPr>
      <w:rPr>
        <w:rFonts w:ascii="Times New Roman" w:hAnsi="Times New Roman" w:hint="default"/>
      </w:rPr>
    </w:lvl>
    <w:lvl w:ilvl="4" w:tplc="672C7B3C" w:tentative="1">
      <w:start w:val="1"/>
      <w:numFmt w:val="bullet"/>
      <w:lvlText w:val="•"/>
      <w:lvlJc w:val="left"/>
      <w:pPr>
        <w:tabs>
          <w:tab w:val="num" w:pos="3600"/>
        </w:tabs>
        <w:ind w:left="3600" w:hanging="360"/>
      </w:pPr>
      <w:rPr>
        <w:rFonts w:ascii="Times New Roman" w:hAnsi="Times New Roman" w:hint="default"/>
      </w:rPr>
    </w:lvl>
    <w:lvl w:ilvl="5" w:tplc="1B6EAE3A" w:tentative="1">
      <w:start w:val="1"/>
      <w:numFmt w:val="bullet"/>
      <w:lvlText w:val="•"/>
      <w:lvlJc w:val="left"/>
      <w:pPr>
        <w:tabs>
          <w:tab w:val="num" w:pos="4320"/>
        </w:tabs>
        <w:ind w:left="4320" w:hanging="360"/>
      </w:pPr>
      <w:rPr>
        <w:rFonts w:ascii="Times New Roman" w:hAnsi="Times New Roman" w:hint="default"/>
      </w:rPr>
    </w:lvl>
    <w:lvl w:ilvl="6" w:tplc="76E80796" w:tentative="1">
      <w:start w:val="1"/>
      <w:numFmt w:val="bullet"/>
      <w:lvlText w:val="•"/>
      <w:lvlJc w:val="left"/>
      <w:pPr>
        <w:tabs>
          <w:tab w:val="num" w:pos="5040"/>
        </w:tabs>
        <w:ind w:left="5040" w:hanging="360"/>
      </w:pPr>
      <w:rPr>
        <w:rFonts w:ascii="Times New Roman" w:hAnsi="Times New Roman" w:hint="default"/>
      </w:rPr>
    </w:lvl>
    <w:lvl w:ilvl="7" w:tplc="59CC7AC6" w:tentative="1">
      <w:start w:val="1"/>
      <w:numFmt w:val="bullet"/>
      <w:lvlText w:val="•"/>
      <w:lvlJc w:val="left"/>
      <w:pPr>
        <w:tabs>
          <w:tab w:val="num" w:pos="5760"/>
        </w:tabs>
        <w:ind w:left="5760" w:hanging="360"/>
      </w:pPr>
      <w:rPr>
        <w:rFonts w:ascii="Times New Roman" w:hAnsi="Times New Roman" w:hint="default"/>
      </w:rPr>
    </w:lvl>
    <w:lvl w:ilvl="8" w:tplc="8EF286C0" w:tentative="1">
      <w:start w:val="1"/>
      <w:numFmt w:val="bullet"/>
      <w:lvlText w:val="•"/>
      <w:lvlJc w:val="left"/>
      <w:pPr>
        <w:tabs>
          <w:tab w:val="num" w:pos="6480"/>
        </w:tabs>
        <w:ind w:left="6480" w:hanging="360"/>
      </w:pPr>
      <w:rPr>
        <w:rFonts w:ascii="Times New Roman" w:hAnsi="Times New Roman" w:hint="default"/>
      </w:rPr>
    </w:lvl>
  </w:abstractNum>
  <w:abstractNum w:abstractNumId="115" w15:restartNumberingAfterBreak="0">
    <w:nsid w:val="719B1B38"/>
    <w:multiLevelType w:val="hybridMultilevel"/>
    <w:tmpl w:val="CA1E941C"/>
    <w:lvl w:ilvl="0" w:tplc="7EA28006">
      <w:start w:val="1"/>
      <w:numFmt w:val="bullet"/>
      <w:lvlText w:val="•"/>
      <w:lvlJc w:val="left"/>
      <w:pPr>
        <w:tabs>
          <w:tab w:val="num" w:pos="720"/>
        </w:tabs>
        <w:ind w:left="720" w:hanging="360"/>
      </w:pPr>
      <w:rPr>
        <w:rFonts w:ascii="Times New Roman" w:hAnsi="Times New Roman" w:hint="default"/>
      </w:rPr>
    </w:lvl>
    <w:lvl w:ilvl="1" w:tplc="EC8C65EC" w:tentative="1">
      <w:start w:val="1"/>
      <w:numFmt w:val="bullet"/>
      <w:lvlText w:val="•"/>
      <w:lvlJc w:val="left"/>
      <w:pPr>
        <w:tabs>
          <w:tab w:val="num" w:pos="1440"/>
        </w:tabs>
        <w:ind w:left="1440" w:hanging="360"/>
      </w:pPr>
      <w:rPr>
        <w:rFonts w:ascii="Times New Roman" w:hAnsi="Times New Roman" w:hint="default"/>
      </w:rPr>
    </w:lvl>
    <w:lvl w:ilvl="2" w:tplc="92C4E454" w:tentative="1">
      <w:start w:val="1"/>
      <w:numFmt w:val="bullet"/>
      <w:lvlText w:val="•"/>
      <w:lvlJc w:val="left"/>
      <w:pPr>
        <w:tabs>
          <w:tab w:val="num" w:pos="2160"/>
        </w:tabs>
        <w:ind w:left="2160" w:hanging="360"/>
      </w:pPr>
      <w:rPr>
        <w:rFonts w:ascii="Times New Roman" w:hAnsi="Times New Roman" w:hint="default"/>
      </w:rPr>
    </w:lvl>
    <w:lvl w:ilvl="3" w:tplc="276486A8" w:tentative="1">
      <w:start w:val="1"/>
      <w:numFmt w:val="bullet"/>
      <w:lvlText w:val="•"/>
      <w:lvlJc w:val="left"/>
      <w:pPr>
        <w:tabs>
          <w:tab w:val="num" w:pos="2880"/>
        </w:tabs>
        <w:ind w:left="2880" w:hanging="360"/>
      </w:pPr>
      <w:rPr>
        <w:rFonts w:ascii="Times New Roman" w:hAnsi="Times New Roman" w:hint="default"/>
      </w:rPr>
    </w:lvl>
    <w:lvl w:ilvl="4" w:tplc="4DC621B8" w:tentative="1">
      <w:start w:val="1"/>
      <w:numFmt w:val="bullet"/>
      <w:lvlText w:val="•"/>
      <w:lvlJc w:val="left"/>
      <w:pPr>
        <w:tabs>
          <w:tab w:val="num" w:pos="3600"/>
        </w:tabs>
        <w:ind w:left="3600" w:hanging="360"/>
      </w:pPr>
      <w:rPr>
        <w:rFonts w:ascii="Times New Roman" w:hAnsi="Times New Roman" w:hint="default"/>
      </w:rPr>
    </w:lvl>
    <w:lvl w:ilvl="5" w:tplc="D6FAB1CE" w:tentative="1">
      <w:start w:val="1"/>
      <w:numFmt w:val="bullet"/>
      <w:lvlText w:val="•"/>
      <w:lvlJc w:val="left"/>
      <w:pPr>
        <w:tabs>
          <w:tab w:val="num" w:pos="4320"/>
        </w:tabs>
        <w:ind w:left="4320" w:hanging="360"/>
      </w:pPr>
      <w:rPr>
        <w:rFonts w:ascii="Times New Roman" w:hAnsi="Times New Roman" w:hint="default"/>
      </w:rPr>
    </w:lvl>
    <w:lvl w:ilvl="6" w:tplc="D2F812E8" w:tentative="1">
      <w:start w:val="1"/>
      <w:numFmt w:val="bullet"/>
      <w:lvlText w:val="•"/>
      <w:lvlJc w:val="left"/>
      <w:pPr>
        <w:tabs>
          <w:tab w:val="num" w:pos="5040"/>
        </w:tabs>
        <w:ind w:left="5040" w:hanging="360"/>
      </w:pPr>
      <w:rPr>
        <w:rFonts w:ascii="Times New Roman" w:hAnsi="Times New Roman" w:hint="default"/>
      </w:rPr>
    </w:lvl>
    <w:lvl w:ilvl="7" w:tplc="9BF0C49A" w:tentative="1">
      <w:start w:val="1"/>
      <w:numFmt w:val="bullet"/>
      <w:lvlText w:val="•"/>
      <w:lvlJc w:val="left"/>
      <w:pPr>
        <w:tabs>
          <w:tab w:val="num" w:pos="5760"/>
        </w:tabs>
        <w:ind w:left="5760" w:hanging="360"/>
      </w:pPr>
      <w:rPr>
        <w:rFonts w:ascii="Times New Roman" w:hAnsi="Times New Roman" w:hint="default"/>
      </w:rPr>
    </w:lvl>
    <w:lvl w:ilvl="8" w:tplc="F992E416" w:tentative="1">
      <w:start w:val="1"/>
      <w:numFmt w:val="bullet"/>
      <w:lvlText w:val="•"/>
      <w:lvlJc w:val="left"/>
      <w:pPr>
        <w:tabs>
          <w:tab w:val="num" w:pos="6480"/>
        </w:tabs>
        <w:ind w:left="6480" w:hanging="360"/>
      </w:pPr>
      <w:rPr>
        <w:rFonts w:ascii="Times New Roman" w:hAnsi="Times New Roman" w:hint="default"/>
      </w:rPr>
    </w:lvl>
  </w:abstractNum>
  <w:abstractNum w:abstractNumId="116" w15:restartNumberingAfterBreak="0">
    <w:nsid w:val="72976BB5"/>
    <w:multiLevelType w:val="multilevel"/>
    <w:tmpl w:val="B0C64D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2AA284E"/>
    <w:multiLevelType w:val="hybridMultilevel"/>
    <w:tmpl w:val="60C0FE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8" w15:restartNumberingAfterBreak="0">
    <w:nsid w:val="742909F5"/>
    <w:multiLevelType w:val="hybridMultilevel"/>
    <w:tmpl w:val="40FC6228"/>
    <w:lvl w:ilvl="0" w:tplc="2A74F7E4">
      <w:start w:val="1"/>
      <w:numFmt w:val="bullet"/>
      <w:lvlText w:val="•"/>
      <w:lvlJc w:val="left"/>
      <w:pPr>
        <w:tabs>
          <w:tab w:val="num" w:pos="720"/>
        </w:tabs>
        <w:ind w:left="720" w:hanging="360"/>
      </w:pPr>
      <w:rPr>
        <w:rFonts w:ascii="Times New Roman" w:hAnsi="Times New Roman" w:hint="default"/>
      </w:rPr>
    </w:lvl>
    <w:lvl w:ilvl="1" w:tplc="9498F0F8" w:tentative="1">
      <w:start w:val="1"/>
      <w:numFmt w:val="bullet"/>
      <w:lvlText w:val="•"/>
      <w:lvlJc w:val="left"/>
      <w:pPr>
        <w:tabs>
          <w:tab w:val="num" w:pos="1440"/>
        </w:tabs>
        <w:ind w:left="1440" w:hanging="360"/>
      </w:pPr>
      <w:rPr>
        <w:rFonts w:ascii="Times New Roman" w:hAnsi="Times New Roman" w:hint="default"/>
      </w:rPr>
    </w:lvl>
    <w:lvl w:ilvl="2" w:tplc="069CF312" w:tentative="1">
      <w:start w:val="1"/>
      <w:numFmt w:val="bullet"/>
      <w:lvlText w:val="•"/>
      <w:lvlJc w:val="left"/>
      <w:pPr>
        <w:tabs>
          <w:tab w:val="num" w:pos="2160"/>
        </w:tabs>
        <w:ind w:left="2160" w:hanging="360"/>
      </w:pPr>
      <w:rPr>
        <w:rFonts w:ascii="Times New Roman" w:hAnsi="Times New Roman" w:hint="default"/>
      </w:rPr>
    </w:lvl>
    <w:lvl w:ilvl="3" w:tplc="B8A40416" w:tentative="1">
      <w:start w:val="1"/>
      <w:numFmt w:val="bullet"/>
      <w:lvlText w:val="•"/>
      <w:lvlJc w:val="left"/>
      <w:pPr>
        <w:tabs>
          <w:tab w:val="num" w:pos="2880"/>
        </w:tabs>
        <w:ind w:left="2880" w:hanging="360"/>
      </w:pPr>
      <w:rPr>
        <w:rFonts w:ascii="Times New Roman" w:hAnsi="Times New Roman" w:hint="default"/>
      </w:rPr>
    </w:lvl>
    <w:lvl w:ilvl="4" w:tplc="FABA3DB6" w:tentative="1">
      <w:start w:val="1"/>
      <w:numFmt w:val="bullet"/>
      <w:lvlText w:val="•"/>
      <w:lvlJc w:val="left"/>
      <w:pPr>
        <w:tabs>
          <w:tab w:val="num" w:pos="3600"/>
        </w:tabs>
        <w:ind w:left="3600" w:hanging="360"/>
      </w:pPr>
      <w:rPr>
        <w:rFonts w:ascii="Times New Roman" w:hAnsi="Times New Roman" w:hint="default"/>
      </w:rPr>
    </w:lvl>
    <w:lvl w:ilvl="5" w:tplc="F4C6FB24" w:tentative="1">
      <w:start w:val="1"/>
      <w:numFmt w:val="bullet"/>
      <w:lvlText w:val="•"/>
      <w:lvlJc w:val="left"/>
      <w:pPr>
        <w:tabs>
          <w:tab w:val="num" w:pos="4320"/>
        </w:tabs>
        <w:ind w:left="4320" w:hanging="360"/>
      </w:pPr>
      <w:rPr>
        <w:rFonts w:ascii="Times New Roman" w:hAnsi="Times New Roman" w:hint="default"/>
      </w:rPr>
    </w:lvl>
    <w:lvl w:ilvl="6" w:tplc="36F81AA4" w:tentative="1">
      <w:start w:val="1"/>
      <w:numFmt w:val="bullet"/>
      <w:lvlText w:val="•"/>
      <w:lvlJc w:val="left"/>
      <w:pPr>
        <w:tabs>
          <w:tab w:val="num" w:pos="5040"/>
        </w:tabs>
        <w:ind w:left="5040" w:hanging="360"/>
      </w:pPr>
      <w:rPr>
        <w:rFonts w:ascii="Times New Roman" w:hAnsi="Times New Roman" w:hint="default"/>
      </w:rPr>
    </w:lvl>
    <w:lvl w:ilvl="7" w:tplc="61266B8E" w:tentative="1">
      <w:start w:val="1"/>
      <w:numFmt w:val="bullet"/>
      <w:lvlText w:val="•"/>
      <w:lvlJc w:val="left"/>
      <w:pPr>
        <w:tabs>
          <w:tab w:val="num" w:pos="5760"/>
        </w:tabs>
        <w:ind w:left="5760" w:hanging="360"/>
      </w:pPr>
      <w:rPr>
        <w:rFonts w:ascii="Times New Roman" w:hAnsi="Times New Roman" w:hint="default"/>
      </w:rPr>
    </w:lvl>
    <w:lvl w:ilvl="8" w:tplc="BE7E8FF2" w:tentative="1">
      <w:start w:val="1"/>
      <w:numFmt w:val="bullet"/>
      <w:lvlText w:val="•"/>
      <w:lvlJc w:val="left"/>
      <w:pPr>
        <w:tabs>
          <w:tab w:val="num" w:pos="6480"/>
        </w:tabs>
        <w:ind w:left="6480" w:hanging="360"/>
      </w:pPr>
      <w:rPr>
        <w:rFonts w:ascii="Times New Roman" w:hAnsi="Times New Roman" w:hint="default"/>
      </w:rPr>
    </w:lvl>
  </w:abstractNum>
  <w:abstractNum w:abstractNumId="119" w15:restartNumberingAfterBreak="0">
    <w:nsid w:val="757B4947"/>
    <w:multiLevelType w:val="hybridMultilevel"/>
    <w:tmpl w:val="5B7E73C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0" w15:restartNumberingAfterBreak="0">
    <w:nsid w:val="75A46701"/>
    <w:multiLevelType w:val="hybridMultilevel"/>
    <w:tmpl w:val="DF8A37AE"/>
    <w:lvl w:ilvl="0" w:tplc="8ADCB5D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1" w15:restartNumberingAfterBreak="0">
    <w:nsid w:val="760A3F58"/>
    <w:multiLevelType w:val="multilevel"/>
    <w:tmpl w:val="9FF05E14"/>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122" w15:restartNumberingAfterBreak="0">
    <w:nsid w:val="76446377"/>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3" w15:restartNumberingAfterBreak="0">
    <w:nsid w:val="76DD410E"/>
    <w:multiLevelType w:val="multilevel"/>
    <w:tmpl w:val="FC72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B1405C8"/>
    <w:multiLevelType w:val="hybridMultilevel"/>
    <w:tmpl w:val="07DCEB0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5" w15:restartNumberingAfterBreak="0">
    <w:nsid w:val="7E30559E"/>
    <w:multiLevelType w:val="hybridMultilevel"/>
    <w:tmpl w:val="C358B8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6" w15:restartNumberingAfterBreak="0">
    <w:nsid w:val="7EDF1200"/>
    <w:multiLevelType w:val="hybridMultilevel"/>
    <w:tmpl w:val="22C0A0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7" w15:restartNumberingAfterBreak="0">
    <w:nsid w:val="7F182214"/>
    <w:multiLevelType w:val="hybridMultilevel"/>
    <w:tmpl w:val="156E9F3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8" w15:restartNumberingAfterBreak="0">
    <w:nsid w:val="7F621CFE"/>
    <w:multiLevelType w:val="hybridMultilevel"/>
    <w:tmpl w:val="D652A804"/>
    <w:lvl w:ilvl="0" w:tplc="2D92B3E2">
      <w:start w:val="1"/>
      <w:numFmt w:val="decimal"/>
      <w:lvlText w:val="%1)"/>
      <w:lvlJc w:val="left"/>
      <w:pPr>
        <w:ind w:left="108" w:hanging="264"/>
      </w:pPr>
      <w:rPr>
        <w:rFonts w:ascii="Times New Roman" w:eastAsia="Times New Roman" w:hAnsi="Times New Roman" w:cs="Times New Roman" w:hint="default"/>
        <w:w w:val="100"/>
        <w:sz w:val="24"/>
        <w:szCs w:val="24"/>
      </w:rPr>
    </w:lvl>
    <w:lvl w:ilvl="1" w:tplc="5EC050E0">
      <w:numFmt w:val="bullet"/>
      <w:lvlText w:val="•"/>
      <w:lvlJc w:val="left"/>
      <w:pPr>
        <w:ind w:left="596" w:hanging="264"/>
      </w:pPr>
    </w:lvl>
    <w:lvl w:ilvl="2" w:tplc="F2486676">
      <w:numFmt w:val="bullet"/>
      <w:lvlText w:val="•"/>
      <w:lvlJc w:val="left"/>
      <w:pPr>
        <w:ind w:left="1093" w:hanging="264"/>
      </w:pPr>
    </w:lvl>
    <w:lvl w:ilvl="3" w:tplc="13E0B808">
      <w:numFmt w:val="bullet"/>
      <w:lvlText w:val="•"/>
      <w:lvlJc w:val="left"/>
      <w:pPr>
        <w:ind w:left="1590" w:hanging="264"/>
      </w:pPr>
    </w:lvl>
    <w:lvl w:ilvl="4" w:tplc="B4824EA8">
      <w:numFmt w:val="bullet"/>
      <w:lvlText w:val="•"/>
      <w:lvlJc w:val="left"/>
      <w:pPr>
        <w:ind w:left="2087" w:hanging="264"/>
      </w:pPr>
    </w:lvl>
    <w:lvl w:ilvl="5" w:tplc="02A86854">
      <w:numFmt w:val="bullet"/>
      <w:lvlText w:val="•"/>
      <w:lvlJc w:val="left"/>
      <w:pPr>
        <w:ind w:left="2584" w:hanging="264"/>
      </w:pPr>
    </w:lvl>
    <w:lvl w:ilvl="6" w:tplc="E76A5D64">
      <w:numFmt w:val="bullet"/>
      <w:lvlText w:val="•"/>
      <w:lvlJc w:val="left"/>
      <w:pPr>
        <w:ind w:left="3080" w:hanging="264"/>
      </w:pPr>
    </w:lvl>
    <w:lvl w:ilvl="7" w:tplc="38043E86">
      <w:numFmt w:val="bullet"/>
      <w:lvlText w:val="•"/>
      <w:lvlJc w:val="left"/>
      <w:pPr>
        <w:ind w:left="3577" w:hanging="264"/>
      </w:pPr>
    </w:lvl>
    <w:lvl w:ilvl="8" w:tplc="F752A9B6">
      <w:numFmt w:val="bullet"/>
      <w:lvlText w:val="•"/>
      <w:lvlJc w:val="left"/>
      <w:pPr>
        <w:ind w:left="4074" w:hanging="264"/>
      </w:pPr>
    </w:lvl>
  </w:abstractNum>
  <w:num w:numId="1">
    <w:abstractNumId w:val="78"/>
  </w:num>
  <w:num w:numId="2">
    <w:abstractNumId w:val="34"/>
  </w:num>
  <w:num w:numId="3">
    <w:abstractNumId w:val="59"/>
  </w:num>
  <w:num w:numId="4">
    <w:abstractNumId w:val="69"/>
  </w:num>
  <w:num w:numId="5">
    <w:abstractNumId w:val="32"/>
  </w:num>
  <w:num w:numId="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7"/>
  </w:num>
  <w:num w:numId="8">
    <w:abstractNumId w:val="101"/>
  </w:num>
  <w:num w:numId="9">
    <w:abstractNumId w:val="28"/>
  </w:num>
  <w:num w:numId="10">
    <w:abstractNumId w:val="86"/>
  </w:num>
  <w:num w:numId="11">
    <w:abstractNumId w:val="89"/>
  </w:num>
  <w:num w:numId="12">
    <w:abstractNumId w:val="82"/>
  </w:num>
  <w:num w:numId="13">
    <w:abstractNumId w:val="44"/>
  </w:num>
  <w:num w:numId="14">
    <w:abstractNumId w:val="103"/>
  </w:num>
  <w:num w:numId="15">
    <w:abstractNumId w:val="13"/>
  </w:num>
  <w:num w:numId="16">
    <w:abstractNumId w:val="87"/>
  </w:num>
  <w:num w:numId="17">
    <w:abstractNumId w:val="18"/>
  </w:num>
  <w:num w:numId="18">
    <w:abstractNumId w:val="88"/>
  </w:num>
  <w:num w:numId="19">
    <w:abstractNumId w:val="93"/>
  </w:num>
  <w:num w:numId="20">
    <w:abstractNumId w:val="67"/>
  </w:num>
  <w:num w:numId="21">
    <w:abstractNumId w:val="20"/>
  </w:num>
  <w:num w:numId="22">
    <w:abstractNumId w:val="27"/>
  </w:num>
  <w:num w:numId="23">
    <w:abstractNumId w:val="41"/>
  </w:num>
  <w:num w:numId="24">
    <w:abstractNumId w:val="76"/>
  </w:num>
  <w:num w:numId="25">
    <w:abstractNumId w:val="24"/>
  </w:num>
  <w:num w:numId="26">
    <w:abstractNumId w:val="75"/>
  </w:num>
  <w:num w:numId="27">
    <w:abstractNumId w:val="40"/>
  </w:num>
  <w:num w:numId="28">
    <w:abstractNumId w:val="8"/>
  </w:num>
  <w:num w:numId="29">
    <w:abstractNumId w:val="57"/>
  </w:num>
  <w:num w:numId="30">
    <w:abstractNumId w:val="9"/>
  </w:num>
  <w:num w:numId="31">
    <w:abstractNumId w:val="55"/>
  </w:num>
  <w:num w:numId="32">
    <w:abstractNumId w:val="70"/>
  </w:num>
  <w:num w:numId="33">
    <w:abstractNumId w:val="38"/>
  </w:num>
  <w:num w:numId="34">
    <w:abstractNumId w:val="105"/>
  </w:num>
  <w:num w:numId="35">
    <w:abstractNumId w:val="15"/>
  </w:num>
  <w:num w:numId="36">
    <w:abstractNumId w:val="99"/>
  </w:num>
  <w:num w:numId="37">
    <w:abstractNumId w:val="79"/>
  </w:num>
  <w:num w:numId="38">
    <w:abstractNumId w:val="33"/>
  </w:num>
  <w:num w:numId="39">
    <w:abstractNumId w:val="80"/>
  </w:num>
  <w:num w:numId="40">
    <w:abstractNumId w:val="46"/>
  </w:num>
  <w:num w:numId="41">
    <w:abstractNumId w:val="58"/>
  </w:num>
  <w:num w:numId="42">
    <w:abstractNumId w:val="66"/>
  </w:num>
  <w:num w:numId="43">
    <w:abstractNumId w:val="92"/>
  </w:num>
  <w:num w:numId="44">
    <w:abstractNumId w:val="116"/>
  </w:num>
  <w:num w:numId="45">
    <w:abstractNumId w:val="62"/>
  </w:num>
  <w:num w:numId="46">
    <w:abstractNumId w:val="31"/>
  </w:num>
  <w:num w:numId="47">
    <w:abstractNumId w:val="65"/>
  </w:num>
  <w:num w:numId="48">
    <w:abstractNumId w:val="110"/>
  </w:num>
  <w:num w:numId="49">
    <w:abstractNumId w:val="117"/>
  </w:num>
  <w:num w:numId="50">
    <w:abstractNumId w:val="106"/>
  </w:num>
  <w:num w:numId="51">
    <w:abstractNumId w:val="37"/>
  </w:num>
  <w:num w:numId="52">
    <w:abstractNumId w:val="119"/>
  </w:num>
  <w:num w:numId="53">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94"/>
  </w:num>
  <w:num w:numId="55">
    <w:abstractNumId w:val="100"/>
  </w:num>
  <w:num w:numId="56">
    <w:abstractNumId w:val="83"/>
  </w:num>
  <w:num w:numId="57">
    <w:abstractNumId w:val="113"/>
  </w:num>
  <w:num w:numId="58">
    <w:abstractNumId w:val="35"/>
  </w:num>
  <w:num w:numId="59">
    <w:abstractNumId w:val="74"/>
  </w:num>
  <w:num w:numId="60">
    <w:abstractNumId w:val="128"/>
    <w:lvlOverride w:ilvl="0">
      <w:startOverride w:val="1"/>
    </w:lvlOverride>
    <w:lvlOverride w:ilvl="1"/>
    <w:lvlOverride w:ilvl="2"/>
    <w:lvlOverride w:ilvl="3"/>
    <w:lvlOverride w:ilvl="4"/>
    <w:lvlOverride w:ilvl="5"/>
    <w:lvlOverride w:ilvl="6"/>
    <w:lvlOverride w:ilvl="7"/>
    <w:lvlOverride w:ilvl="8"/>
  </w:num>
  <w:num w:numId="61">
    <w:abstractNumId w:val="122"/>
  </w:num>
  <w:num w:numId="62">
    <w:abstractNumId w:val="47"/>
  </w:num>
  <w:num w:numId="63">
    <w:abstractNumId w:val="56"/>
  </w:num>
  <w:num w:numId="64">
    <w:abstractNumId w:val="48"/>
  </w:num>
  <w:num w:numId="65">
    <w:abstractNumId w:val="121"/>
    <w:lvlOverride w:ilvl="0">
      <w:startOverride w:val="1"/>
    </w:lvlOverride>
  </w:num>
  <w:num w:numId="66">
    <w:abstractNumId w:val="25"/>
  </w:num>
  <w:num w:numId="67">
    <w:abstractNumId w:val="112"/>
  </w:num>
  <w:num w:numId="68">
    <w:abstractNumId w:val="61"/>
  </w:num>
  <w:num w:numId="69">
    <w:abstractNumId w:val="22"/>
  </w:num>
  <w:num w:numId="70">
    <w:abstractNumId w:val="60"/>
  </w:num>
  <w:num w:numId="71">
    <w:abstractNumId w:val="26"/>
  </w:num>
  <w:num w:numId="72">
    <w:abstractNumId w:val="64"/>
  </w:num>
  <w:num w:numId="73">
    <w:abstractNumId w:val="95"/>
  </w:num>
  <w:num w:numId="74">
    <w:abstractNumId w:val="108"/>
  </w:num>
  <w:num w:numId="75">
    <w:abstractNumId w:val="125"/>
  </w:num>
  <w:num w:numId="76">
    <w:abstractNumId w:val="49"/>
  </w:num>
  <w:num w:numId="77">
    <w:abstractNumId w:val="43"/>
  </w:num>
  <w:num w:numId="78">
    <w:abstractNumId w:val="29"/>
  </w:num>
  <w:num w:numId="79">
    <w:abstractNumId w:val="51"/>
  </w:num>
  <w:num w:numId="80">
    <w:abstractNumId w:val="109"/>
  </w:num>
  <w:num w:numId="81">
    <w:abstractNumId w:val="73"/>
  </w:num>
  <w:num w:numId="82">
    <w:abstractNumId w:val="81"/>
  </w:num>
  <w:num w:numId="83">
    <w:abstractNumId w:val="53"/>
  </w:num>
  <w:num w:numId="84">
    <w:abstractNumId w:val="54"/>
  </w:num>
  <w:num w:numId="85">
    <w:abstractNumId w:val="63"/>
  </w:num>
  <w:num w:numId="86">
    <w:abstractNumId w:val="50"/>
  </w:num>
  <w:num w:numId="87">
    <w:abstractNumId w:val="85"/>
  </w:num>
  <w:num w:numId="88">
    <w:abstractNumId w:val="23"/>
  </w:num>
  <w:num w:numId="89">
    <w:abstractNumId w:val="72"/>
  </w:num>
  <w:num w:numId="90">
    <w:abstractNumId w:val="104"/>
  </w:num>
  <w:num w:numId="91">
    <w:abstractNumId w:val="111"/>
  </w:num>
  <w:num w:numId="92">
    <w:abstractNumId w:val="115"/>
  </w:num>
  <w:num w:numId="93">
    <w:abstractNumId w:val="114"/>
  </w:num>
  <w:num w:numId="94">
    <w:abstractNumId w:val="14"/>
  </w:num>
  <w:num w:numId="95">
    <w:abstractNumId w:val="118"/>
  </w:num>
  <w:num w:numId="96">
    <w:abstractNumId w:val="126"/>
  </w:num>
  <w:num w:numId="97">
    <w:abstractNumId w:val="124"/>
  </w:num>
  <w:num w:numId="98">
    <w:abstractNumId w:val="42"/>
  </w:num>
  <w:num w:numId="99">
    <w:abstractNumId w:val="107"/>
  </w:num>
  <w:num w:numId="100">
    <w:abstractNumId w:val="12"/>
  </w:num>
  <w:num w:numId="101">
    <w:abstractNumId w:val="123"/>
  </w:num>
  <w:num w:numId="102">
    <w:abstractNumId w:val="11"/>
  </w:num>
  <w:num w:numId="103">
    <w:abstractNumId w:val="39"/>
  </w:num>
  <w:num w:numId="104">
    <w:abstractNumId w:val="71"/>
  </w:num>
  <w:num w:numId="105">
    <w:abstractNumId w:val="52"/>
  </w:num>
  <w:num w:numId="106">
    <w:abstractNumId w:val="16"/>
  </w:num>
  <w:num w:numId="107">
    <w:abstractNumId w:val="98"/>
  </w:num>
  <w:num w:numId="108">
    <w:abstractNumId w:val="127"/>
  </w:num>
  <w:num w:numId="109">
    <w:abstractNumId w:val="30"/>
  </w:num>
  <w:num w:numId="110">
    <w:abstractNumId w:val="19"/>
  </w:num>
  <w:num w:numId="111">
    <w:abstractNumId w:val="84"/>
  </w:num>
  <w:num w:numId="112">
    <w:abstractNumId w:val="45"/>
  </w:num>
  <w:num w:numId="113">
    <w:abstractNumId w:val="10"/>
  </w:num>
  <w:num w:numId="114">
    <w:abstractNumId w:val="96"/>
  </w:num>
  <w:num w:numId="115">
    <w:abstractNumId w:val="36"/>
  </w:num>
  <w:num w:numId="116">
    <w:abstractNumId w:val="91"/>
  </w:num>
  <w:num w:numId="117">
    <w:abstractNumId w:val="17"/>
  </w:num>
  <w:num w:numId="118">
    <w:abstractNumId w:val="97"/>
  </w:num>
  <w:num w:numId="119">
    <w:abstractNumId w:val="21"/>
  </w:num>
  <w:num w:numId="120">
    <w:abstractNumId w:val="120"/>
  </w:num>
  <w:num w:numId="121">
    <w:abstractNumId w:val="68"/>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24425E"/>
    <w:rsid w:val="00011473"/>
    <w:rsid w:val="00016A3E"/>
    <w:rsid w:val="00023B0A"/>
    <w:rsid w:val="00036C7B"/>
    <w:rsid w:val="00051DF8"/>
    <w:rsid w:val="000524CF"/>
    <w:rsid w:val="00052D9D"/>
    <w:rsid w:val="0005788A"/>
    <w:rsid w:val="0006217A"/>
    <w:rsid w:val="0006348D"/>
    <w:rsid w:val="00066D55"/>
    <w:rsid w:val="00074D1A"/>
    <w:rsid w:val="000819D6"/>
    <w:rsid w:val="000A0D32"/>
    <w:rsid w:val="000A112D"/>
    <w:rsid w:val="000A7193"/>
    <w:rsid w:val="000B1378"/>
    <w:rsid w:val="000B3D32"/>
    <w:rsid w:val="000B4BB5"/>
    <w:rsid w:val="000B5196"/>
    <w:rsid w:val="000C352A"/>
    <w:rsid w:val="000C3592"/>
    <w:rsid w:val="000C6672"/>
    <w:rsid w:val="000E2DA0"/>
    <w:rsid w:val="000E7EA5"/>
    <w:rsid w:val="000F1093"/>
    <w:rsid w:val="000F2FD6"/>
    <w:rsid w:val="000F7B0F"/>
    <w:rsid w:val="0010585D"/>
    <w:rsid w:val="00106E9B"/>
    <w:rsid w:val="00111EC2"/>
    <w:rsid w:val="001126F1"/>
    <w:rsid w:val="0011643D"/>
    <w:rsid w:val="00127C8A"/>
    <w:rsid w:val="00133A29"/>
    <w:rsid w:val="00133B31"/>
    <w:rsid w:val="00141810"/>
    <w:rsid w:val="0015420A"/>
    <w:rsid w:val="00155A60"/>
    <w:rsid w:val="001638BD"/>
    <w:rsid w:val="001647C3"/>
    <w:rsid w:val="00174BEA"/>
    <w:rsid w:val="001761E2"/>
    <w:rsid w:val="00177E30"/>
    <w:rsid w:val="00190D39"/>
    <w:rsid w:val="00191C99"/>
    <w:rsid w:val="001A024A"/>
    <w:rsid w:val="001A4EB1"/>
    <w:rsid w:val="001B6021"/>
    <w:rsid w:val="001B6814"/>
    <w:rsid w:val="001C5557"/>
    <w:rsid w:val="001C6A4D"/>
    <w:rsid w:val="001D6217"/>
    <w:rsid w:val="001E2015"/>
    <w:rsid w:val="001F623D"/>
    <w:rsid w:val="00216BC6"/>
    <w:rsid w:val="00222716"/>
    <w:rsid w:val="002244EE"/>
    <w:rsid w:val="002357EF"/>
    <w:rsid w:val="002431A4"/>
    <w:rsid w:val="0024425E"/>
    <w:rsid w:val="002450B9"/>
    <w:rsid w:val="00246147"/>
    <w:rsid w:val="00251FC7"/>
    <w:rsid w:val="002536C5"/>
    <w:rsid w:val="00271B5E"/>
    <w:rsid w:val="00272E44"/>
    <w:rsid w:val="00274951"/>
    <w:rsid w:val="00277AAF"/>
    <w:rsid w:val="00280604"/>
    <w:rsid w:val="00282F3F"/>
    <w:rsid w:val="0029555D"/>
    <w:rsid w:val="002964B7"/>
    <w:rsid w:val="002C562E"/>
    <w:rsid w:val="002D05D3"/>
    <w:rsid w:val="00302ED4"/>
    <w:rsid w:val="003122DD"/>
    <w:rsid w:val="00320FFE"/>
    <w:rsid w:val="00322568"/>
    <w:rsid w:val="00322E96"/>
    <w:rsid w:val="00325CF0"/>
    <w:rsid w:val="00327B0B"/>
    <w:rsid w:val="0033124B"/>
    <w:rsid w:val="00345EA1"/>
    <w:rsid w:val="00352359"/>
    <w:rsid w:val="00362FCF"/>
    <w:rsid w:val="0037668A"/>
    <w:rsid w:val="00380C55"/>
    <w:rsid w:val="003B7B9E"/>
    <w:rsid w:val="003C194D"/>
    <w:rsid w:val="003C2D64"/>
    <w:rsid w:val="003C3675"/>
    <w:rsid w:val="003C68BB"/>
    <w:rsid w:val="003C7E72"/>
    <w:rsid w:val="003E3415"/>
    <w:rsid w:val="003F0FDC"/>
    <w:rsid w:val="003F3AA5"/>
    <w:rsid w:val="00403EA6"/>
    <w:rsid w:val="004146E2"/>
    <w:rsid w:val="0042171B"/>
    <w:rsid w:val="00427FE5"/>
    <w:rsid w:val="004365A8"/>
    <w:rsid w:val="004417BC"/>
    <w:rsid w:val="00445AED"/>
    <w:rsid w:val="0045152A"/>
    <w:rsid w:val="00463726"/>
    <w:rsid w:val="00463CF4"/>
    <w:rsid w:val="004721A8"/>
    <w:rsid w:val="00491B1D"/>
    <w:rsid w:val="004933D8"/>
    <w:rsid w:val="00495AF8"/>
    <w:rsid w:val="00497C4A"/>
    <w:rsid w:val="004A5467"/>
    <w:rsid w:val="004B5763"/>
    <w:rsid w:val="004B5E51"/>
    <w:rsid w:val="004D12B2"/>
    <w:rsid w:val="004D51CA"/>
    <w:rsid w:val="004E28D4"/>
    <w:rsid w:val="004E34B9"/>
    <w:rsid w:val="004F13B3"/>
    <w:rsid w:val="00501969"/>
    <w:rsid w:val="00524154"/>
    <w:rsid w:val="00551260"/>
    <w:rsid w:val="0057542B"/>
    <w:rsid w:val="00582211"/>
    <w:rsid w:val="00584367"/>
    <w:rsid w:val="00595B10"/>
    <w:rsid w:val="00596D75"/>
    <w:rsid w:val="005B5959"/>
    <w:rsid w:val="005C0939"/>
    <w:rsid w:val="005C0D98"/>
    <w:rsid w:val="005C7D92"/>
    <w:rsid w:val="005D0B7F"/>
    <w:rsid w:val="005D7C9F"/>
    <w:rsid w:val="005F04B4"/>
    <w:rsid w:val="005F68FE"/>
    <w:rsid w:val="00600A94"/>
    <w:rsid w:val="00605966"/>
    <w:rsid w:val="00607001"/>
    <w:rsid w:val="006110BF"/>
    <w:rsid w:val="00611B89"/>
    <w:rsid w:val="00623D1B"/>
    <w:rsid w:val="00624858"/>
    <w:rsid w:val="00625817"/>
    <w:rsid w:val="006301E7"/>
    <w:rsid w:val="006343CF"/>
    <w:rsid w:val="00637226"/>
    <w:rsid w:val="006454F2"/>
    <w:rsid w:val="006523E5"/>
    <w:rsid w:val="0065673E"/>
    <w:rsid w:val="0066542D"/>
    <w:rsid w:val="00666C75"/>
    <w:rsid w:val="00671275"/>
    <w:rsid w:val="0067422E"/>
    <w:rsid w:val="006766B8"/>
    <w:rsid w:val="00680282"/>
    <w:rsid w:val="006802B7"/>
    <w:rsid w:val="00682C1E"/>
    <w:rsid w:val="006836B7"/>
    <w:rsid w:val="006933F5"/>
    <w:rsid w:val="00696E4B"/>
    <w:rsid w:val="006A321E"/>
    <w:rsid w:val="006B0B88"/>
    <w:rsid w:val="006B1316"/>
    <w:rsid w:val="006B76DB"/>
    <w:rsid w:val="006C4D70"/>
    <w:rsid w:val="006E1508"/>
    <w:rsid w:val="006E1D60"/>
    <w:rsid w:val="006E2499"/>
    <w:rsid w:val="006F48F3"/>
    <w:rsid w:val="00700483"/>
    <w:rsid w:val="007041C9"/>
    <w:rsid w:val="00710254"/>
    <w:rsid w:val="00716255"/>
    <w:rsid w:val="00722D83"/>
    <w:rsid w:val="00723DC6"/>
    <w:rsid w:val="00725B7C"/>
    <w:rsid w:val="00744911"/>
    <w:rsid w:val="00755BE4"/>
    <w:rsid w:val="0075707D"/>
    <w:rsid w:val="00760A70"/>
    <w:rsid w:val="0076192E"/>
    <w:rsid w:val="00771D6E"/>
    <w:rsid w:val="0078416C"/>
    <w:rsid w:val="00785C22"/>
    <w:rsid w:val="00795FDF"/>
    <w:rsid w:val="007A408D"/>
    <w:rsid w:val="007A6B9B"/>
    <w:rsid w:val="007B26F8"/>
    <w:rsid w:val="007D184C"/>
    <w:rsid w:val="007F0A0D"/>
    <w:rsid w:val="007F3015"/>
    <w:rsid w:val="00802145"/>
    <w:rsid w:val="0081567E"/>
    <w:rsid w:val="00815717"/>
    <w:rsid w:val="00820632"/>
    <w:rsid w:val="008218D5"/>
    <w:rsid w:val="00830FBD"/>
    <w:rsid w:val="0083193E"/>
    <w:rsid w:val="00841A6D"/>
    <w:rsid w:val="00853592"/>
    <w:rsid w:val="00856988"/>
    <w:rsid w:val="008618AB"/>
    <w:rsid w:val="00867608"/>
    <w:rsid w:val="00897513"/>
    <w:rsid w:val="008A1E96"/>
    <w:rsid w:val="008A5A13"/>
    <w:rsid w:val="008B3D34"/>
    <w:rsid w:val="008C6731"/>
    <w:rsid w:val="008D557C"/>
    <w:rsid w:val="008E08BC"/>
    <w:rsid w:val="008E4CFC"/>
    <w:rsid w:val="008F436D"/>
    <w:rsid w:val="00902EC0"/>
    <w:rsid w:val="00906928"/>
    <w:rsid w:val="00913847"/>
    <w:rsid w:val="0091723C"/>
    <w:rsid w:val="00917601"/>
    <w:rsid w:val="00933B34"/>
    <w:rsid w:val="009346D3"/>
    <w:rsid w:val="00946986"/>
    <w:rsid w:val="00963713"/>
    <w:rsid w:val="00963DA8"/>
    <w:rsid w:val="009704B9"/>
    <w:rsid w:val="00980DA7"/>
    <w:rsid w:val="0098169F"/>
    <w:rsid w:val="009B7A62"/>
    <w:rsid w:val="009C1CCE"/>
    <w:rsid w:val="009D3795"/>
    <w:rsid w:val="009E66B2"/>
    <w:rsid w:val="009E736C"/>
    <w:rsid w:val="00A00326"/>
    <w:rsid w:val="00A07863"/>
    <w:rsid w:val="00A1455E"/>
    <w:rsid w:val="00A17407"/>
    <w:rsid w:val="00A213CC"/>
    <w:rsid w:val="00A21A75"/>
    <w:rsid w:val="00A35BE7"/>
    <w:rsid w:val="00A5640C"/>
    <w:rsid w:val="00A571B3"/>
    <w:rsid w:val="00A75EFA"/>
    <w:rsid w:val="00A767A9"/>
    <w:rsid w:val="00A80712"/>
    <w:rsid w:val="00A872CE"/>
    <w:rsid w:val="00AA1CDB"/>
    <w:rsid w:val="00AA3625"/>
    <w:rsid w:val="00AA3B9C"/>
    <w:rsid w:val="00AB25E4"/>
    <w:rsid w:val="00AB6E9C"/>
    <w:rsid w:val="00AC36CB"/>
    <w:rsid w:val="00AC3893"/>
    <w:rsid w:val="00AD2BAA"/>
    <w:rsid w:val="00AD487E"/>
    <w:rsid w:val="00AE0F57"/>
    <w:rsid w:val="00B06977"/>
    <w:rsid w:val="00B13C0F"/>
    <w:rsid w:val="00B1410C"/>
    <w:rsid w:val="00B24E66"/>
    <w:rsid w:val="00B3182E"/>
    <w:rsid w:val="00B40B62"/>
    <w:rsid w:val="00B528AE"/>
    <w:rsid w:val="00B64072"/>
    <w:rsid w:val="00B64E2C"/>
    <w:rsid w:val="00B7046D"/>
    <w:rsid w:val="00B704D1"/>
    <w:rsid w:val="00B75BB4"/>
    <w:rsid w:val="00B76415"/>
    <w:rsid w:val="00B77CCF"/>
    <w:rsid w:val="00BA61F0"/>
    <w:rsid w:val="00BB44BF"/>
    <w:rsid w:val="00BC2191"/>
    <w:rsid w:val="00BD13A1"/>
    <w:rsid w:val="00BD3A97"/>
    <w:rsid w:val="00BF39BA"/>
    <w:rsid w:val="00BF695F"/>
    <w:rsid w:val="00C006FA"/>
    <w:rsid w:val="00C042DD"/>
    <w:rsid w:val="00C05173"/>
    <w:rsid w:val="00C2090A"/>
    <w:rsid w:val="00C229AC"/>
    <w:rsid w:val="00C356C3"/>
    <w:rsid w:val="00C439E5"/>
    <w:rsid w:val="00C47908"/>
    <w:rsid w:val="00C667CE"/>
    <w:rsid w:val="00C66852"/>
    <w:rsid w:val="00C67B82"/>
    <w:rsid w:val="00C77B55"/>
    <w:rsid w:val="00C80853"/>
    <w:rsid w:val="00C811D3"/>
    <w:rsid w:val="00C913EC"/>
    <w:rsid w:val="00C95700"/>
    <w:rsid w:val="00CA403A"/>
    <w:rsid w:val="00CA7934"/>
    <w:rsid w:val="00CB1622"/>
    <w:rsid w:val="00CB1889"/>
    <w:rsid w:val="00CB5E13"/>
    <w:rsid w:val="00CC1531"/>
    <w:rsid w:val="00CD5308"/>
    <w:rsid w:val="00CE48EA"/>
    <w:rsid w:val="00CF13CF"/>
    <w:rsid w:val="00CF1F12"/>
    <w:rsid w:val="00CF5DD2"/>
    <w:rsid w:val="00D0517C"/>
    <w:rsid w:val="00D517BE"/>
    <w:rsid w:val="00D60C53"/>
    <w:rsid w:val="00D67C71"/>
    <w:rsid w:val="00D93930"/>
    <w:rsid w:val="00D964DC"/>
    <w:rsid w:val="00DA015A"/>
    <w:rsid w:val="00DB0BAF"/>
    <w:rsid w:val="00DB53F6"/>
    <w:rsid w:val="00DC4C05"/>
    <w:rsid w:val="00DC5100"/>
    <w:rsid w:val="00DD0B14"/>
    <w:rsid w:val="00DD4968"/>
    <w:rsid w:val="00DE6FC8"/>
    <w:rsid w:val="00DF0D92"/>
    <w:rsid w:val="00E024B2"/>
    <w:rsid w:val="00E10966"/>
    <w:rsid w:val="00E1106C"/>
    <w:rsid w:val="00E2269D"/>
    <w:rsid w:val="00E2708F"/>
    <w:rsid w:val="00E278D5"/>
    <w:rsid w:val="00E607C1"/>
    <w:rsid w:val="00E607F9"/>
    <w:rsid w:val="00E64561"/>
    <w:rsid w:val="00E72E0D"/>
    <w:rsid w:val="00E86DDC"/>
    <w:rsid w:val="00E871C4"/>
    <w:rsid w:val="00EA0291"/>
    <w:rsid w:val="00EB100F"/>
    <w:rsid w:val="00ED0606"/>
    <w:rsid w:val="00F00742"/>
    <w:rsid w:val="00F12798"/>
    <w:rsid w:val="00F15E50"/>
    <w:rsid w:val="00F23ECD"/>
    <w:rsid w:val="00F44AE5"/>
    <w:rsid w:val="00F44E11"/>
    <w:rsid w:val="00F45331"/>
    <w:rsid w:val="00F52DE1"/>
    <w:rsid w:val="00F74721"/>
    <w:rsid w:val="00F771C3"/>
    <w:rsid w:val="00F93E45"/>
    <w:rsid w:val="00F97B11"/>
    <w:rsid w:val="00FA1B8A"/>
    <w:rsid w:val="00FB1419"/>
    <w:rsid w:val="00FB7B09"/>
    <w:rsid w:val="00FC675D"/>
    <w:rsid w:val="00FC7E5E"/>
    <w:rsid w:val="00FE40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BF5273-B58D-4160-9B26-0E759FDA5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425E"/>
    <w:rPr>
      <w:rFonts w:eastAsiaTheme="minorEastAsia"/>
      <w:lang w:eastAsia="ru-RU"/>
    </w:rPr>
  </w:style>
  <w:style w:type="paragraph" w:styleId="Balk1">
    <w:name w:val="heading 1"/>
    <w:basedOn w:val="Normal"/>
    <w:next w:val="Normal"/>
    <w:link w:val="Balk1Char"/>
    <w:uiPriority w:val="9"/>
    <w:qFormat/>
    <w:rsid w:val="006802B7"/>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link w:val="Balk2Char"/>
    <w:qFormat/>
    <w:rsid w:val="00B3182E"/>
    <w:pPr>
      <w:spacing w:after="180" w:line="240" w:lineRule="auto"/>
      <w:outlineLvl w:val="1"/>
    </w:pPr>
    <w:rPr>
      <w:rFonts w:ascii="Times New Roman" w:eastAsia="Times New Roman" w:hAnsi="Times New Roman" w:cs="Times New Roman"/>
      <w:b/>
      <w:bCs/>
      <w:sz w:val="31"/>
      <w:szCs w:val="31"/>
    </w:rPr>
  </w:style>
  <w:style w:type="paragraph" w:styleId="Balk3">
    <w:name w:val="heading 3"/>
    <w:aliases w:val="оглавление"/>
    <w:basedOn w:val="Normal"/>
    <w:next w:val="Normal"/>
    <w:link w:val="Balk3Char"/>
    <w:uiPriority w:val="9"/>
    <w:unhideWhenUsed/>
    <w:qFormat/>
    <w:rsid w:val="00F771C3"/>
    <w:pPr>
      <w:keepNext/>
      <w:keepLines/>
      <w:widowControl w:val="0"/>
      <w:spacing w:before="200" w:after="0" w:line="260" w:lineRule="exact"/>
      <w:outlineLvl w:val="2"/>
    </w:pPr>
    <w:rPr>
      <w:rFonts w:asciiTheme="majorHAnsi" w:eastAsiaTheme="majorEastAsia" w:hAnsiTheme="majorHAnsi" w:cstheme="majorBidi"/>
      <w:b/>
      <w:bCs/>
      <w:color w:val="4F81BD" w:themeColor="accent1"/>
      <w:szCs w:val="24"/>
      <w:lang w:val="en-GB" w:eastAsia="en-US"/>
    </w:rPr>
  </w:style>
  <w:style w:type="paragraph" w:styleId="Balk9">
    <w:name w:val="heading 9"/>
    <w:basedOn w:val="Normal"/>
    <w:next w:val="Normal"/>
    <w:link w:val="Balk9Char"/>
    <w:uiPriority w:val="9"/>
    <w:semiHidden/>
    <w:unhideWhenUsed/>
    <w:qFormat/>
    <w:rsid w:val="0085359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aliases w:val="Обычный (Web),Знак Знак,Знак Знак6,Знак, Знак, Знак Знак,Обычный (веб) Знак1,Обычный (веб) Знак Знак,Знак4,Знак Знак1 Знак,Знак Знак Знак Знак,Знак Знак1 Знак Знак,Обычный (веб) Знак Знак Знак Знак,Знак Знак Знак Знак Зн,Знак4 Знак Знак"/>
    <w:basedOn w:val="Normal"/>
    <w:link w:val="NormalWebChar"/>
    <w:uiPriority w:val="99"/>
    <w:qFormat/>
    <w:rsid w:val="0024425E"/>
    <w:pPr>
      <w:spacing w:before="100" w:beforeAutospacing="1" w:after="100" w:afterAutospacing="1" w:line="240" w:lineRule="auto"/>
    </w:pPr>
    <w:rPr>
      <w:rFonts w:ascii="Times New Roman" w:eastAsia="Times New Roman" w:hAnsi="Times New Roman" w:cs="Times New Roman"/>
      <w:sz w:val="24"/>
      <w:szCs w:val="24"/>
    </w:rPr>
  </w:style>
  <w:style w:type="paragraph" w:styleId="ListeParagraf">
    <w:name w:val="List Paragraph"/>
    <w:basedOn w:val="Normal"/>
    <w:link w:val="ListeParagrafChar"/>
    <w:uiPriority w:val="34"/>
    <w:qFormat/>
    <w:rsid w:val="0024425E"/>
    <w:pPr>
      <w:ind w:left="720"/>
      <w:contextualSpacing/>
    </w:pPr>
  </w:style>
  <w:style w:type="table" w:styleId="TabloKlavuzu">
    <w:name w:val="Table Grid"/>
    <w:basedOn w:val="NormalTablo"/>
    <w:uiPriority w:val="59"/>
    <w:rsid w:val="0024425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eParagrafChar">
    <w:name w:val="Liste Paragraf Char"/>
    <w:link w:val="ListeParagraf"/>
    <w:uiPriority w:val="99"/>
    <w:locked/>
    <w:rsid w:val="0024425E"/>
    <w:rPr>
      <w:rFonts w:eastAsiaTheme="minorEastAsia"/>
      <w:lang w:eastAsia="ru-RU"/>
    </w:rPr>
  </w:style>
  <w:style w:type="character" w:styleId="Gl">
    <w:name w:val="Strong"/>
    <w:basedOn w:val="VarsaylanParagrafYazTipi"/>
    <w:qFormat/>
    <w:rsid w:val="0024425E"/>
    <w:rPr>
      <w:b/>
      <w:bCs/>
    </w:rPr>
  </w:style>
  <w:style w:type="character" w:customStyle="1" w:styleId="apple-converted-space">
    <w:name w:val="apple-converted-space"/>
    <w:basedOn w:val="VarsaylanParagrafYazTipi"/>
    <w:rsid w:val="0024425E"/>
  </w:style>
  <w:style w:type="paragraph" w:customStyle="1" w:styleId="1">
    <w:name w:val="Абзац списка1"/>
    <w:basedOn w:val="Normal"/>
    <w:link w:val="ListParagraphChar"/>
    <w:qFormat/>
    <w:rsid w:val="0024425E"/>
    <w:pPr>
      <w:ind w:left="720"/>
    </w:pPr>
    <w:rPr>
      <w:rFonts w:ascii="Calibri" w:eastAsia="Times New Roman" w:hAnsi="Calibri" w:cs="Times New Roman"/>
    </w:rPr>
  </w:style>
  <w:style w:type="paragraph" w:styleId="BalonMetni">
    <w:name w:val="Balloon Text"/>
    <w:basedOn w:val="Normal"/>
    <w:link w:val="BalonMetniChar"/>
    <w:uiPriority w:val="99"/>
    <w:unhideWhenUsed/>
    <w:rsid w:val="0024425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rsid w:val="0024425E"/>
    <w:rPr>
      <w:rFonts w:ascii="Tahoma" w:eastAsiaTheme="minorEastAsia" w:hAnsi="Tahoma" w:cs="Tahoma"/>
      <w:sz w:val="16"/>
      <w:szCs w:val="16"/>
      <w:lang w:eastAsia="ru-RU"/>
    </w:rPr>
  </w:style>
  <w:style w:type="paragraph" w:customStyle="1" w:styleId="AssignmentTemplate">
    <w:name w:val="AssignmentTemplate"/>
    <w:basedOn w:val="Balk9"/>
    <w:next w:val="NormalWeb"/>
    <w:qFormat/>
    <w:rsid w:val="00853592"/>
    <w:pPr>
      <w:keepNext w:val="0"/>
      <w:keepLines w:val="0"/>
      <w:spacing w:before="240" w:after="60" w:line="240" w:lineRule="auto"/>
    </w:pPr>
    <w:rPr>
      <w:rFonts w:ascii="Arial" w:eastAsia="Times New Roman" w:hAnsi="Arial" w:cs="Arial"/>
      <w:b/>
      <w:bCs/>
      <w:i w:val="0"/>
      <w:iCs w:val="0"/>
      <w:color w:val="auto"/>
      <w:lang w:val="en-GB" w:eastAsia="en-US"/>
    </w:rPr>
  </w:style>
  <w:style w:type="character" w:customStyle="1" w:styleId="Balk9Char">
    <w:name w:val="Başlık 9 Char"/>
    <w:basedOn w:val="VarsaylanParagrafYazTipi"/>
    <w:link w:val="Balk9"/>
    <w:uiPriority w:val="9"/>
    <w:semiHidden/>
    <w:rsid w:val="00853592"/>
    <w:rPr>
      <w:rFonts w:asciiTheme="majorHAnsi" w:eastAsiaTheme="majorEastAsia" w:hAnsiTheme="majorHAnsi" w:cstheme="majorBidi"/>
      <w:i/>
      <w:iCs/>
      <w:color w:val="404040" w:themeColor="text1" w:themeTint="BF"/>
      <w:sz w:val="20"/>
      <w:szCs w:val="20"/>
      <w:lang w:eastAsia="ru-RU"/>
    </w:rPr>
  </w:style>
  <w:style w:type="character" w:customStyle="1" w:styleId="c0">
    <w:name w:val="c0"/>
    <w:basedOn w:val="VarsaylanParagrafYazTipi"/>
    <w:rsid w:val="00A07863"/>
  </w:style>
  <w:style w:type="paragraph" w:customStyle="1" w:styleId="Default">
    <w:name w:val="Default"/>
    <w:link w:val="DefaultChar"/>
    <w:qFormat/>
    <w:rsid w:val="00A07863"/>
    <w:pPr>
      <w:autoSpaceDE w:val="0"/>
      <w:autoSpaceDN w:val="0"/>
      <w:adjustRightInd w:val="0"/>
      <w:spacing w:after="0" w:line="240" w:lineRule="auto"/>
    </w:pPr>
    <w:rPr>
      <w:rFonts w:ascii="Times New Roman" w:hAnsi="Times New Roman" w:cs="Times New Roman"/>
      <w:color w:val="000000"/>
      <w:sz w:val="24"/>
      <w:szCs w:val="24"/>
    </w:rPr>
  </w:style>
  <w:style w:type="paragraph" w:styleId="AralkYok">
    <w:name w:val="No Spacing"/>
    <w:link w:val="AralkYokChar"/>
    <w:uiPriority w:val="1"/>
    <w:qFormat/>
    <w:rsid w:val="00A07863"/>
    <w:pPr>
      <w:spacing w:after="0" w:line="240" w:lineRule="auto"/>
    </w:pPr>
  </w:style>
  <w:style w:type="character" w:customStyle="1" w:styleId="AralkYokChar">
    <w:name w:val="Aralık Yok Char"/>
    <w:link w:val="AralkYok"/>
    <w:uiPriority w:val="1"/>
    <w:rsid w:val="00A07863"/>
  </w:style>
  <w:style w:type="paragraph" w:customStyle="1" w:styleId="10">
    <w:name w:val="Без интервала1"/>
    <w:qFormat/>
    <w:rsid w:val="00427FE5"/>
    <w:pPr>
      <w:spacing w:after="0" w:line="240" w:lineRule="auto"/>
    </w:pPr>
    <w:rPr>
      <w:rFonts w:ascii="Calibri" w:eastAsia="Times New Roman" w:hAnsi="Calibri" w:cs="Times New Roman"/>
    </w:rPr>
  </w:style>
  <w:style w:type="character" w:customStyle="1" w:styleId="NormalWebChar">
    <w:name w:val="Normal (Web) Char"/>
    <w:aliases w:val="Обычный (Web) Char,Знак Знак Char,Знак Знак6 Char,Знак Char, Знак Char, Знак Знак Char,Обычный (веб) Знак1 Char,Обычный (веб) Знак Знак Char,Знак4 Char,Знак Знак1 Знак Char,Знак Знак Знак Знак Char,Знак Знак1 Знак Знак Char"/>
    <w:basedOn w:val="VarsaylanParagrafYazTipi"/>
    <w:link w:val="NormalWeb"/>
    <w:uiPriority w:val="99"/>
    <w:rsid w:val="00427FE5"/>
    <w:rPr>
      <w:rFonts w:ascii="Times New Roman" w:eastAsia="Times New Roman" w:hAnsi="Times New Roman" w:cs="Times New Roman"/>
      <w:sz w:val="24"/>
      <w:szCs w:val="24"/>
      <w:lang w:eastAsia="ru-RU"/>
    </w:rPr>
  </w:style>
  <w:style w:type="character" w:customStyle="1" w:styleId="3">
    <w:name w:val="Основной текст (3)_"/>
    <w:basedOn w:val="VarsaylanParagrafYazTipi"/>
    <w:link w:val="30"/>
    <w:rsid w:val="005C0939"/>
    <w:rPr>
      <w:rFonts w:ascii="Bookman Old Style" w:eastAsia="Bookman Old Style" w:hAnsi="Bookman Old Style" w:cs="Bookman Old Style"/>
      <w:sz w:val="17"/>
      <w:szCs w:val="17"/>
      <w:shd w:val="clear" w:color="auto" w:fill="FFFFFF"/>
    </w:rPr>
  </w:style>
  <w:style w:type="paragraph" w:customStyle="1" w:styleId="30">
    <w:name w:val="Основной текст (3)"/>
    <w:basedOn w:val="Normal"/>
    <w:link w:val="3"/>
    <w:qFormat/>
    <w:rsid w:val="005C0939"/>
    <w:pPr>
      <w:shd w:val="clear" w:color="auto" w:fill="FFFFFF"/>
      <w:spacing w:before="120" w:after="120" w:line="230" w:lineRule="exact"/>
      <w:jc w:val="both"/>
    </w:pPr>
    <w:rPr>
      <w:rFonts w:ascii="Bookman Old Style" w:eastAsia="Bookman Old Style" w:hAnsi="Bookman Old Style" w:cs="Bookman Old Style"/>
      <w:sz w:val="17"/>
      <w:szCs w:val="17"/>
      <w:lang w:eastAsia="en-US"/>
    </w:rPr>
  </w:style>
  <w:style w:type="character" w:styleId="Vurgu">
    <w:name w:val="Emphasis"/>
    <w:basedOn w:val="VarsaylanParagrafYazTipi"/>
    <w:uiPriority w:val="20"/>
    <w:qFormat/>
    <w:rsid w:val="005D7C9F"/>
    <w:rPr>
      <w:i/>
      <w:iCs/>
    </w:rPr>
  </w:style>
  <w:style w:type="character" w:customStyle="1" w:styleId="Balk2Char">
    <w:name w:val="Başlık 2 Char"/>
    <w:basedOn w:val="VarsaylanParagrafYazTipi"/>
    <w:link w:val="Balk2"/>
    <w:rsid w:val="00B3182E"/>
    <w:rPr>
      <w:rFonts w:ascii="Times New Roman" w:eastAsia="Times New Roman" w:hAnsi="Times New Roman" w:cs="Times New Roman"/>
      <w:b/>
      <w:bCs/>
      <w:sz w:val="31"/>
      <w:szCs w:val="31"/>
      <w:lang w:eastAsia="ru-RU"/>
    </w:rPr>
  </w:style>
  <w:style w:type="character" w:customStyle="1" w:styleId="ListParagraphChar">
    <w:name w:val="List Paragraph Char"/>
    <w:link w:val="1"/>
    <w:locked/>
    <w:rsid w:val="00B3182E"/>
    <w:rPr>
      <w:rFonts w:ascii="Calibri" w:eastAsia="Times New Roman" w:hAnsi="Calibri" w:cs="Times New Roman"/>
      <w:lang w:eastAsia="ru-RU"/>
    </w:rPr>
  </w:style>
  <w:style w:type="character" w:customStyle="1" w:styleId="gxst-emph">
    <w:name w:val="gxst-emph"/>
    <w:basedOn w:val="VarsaylanParagrafYazTipi"/>
    <w:rsid w:val="0033124B"/>
  </w:style>
  <w:style w:type="paragraph" w:customStyle="1" w:styleId="Textbody">
    <w:name w:val="Text body"/>
    <w:basedOn w:val="Normal"/>
    <w:rsid w:val="00EA0291"/>
    <w:pPr>
      <w:widowControl w:val="0"/>
      <w:suppressAutoHyphens/>
      <w:autoSpaceDN w:val="0"/>
      <w:spacing w:after="120" w:line="240" w:lineRule="auto"/>
      <w:textAlignment w:val="baseline"/>
    </w:pPr>
    <w:rPr>
      <w:rFonts w:ascii="Times New Roman" w:eastAsia="Arial" w:hAnsi="Times New Roman" w:cs="Tahoma"/>
      <w:kern w:val="3"/>
      <w:sz w:val="24"/>
      <w:szCs w:val="24"/>
    </w:rPr>
  </w:style>
  <w:style w:type="character" w:customStyle="1" w:styleId="c3">
    <w:name w:val="c3"/>
    <w:basedOn w:val="VarsaylanParagrafYazTipi"/>
    <w:rsid w:val="00666C75"/>
  </w:style>
  <w:style w:type="paragraph" w:customStyle="1" w:styleId="Style462">
    <w:name w:val="Style462"/>
    <w:basedOn w:val="Normal"/>
    <w:rsid w:val="00666C75"/>
    <w:pPr>
      <w:widowControl w:val="0"/>
      <w:autoSpaceDE w:val="0"/>
      <w:autoSpaceDN w:val="0"/>
      <w:adjustRightInd w:val="0"/>
      <w:spacing w:after="0" w:line="242" w:lineRule="exact"/>
      <w:ind w:hanging="464"/>
    </w:pPr>
    <w:rPr>
      <w:rFonts w:ascii="Century Schoolbook" w:eastAsia="Times New Roman" w:hAnsi="Century Schoolbook" w:cs="Times New Roman"/>
      <w:sz w:val="24"/>
      <w:szCs w:val="24"/>
    </w:rPr>
  </w:style>
  <w:style w:type="character" w:customStyle="1" w:styleId="FontStyle558">
    <w:name w:val="Font Style558"/>
    <w:basedOn w:val="VarsaylanParagrafYazTipi"/>
    <w:rsid w:val="00666C75"/>
    <w:rPr>
      <w:rFonts w:ascii="Arial" w:hAnsi="Arial" w:cs="Arial"/>
      <w:sz w:val="20"/>
      <w:szCs w:val="20"/>
    </w:rPr>
  </w:style>
  <w:style w:type="character" w:customStyle="1" w:styleId="FontStyle74">
    <w:name w:val="Font Style74"/>
    <w:basedOn w:val="VarsaylanParagrafYazTipi"/>
    <w:rsid w:val="00666C75"/>
    <w:rPr>
      <w:rFonts w:ascii="Arial" w:hAnsi="Arial" w:cs="Arial"/>
      <w:sz w:val="18"/>
      <w:szCs w:val="18"/>
    </w:rPr>
  </w:style>
  <w:style w:type="paragraph" w:customStyle="1" w:styleId="Style21">
    <w:name w:val="Style21"/>
    <w:basedOn w:val="Normal"/>
    <w:uiPriority w:val="99"/>
    <w:rsid w:val="00666C75"/>
    <w:pPr>
      <w:widowControl w:val="0"/>
      <w:autoSpaceDE w:val="0"/>
      <w:autoSpaceDN w:val="0"/>
      <w:adjustRightInd w:val="0"/>
      <w:spacing w:after="0" w:line="235" w:lineRule="exact"/>
      <w:ind w:hanging="283"/>
    </w:pPr>
    <w:rPr>
      <w:rFonts w:ascii="Times New Roman" w:eastAsia="Times New Roman" w:hAnsi="Times New Roman" w:cs="Times New Roman"/>
      <w:sz w:val="24"/>
      <w:szCs w:val="24"/>
    </w:rPr>
  </w:style>
  <w:style w:type="character" w:customStyle="1" w:styleId="FontStyle65">
    <w:name w:val="Font Style65"/>
    <w:basedOn w:val="VarsaylanParagrafYazTipi"/>
    <w:rsid w:val="00666C75"/>
    <w:rPr>
      <w:rFonts w:ascii="Arial" w:hAnsi="Arial" w:cs="Arial"/>
      <w:b/>
      <w:bCs/>
      <w:sz w:val="20"/>
      <w:szCs w:val="20"/>
    </w:rPr>
  </w:style>
  <w:style w:type="paragraph" w:customStyle="1" w:styleId="a">
    <w:name w:val="?????????? ???????"/>
    <w:basedOn w:val="Normal"/>
    <w:rsid w:val="00C006FA"/>
    <w:pPr>
      <w:widowControl w:val="0"/>
      <w:suppressLineNumbers/>
      <w:suppressAutoHyphens/>
      <w:overflowPunct w:val="0"/>
      <w:autoSpaceDE w:val="0"/>
      <w:autoSpaceDN w:val="0"/>
      <w:adjustRightInd w:val="0"/>
      <w:spacing w:after="0" w:line="240" w:lineRule="auto"/>
      <w:textAlignment w:val="baseline"/>
    </w:pPr>
    <w:rPr>
      <w:rFonts w:ascii="Times New Roman" w:eastAsia="Times New Roman" w:hAnsi="Times New Roman" w:cs="Times New Roman"/>
      <w:kern w:val="1"/>
      <w:sz w:val="24"/>
      <w:szCs w:val="20"/>
    </w:rPr>
  </w:style>
  <w:style w:type="paragraph" w:customStyle="1" w:styleId="TableParagraph">
    <w:name w:val="Table Paragraph"/>
    <w:basedOn w:val="Normal"/>
    <w:uiPriority w:val="1"/>
    <w:qFormat/>
    <w:rsid w:val="00C006FA"/>
    <w:pPr>
      <w:widowControl w:val="0"/>
      <w:spacing w:after="0" w:line="240" w:lineRule="auto"/>
    </w:pPr>
    <w:rPr>
      <w:rFonts w:ascii="Calibri" w:eastAsia="Calibri" w:hAnsi="Calibri" w:cs="Times New Roman"/>
      <w:lang w:val="en-US" w:eastAsia="en-US"/>
    </w:rPr>
  </w:style>
  <w:style w:type="character" w:customStyle="1" w:styleId="Balk3Char">
    <w:name w:val="Başlık 3 Char"/>
    <w:aliases w:val="оглавление Char"/>
    <w:basedOn w:val="VarsaylanParagrafYazTipi"/>
    <w:link w:val="Balk3"/>
    <w:uiPriority w:val="9"/>
    <w:rsid w:val="00F771C3"/>
    <w:rPr>
      <w:rFonts w:asciiTheme="majorHAnsi" w:eastAsiaTheme="majorEastAsia" w:hAnsiTheme="majorHAnsi" w:cstheme="majorBidi"/>
      <w:b/>
      <w:bCs/>
      <w:color w:val="4F81BD" w:themeColor="accent1"/>
      <w:szCs w:val="24"/>
      <w:lang w:val="en-GB"/>
    </w:rPr>
  </w:style>
  <w:style w:type="paragraph" w:customStyle="1" w:styleId="a0">
    <w:name w:val="Базовый"/>
    <w:rsid w:val="00F771C3"/>
    <w:pPr>
      <w:tabs>
        <w:tab w:val="left" w:pos="709"/>
      </w:tabs>
      <w:suppressAutoHyphens/>
      <w:spacing w:after="0" w:line="100" w:lineRule="atLeast"/>
    </w:pPr>
    <w:rPr>
      <w:rFonts w:ascii="Times New Roman" w:eastAsia="Times New Roman" w:hAnsi="Times New Roman" w:cs="Times New Roman"/>
      <w:sz w:val="24"/>
      <w:szCs w:val="24"/>
      <w:lang w:eastAsia="ru-RU"/>
    </w:rPr>
  </w:style>
  <w:style w:type="paragraph" w:customStyle="1" w:styleId="ParagraphStyle">
    <w:name w:val="Paragraph Style"/>
    <w:qFormat/>
    <w:rsid w:val="00723DC6"/>
    <w:pPr>
      <w:autoSpaceDE w:val="0"/>
      <w:autoSpaceDN w:val="0"/>
      <w:adjustRightInd w:val="0"/>
      <w:spacing w:after="0" w:line="240" w:lineRule="auto"/>
    </w:pPr>
    <w:rPr>
      <w:rFonts w:ascii="Arial" w:hAnsi="Arial" w:cs="Arial"/>
      <w:sz w:val="24"/>
      <w:szCs w:val="24"/>
    </w:rPr>
  </w:style>
  <w:style w:type="paragraph" w:customStyle="1" w:styleId="Centered">
    <w:name w:val="Centered"/>
    <w:uiPriority w:val="99"/>
    <w:rsid w:val="00723DC6"/>
    <w:pPr>
      <w:autoSpaceDE w:val="0"/>
      <w:autoSpaceDN w:val="0"/>
      <w:adjustRightInd w:val="0"/>
      <w:spacing w:after="0" w:line="240" w:lineRule="auto"/>
      <w:jc w:val="center"/>
    </w:pPr>
    <w:rPr>
      <w:rFonts w:ascii="Arial" w:hAnsi="Arial" w:cs="Arial"/>
      <w:sz w:val="24"/>
      <w:szCs w:val="24"/>
    </w:rPr>
  </w:style>
  <w:style w:type="character" w:customStyle="1" w:styleId="c16">
    <w:name w:val="c16"/>
    <w:basedOn w:val="VarsaylanParagrafYazTipi"/>
    <w:rsid w:val="00723DC6"/>
  </w:style>
  <w:style w:type="paragraph" w:customStyle="1" w:styleId="c15">
    <w:name w:val="c15"/>
    <w:basedOn w:val="Normal"/>
    <w:rsid w:val="00E86D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5D0B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basedOn w:val="VarsaylanParagrafYazTipi"/>
    <w:rsid w:val="005D0B7F"/>
  </w:style>
  <w:style w:type="character" w:customStyle="1" w:styleId="ListParagraphChar1">
    <w:name w:val="List Paragraph Char1"/>
    <w:locked/>
    <w:rsid w:val="00BD13A1"/>
    <w:rPr>
      <w:sz w:val="22"/>
      <w:szCs w:val="22"/>
      <w:lang w:eastAsia="en-US"/>
    </w:rPr>
  </w:style>
  <w:style w:type="character" w:customStyle="1" w:styleId="c6">
    <w:name w:val="c6"/>
    <w:basedOn w:val="VarsaylanParagrafYazTipi"/>
    <w:rsid w:val="00902EC0"/>
  </w:style>
  <w:style w:type="paragraph" w:customStyle="1" w:styleId="a1">
    <w:name w:val="п/ж обычный"/>
    <w:basedOn w:val="Normal"/>
    <w:rsid w:val="00902EC0"/>
    <w:pPr>
      <w:widowControl w:val="0"/>
      <w:spacing w:after="0" w:line="280" w:lineRule="exact"/>
      <w:jc w:val="both"/>
    </w:pPr>
    <w:rPr>
      <w:rFonts w:ascii="Times New Roman" w:eastAsia="Times New Roman" w:hAnsi="Times New Roman" w:cs="Times New Roman"/>
      <w:b/>
      <w:bCs/>
      <w:sz w:val="24"/>
      <w:szCs w:val="24"/>
    </w:rPr>
  </w:style>
  <w:style w:type="paragraph" w:customStyle="1" w:styleId="Normal1">
    <w:name w:val="Normal1"/>
    <w:basedOn w:val="Normal"/>
    <w:rsid w:val="00F23ECD"/>
    <w:pPr>
      <w:spacing w:before="100" w:beforeAutospacing="1" w:after="100" w:afterAutospacing="1" w:line="200" w:lineRule="atLeast"/>
      <w:ind w:firstLine="91"/>
      <w:jc w:val="both"/>
    </w:pPr>
    <w:rPr>
      <w:rFonts w:ascii="Times New Roman" w:eastAsia="Times New Roman" w:hAnsi="Times New Roman" w:cs="Times New Roman"/>
      <w:sz w:val="24"/>
      <w:szCs w:val="24"/>
    </w:rPr>
  </w:style>
  <w:style w:type="character" w:customStyle="1" w:styleId="c112">
    <w:name w:val="c112"/>
    <w:rsid w:val="004E28D4"/>
    <w:rPr>
      <w:rFonts w:ascii="Times New Roman" w:hAnsi="Times New Roman" w:cs="Times New Roman" w:hint="default"/>
      <w:sz w:val="24"/>
      <w:szCs w:val="24"/>
    </w:rPr>
  </w:style>
  <w:style w:type="paragraph" w:customStyle="1" w:styleId="c31">
    <w:name w:val="c31"/>
    <w:basedOn w:val="Normal"/>
    <w:rsid w:val="004E28D4"/>
    <w:pPr>
      <w:spacing w:after="0" w:line="240" w:lineRule="auto"/>
    </w:pPr>
    <w:rPr>
      <w:rFonts w:ascii="Arial" w:eastAsia="Times New Roman" w:hAnsi="Arial" w:cs="Arial"/>
      <w:color w:val="000000"/>
    </w:rPr>
  </w:style>
  <w:style w:type="character" w:customStyle="1" w:styleId="c172">
    <w:name w:val="c172"/>
    <w:rsid w:val="004E28D4"/>
    <w:rPr>
      <w:b/>
      <w:bCs/>
    </w:rPr>
  </w:style>
  <w:style w:type="paragraph" w:customStyle="1" w:styleId="c5">
    <w:name w:val="c5"/>
    <w:basedOn w:val="Normal"/>
    <w:rsid w:val="00AB6E9C"/>
    <w:pPr>
      <w:spacing w:before="100" w:beforeAutospacing="1" w:after="100" w:afterAutospacing="1" w:line="240" w:lineRule="auto"/>
    </w:pPr>
    <w:rPr>
      <w:rFonts w:ascii="Times New Roman" w:eastAsia="Times New Roman" w:hAnsi="Times New Roman" w:cs="Times New Roman"/>
      <w:sz w:val="24"/>
      <w:szCs w:val="24"/>
    </w:rPr>
  </w:style>
  <w:style w:type="paragraph" w:styleId="GvdeMetni">
    <w:name w:val="Body Text"/>
    <w:basedOn w:val="Normal"/>
    <w:link w:val="GvdeMetniChar"/>
    <w:uiPriority w:val="99"/>
    <w:unhideWhenUsed/>
    <w:rsid w:val="00AB6E9C"/>
    <w:pPr>
      <w:spacing w:after="0" w:line="240" w:lineRule="auto"/>
      <w:jc w:val="center"/>
    </w:pPr>
    <w:rPr>
      <w:rFonts w:ascii="Times New Roman" w:eastAsia="Times New Roman" w:hAnsi="Times New Roman" w:cs="Times New Roman"/>
      <w:i/>
      <w:iCs/>
      <w:sz w:val="24"/>
      <w:szCs w:val="24"/>
    </w:rPr>
  </w:style>
  <w:style w:type="character" w:customStyle="1" w:styleId="GvdeMetniChar">
    <w:name w:val="Gövde Metni Char"/>
    <w:basedOn w:val="VarsaylanParagrafYazTipi"/>
    <w:link w:val="GvdeMetni"/>
    <w:uiPriority w:val="99"/>
    <w:rsid w:val="00AB6E9C"/>
    <w:rPr>
      <w:rFonts w:ascii="Times New Roman" w:eastAsia="Times New Roman" w:hAnsi="Times New Roman" w:cs="Times New Roman"/>
      <w:i/>
      <w:iCs/>
      <w:sz w:val="24"/>
      <w:szCs w:val="24"/>
      <w:lang w:eastAsia="ru-RU"/>
    </w:rPr>
  </w:style>
  <w:style w:type="character" w:customStyle="1" w:styleId="c0c20">
    <w:name w:val="c0 c20"/>
    <w:basedOn w:val="VarsaylanParagrafYazTipi"/>
    <w:rsid w:val="000B3D32"/>
  </w:style>
  <w:style w:type="character" w:customStyle="1" w:styleId="c0c26">
    <w:name w:val="c0 c26"/>
    <w:basedOn w:val="VarsaylanParagrafYazTipi"/>
    <w:rsid w:val="000B3D32"/>
  </w:style>
  <w:style w:type="character" w:styleId="Kpr">
    <w:name w:val="Hyperlink"/>
    <w:basedOn w:val="VarsaylanParagrafYazTipi"/>
    <w:uiPriority w:val="99"/>
    <w:unhideWhenUsed/>
    <w:rsid w:val="000C352A"/>
    <w:rPr>
      <w:color w:val="0000FF"/>
      <w:u w:val="single"/>
    </w:rPr>
  </w:style>
  <w:style w:type="character" w:customStyle="1" w:styleId="c19">
    <w:name w:val="c19"/>
    <w:basedOn w:val="VarsaylanParagrafYazTipi"/>
    <w:rsid w:val="00623D1B"/>
  </w:style>
  <w:style w:type="paragraph" w:customStyle="1" w:styleId="c9">
    <w:name w:val="c9"/>
    <w:basedOn w:val="Normal"/>
    <w:rsid w:val="00623D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0">
    <w:name w:val="c10"/>
    <w:basedOn w:val="VarsaylanParagrafYazTipi"/>
    <w:rsid w:val="00623D1B"/>
  </w:style>
  <w:style w:type="character" w:customStyle="1" w:styleId="rcursiv3">
    <w:name w:val="rcursiv3"/>
    <w:basedOn w:val="VarsaylanParagrafYazTipi"/>
    <w:rsid w:val="004B5E51"/>
  </w:style>
  <w:style w:type="character" w:customStyle="1" w:styleId="rcursiv2">
    <w:name w:val="rcursiv2"/>
    <w:basedOn w:val="VarsaylanParagrafYazTipi"/>
    <w:rsid w:val="004B5E51"/>
  </w:style>
  <w:style w:type="character" w:customStyle="1" w:styleId="russianrule2">
    <w:name w:val="russianrule2"/>
    <w:basedOn w:val="VarsaylanParagrafYazTipi"/>
    <w:rsid w:val="004B5E51"/>
  </w:style>
  <w:style w:type="character" w:customStyle="1" w:styleId="c1">
    <w:name w:val="c1"/>
    <w:basedOn w:val="VarsaylanParagrafYazTipi"/>
    <w:rsid w:val="00E607F9"/>
  </w:style>
  <w:style w:type="paragraph" w:styleId="Altbilgi">
    <w:name w:val="footer"/>
    <w:basedOn w:val="Normal"/>
    <w:link w:val="AltbilgiChar"/>
    <w:uiPriority w:val="99"/>
    <w:unhideWhenUsed/>
    <w:rsid w:val="00582211"/>
    <w:pPr>
      <w:tabs>
        <w:tab w:val="center" w:pos="4677"/>
        <w:tab w:val="right" w:pos="9355"/>
      </w:tabs>
      <w:spacing w:after="0" w:line="240" w:lineRule="auto"/>
    </w:pPr>
    <w:rPr>
      <w:rFonts w:eastAsiaTheme="minorHAnsi"/>
      <w:lang w:eastAsia="en-US"/>
    </w:rPr>
  </w:style>
  <w:style w:type="character" w:customStyle="1" w:styleId="AltbilgiChar">
    <w:name w:val="Altbilgi Char"/>
    <w:basedOn w:val="VarsaylanParagrafYazTipi"/>
    <w:link w:val="Altbilgi"/>
    <w:uiPriority w:val="99"/>
    <w:rsid w:val="00582211"/>
  </w:style>
  <w:style w:type="character" w:customStyle="1" w:styleId="DefaultChar">
    <w:name w:val="Default Char"/>
    <w:link w:val="Default"/>
    <w:locked/>
    <w:rsid w:val="00280604"/>
    <w:rPr>
      <w:rFonts w:ascii="Times New Roman" w:hAnsi="Times New Roman" w:cs="Times New Roman"/>
      <w:color w:val="000000"/>
      <w:sz w:val="24"/>
      <w:szCs w:val="24"/>
    </w:rPr>
  </w:style>
  <w:style w:type="character" w:customStyle="1" w:styleId="Balk1Char">
    <w:name w:val="Başlık 1 Char"/>
    <w:basedOn w:val="VarsaylanParagrafYazTipi"/>
    <w:link w:val="Balk1"/>
    <w:rsid w:val="006802B7"/>
    <w:rPr>
      <w:rFonts w:asciiTheme="majorHAnsi" w:eastAsiaTheme="majorEastAsia" w:hAnsiTheme="majorHAnsi" w:cstheme="majorBidi"/>
      <w:b/>
      <w:bCs/>
      <w:color w:val="365F91" w:themeColor="accent1" w:themeShade="BF"/>
      <w:sz w:val="28"/>
      <w:szCs w:val="28"/>
      <w:lang w:eastAsia="ru-RU"/>
    </w:rPr>
  </w:style>
  <w:style w:type="paragraph" w:customStyle="1" w:styleId="2">
    <w:name w:val="Абзац списка2"/>
    <w:basedOn w:val="Normal"/>
    <w:uiPriority w:val="34"/>
    <w:qFormat/>
    <w:rsid w:val="0057542B"/>
    <w:pPr>
      <w:ind w:left="720"/>
      <w:contextualSpacing/>
    </w:pPr>
    <w:rPr>
      <w:rFonts w:ascii="Calibri" w:eastAsia="Times New Roman" w:hAnsi="Calibri" w:cs="Times New Roman"/>
      <w:lang w:eastAsia="en-US"/>
    </w:rPr>
  </w:style>
  <w:style w:type="paragraph" w:customStyle="1" w:styleId="11">
    <w:name w:val="Обычный1"/>
    <w:rsid w:val="0057542B"/>
    <w:pPr>
      <w:widowControl w:val="0"/>
      <w:snapToGrid w:val="0"/>
      <w:spacing w:after="0"/>
      <w:ind w:firstLine="280"/>
      <w:jc w:val="both"/>
    </w:pPr>
    <w:rPr>
      <w:rFonts w:ascii="Times New Roman" w:eastAsia="Times New Roman" w:hAnsi="Times New Roman" w:cs="Times New Roman"/>
      <w:sz w:val="20"/>
      <w:szCs w:val="20"/>
      <w:lang w:eastAsia="ru-RU"/>
    </w:rPr>
  </w:style>
  <w:style w:type="paragraph" w:customStyle="1" w:styleId="12">
    <w:name w:val="Абзац списка12"/>
    <w:basedOn w:val="Normal"/>
    <w:uiPriority w:val="34"/>
    <w:qFormat/>
    <w:rsid w:val="0057542B"/>
    <w:pPr>
      <w:ind w:left="720"/>
      <w:contextualSpacing/>
    </w:pPr>
    <w:rPr>
      <w:rFonts w:ascii="Times New Roman" w:eastAsia="Calibri" w:hAnsi="Times New Roman" w:cs="Times New Roman"/>
      <w:sz w:val="24"/>
      <w:lang w:val="en-GB" w:eastAsia="en-US"/>
    </w:rPr>
  </w:style>
  <w:style w:type="paragraph" w:styleId="GvdeMetniGirintisi">
    <w:name w:val="Body Text Indent"/>
    <w:basedOn w:val="Normal"/>
    <w:link w:val="GvdeMetniGirintisiChar"/>
    <w:uiPriority w:val="99"/>
    <w:semiHidden/>
    <w:unhideWhenUsed/>
    <w:rsid w:val="0076192E"/>
    <w:pPr>
      <w:spacing w:after="120" w:line="240" w:lineRule="auto"/>
      <w:ind w:left="283"/>
    </w:pPr>
    <w:rPr>
      <w:rFonts w:ascii="Arial Unicode MS" w:eastAsia="Arial Unicode MS" w:hAnsi="Arial Unicode MS" w:cs="Arial Unicode MS"/>
      <w:color w:val="000000"/>
      <w:sz w:val="24"/>
      <w:szCs w:val="24"/>
    </w:rPr>
  </w:style>
  <w:style w:type="character" w:customStyle="1" w:styleId="GvdeMetniGirintisiChar">
    <w:name w:val="Gövde Metni Girintisi Char"/>
    <w:basedOn w:val="VarsaylanParagrafYazTipi"/>
    <w:link w:val="GvdeMetniGirintisi"/>
    <w:uiPriority w:val="99"/>
    <w:rsid w:val="0076192E"/>
    <w:rPr>
      <w:rFonts w:ascii="Arial Unicode MS" w:eastAsia="Arial Unicode MS" w:hAnsi="Arial Unicode MS" w:cs="Arial Unicode MS"/>
      <w:color w:val="000000"/>
      <w:sz w:val="24"/>
      <w:szCs w:val="24"/>
      <w:lang w:eastAsia="ru-RU"/>
    </w:rPr>
  </w:style>
  <w:style w:type="character" w:styleId="AklamaBavurusu">
    <w:name w:val="annotation reference"/>
    <w:basedOn w:val="VarsaylanParagrafYazTipi"/>
    <w:unhideWhenUsed/>
    <w:rsid w:val="00E607C1"/>
    <w:rPr>
      <w:sz w:val="16"/>
      <w:szCs w:val="16"/>
    </w:rPr>
  </w:style>
  <w:style w:type="character" w:customStyle="1" w:styleId="7">
    <w:name w:val="Основной текст (7)_"/>
    <w:basedOn w:val="VarsaylanParagrafYazTipi"/>
    <w:link w:val="70"/>
    <w:uiPriority w:val="99"/>
    <w:rsid w:val="00830FBD"/>
    <w:rPr>
      <w:rFonts w:ascii="Arial" w:eastAsia="Arial" w:hAnsi="Arial" w:cs="Arial"/>
      <w:sz w:val="18"/>
      <w:szCs w:val="18"/>
      <w:shd w:val="clear" w:color="auto" w:fill="FFFFFF"/>
    </w:rPr>
  </w:style>
  <w:style w:type="paragraph" w:customStyle="1" w:styleId="70">
    <w:name w:val="Основной текст (7)"/>
    <w:basedOn w:val="Normal"/>
    <w:link w:val="7"/>
    <w:uiPriority w:val="99"/>
    <w:qFormat/>
    <w:rsid w:val="00830FBD"/>
    <w:pPr>
      <w:shd w:val="clear" w:color="auto" w:fill="FFFFFF"/>
      <w:spacing w:before="240" w:after="120" w:line="0" w:lineRule="atLeast"/>
    </w:pPr>
    <w:rPr>
      <w:rFonts w:ascii="Arial" w:eastAsia="Arial" w:hAnsi="Arial" w:cs="Arial"/>
      <w:sz w:val="18"/>
      <w:szCs w:val="18"/>
      <w:lang w:eastAsia="en-US"/>
    </w:rPr>
  </w:style>
  <w:style w:type="paragraph" w:styleId="ResimYazs">
    <w:name w:val="caption"/>
    <w:basedOn w:val="Normal"/>
    <w:next w:val="Normal"/>
    <w:uiPriority w:val="35"/>
    <w:qFormat/>
    <w:rsid w:val="00785C22"/>
    <w:pPr>
      <w:spacing w:after="0" w:line="240" w:lineRule="auto"/>
    </w:pPr>
    <w:rPr>
      <w:rFonts w:ascii="Times New Roman" w:eastAsia="Times New Roman" w:hAnsi="Times New Roman" w:cs="Times New Roman"/>
      <w:b/>
      <w:sz w:val="28"/>
      <w:szCs w:val="20"/>
    </w:rPr>
  </w:style>
  <w:style w:type="paragraph" w:customStyle="1" w:styleId="ListParagraph1">
    <w:name w:val="List Paragraph1"/>
    <w:basedOn w:val="Normal"/>
    <w:uiPriority w:val="99"/>
    <w:qFormat/>
    <w:rsid w:val="00A872CE"/>
    <w:pPr>
      <w:spacing w:after="0" w:line="240" w:lineRule="auto"/>
      <w:ind w:left="720"/>
      <w:contextualSpacing/>
    </w:pPr>
    <w:rPr>
      <w:rFonts w:ascii="Times New Roman" w:eastAsia="Times New Roman" w:hAnsi="Times New Roman" w:cs="Times New Roman"/>
      <w:sz w:val="24"/>
      <w:szCs w:val="24"/>
      <w:lang w:val="en-GB" w:eastAsia="en-GB"/>
    </w:rPr>
  </w:style>
  <w:style w:type="paragraph" w:styleId="GvdeMetni2">
    <w:name w:val="Body Text 2"/>
    <w:basedOn w:val="Normal"/>
    <w:link w:val="GvdeMetni2Char"/>
    <w:rsid w:val="006933F5"/>
    <w:pPr>
      <w:spacing w:after="120" w:line="480" w:lineRule="auto"/>
    </w:pPr>
    <w:rPr>
      <w:rFonts w:ascii="Times New Roman" w:eastAsia="Times New Roman" w:hAnsi="Times New Roman" w:cs="Times New Roman"/>
      <w:sz w:val="24"/>
      <w:szCs w:val="24"/>
    </w:rPr>
  </w:style>
  <w:style w:type="character" w:customStyle="1" w:styleId="GvdeMetni2Char">
    <w:name w:val="Gövde Metni 2 Char"/>
    <w:basedOn w:val="VarsaylanParagrafYazTipi"/>
    <w:link w:val="GvdeMetni2"/>
    <w:rsid w:val="006933F5"/>
    <w:rPr>
      <w:rFonts w:ascii="Times New Roman" w:eastAsia="Times New Roman" w:hAnsi="Times New Roman" w:cs="Times New Roman"/>
      <w:sz w:val="24"/>
      <w:szCs w:val="24"/>
      <w:lang w:eastAsia="ru-RU"/>
    </w:rPr>
  </w:style>
  <w:style w:type="paragraph" w:customStyle="1" w:styleId="testbank">
    <w:name w:val="test bank"/>
    <w:basedOn w:val="Normal"/>
    <w:rsid w:val="007041C9"/>
    <w:pPr>
      <w:tabs>
        <w:tab w:val="left" w:pos="1080"/>
        <w:tab w:val="left" w:pos="3600"/>
        <w:tab w:val="left" w:pos="3960"/>
        <w:tab w:val="left" w:pos="5040"/>
        <w:tab w:val="left" w:pos="5400"/>
        <w:tab w:val="left" w:pos="6480"/>
        <w:tab w:val="left" w:pos="6840"/>
        <w:tab w:val="left" w:pos="9080"/>
        <w:tab w:val="left" w:pos="9979"/>
      </w:tabs>
      <w:spacing w:after="0" w:line="240" w:lineRule="auto"/>
      <w:ind w:left="720" w:right="-1340" w:hanging="360"/>
    </w:pPr>
    <w:rPr>
      <w:rFonts w:ascii="Times New Roman" w:eastAsia="Times New Roman" w:hAnsi="Times New Roman" w:cs="Times New Roman"/>
      <w:sz w:val="20"/>
      <w:szCs w:val="20"/>
      <w:lang w:val="en-US" w:eastAsia="en-US"/>
    </w:rPr>
  </w:style>
  <w:style w:type="paragraph" w:customStyle="1" w:styleId="a2">
    <w:name w:val="Содержание"/>
    <w:rsid w:val="000E2DA0"/>
    <w:pPr>
      <w:spacing w:after="0" w:line="240" w:lineRule="auto"/>
      <w:ind w:firstLine="360"/>
      <w:jc w:val="both"/>
    </w:pPr>
    <w:rPr>
      <w:rFonts w:ascii="Times New Roman" w:eastAsia="Times New Roman" w:hAnsi="Times New Roman" w:cs="Times New Roman"/>
      <w:sz w:val="20"/>
      <w:szCs w:val="20"/>
      <w:lang w:eastAsia="ru-RU"/>
    </w:rPr>
  </w:style>
  <w:style w:type="character" w:customStyle="1" w:styleId="mjxassistivemathml">
    <w:name w:val="mjx_assistive_mathml"/>
    <w:basedOn w:val="VarsaylanParagrafYazTipi"/>
    <w:rsid w:val="00052D9D"/>
  </w:style>
  <w:style w:type="character" w:customStyle="1" w:styleId="mjx-char">
    <w:name w:val="mjx-char"/>
    <w:basedOn w:val="VarsaylanParagrafYazTipi"/>
    <w:rsid w:val="00052D9D"/>
  </w:style>
  <w:style w:type="character" w:customStyle="1" w:styleId="mjx-charbox">
    <w:name w:val="mjx-charbox"/>
    <w:basedOn w:val="VarsaylanParagrafYazTipi"/>
    <w:rsid w:val="00052D9D"/>
  </w:style>
  <w:style w:type="paragraph" w:customStyle="1" w:styleId="21">
    <w:name w:val="Основной текст 21"/>
    <w:basedOn w:val="Normal"/>
    <w:rsid w:val="00052D9D"/>
    <w:pPr>
      <w:overflowPunct w:val="0"/>
      <w:autoSpaceDE w:val="0"/>
      <w:autoSpaceDN w:val="0"/>
      <w:adjustRightInd w:val="0"/>
      <w:spacing w:after="0" w:line="240" w:lineRule="auto"/>
      <w:ind w:firstLine="540"/>
      <w:jc w:val="both"/>
      <w:textAlignment w:val="baseline"/>
    </w:pPr>
    <w:rPr>
      <w:rFonts w:ascii="Times New Roman" w:eastAsia="Times New Roman" w:hAnsi="Times New Roman" w:cs="Times New Roman"/>
      <w:sz w:val="28"/>
      <w:szCs w:val="20"/>
    </w:rPr>
  </w:style>
  <w:style w:type="table" w:customStyle="1" w:styleId="TableGrid">
    <w:name w:val="TableGrid"/>
    <w:rsid w:val="00A35BE7"/>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Factsheetbodytext">
    <w:name w:val="Factsheet body text"/>
    <w:qFormat/>
    <w:rsid w:val="00F00742"/>
    <w:pPr>
      <w:spacing w:before="180" w:after="180" w:line="240" w:lineRule="exact"/>
    </w:pPr>
    <w:rPr>
      <w:rFonts w:ascii="Arial" w:eastAsia="Times New Roman" w:hAnsi="Arial" w:cs="Times New Roman"/>
      <w:sz w:val="20"/>
      <w:szCs w:val="24"/>
      <w:lang w:val="en-GB"/>
    </w:rPr>
  </w:style>
  <w:style w:type="paragraph" w:customStyle="1" w:styleId="31">
    <w:name w:val="Абзац списка3"/>
    <w:basedOn w:val="Normal"/>
    <w:uiPriority w:val="34"/>
    <w:qFormat/>
    <w:rsid w:val="00933B34"/>
    <w:pPr>
      <w:spacing w:after="0" w:line="240" w:lineRule="auto"/>
      <w:ind w:left="720"/>
      <w:contextualSpacing/>
    </w:pPr>
    <w:rPr>
      <w:rFonts w:ascii="Times New Roman" w:eastAsia="Times New Roman" w:hAnsi="Times New Roman" w:cs="Times New Roman"/>
      <w:sz w:val="24"/>
      <w:szCs w:val="24"/>
      <w:lang w:val="en-GB" w:eastAsia="en-GB"/>
    </w:rPr>
  </w:style>
  <w:style w:type="character" w:customStyle="1" w:styleId="13">
    <w:name w:val="Основной текст1"/>
    <w:rsid w:val="00FC675D"/>
    <w:rPr>
      <w:rFonts w:ascii="Arial" w:eastAsia="Arial" w:hAnsi="Arial" w:cs="Arial"/>
      <w:b w:val="0"/>
      <w:bCs w:val="0"/>
      <w:i w:val="0"/>
      <w:iCs w:val="0"/>
      <w:smallCaps w:val="0"/>
      <w:strike w:val="0"/>
      <w:color w:val="000000"/>
      <w:spacing w:val="0"/>
      <w:w w:val="100"/>
      <w:position w:val="0"/>
      <w:sz w:val="26"/>
      <w:szCs w:val="26"/>
      <w:u w:val="single"/>
      <w:lang w:val="ru-RU"/>
    </w:rPr>
  </w:style>
  <w:style w:type="character" w:customStyle="1" w:styleId="32">
    <w:name w:val="Основной текст (3) + Не курсив"/>
    <w:basedOn w:val="3"/>
    <w:uiPriority w:val="99"/>
    <w:rsid w:val="00FC675D"/>
    <w:rPr>
      <w:rFonts w:ascii="Bookman Old Style" w:eastAsia="Bookman Old Style" w:hAnsi="Bookman Old Style" w:cs="Bookman Old Style"/>
      <w:i/>
      <w:iCs/>
      <w:color w:val="000000"/>
      <w:spacing w:val="0"/>
      <w:w w:val="100"/>
      <w:position w:val="0"/>
      <w:sz w:val="27"/>
      <w:szCs w:val="27"/>
      <w:u w:val="single"/>
      <w:shd w:val="clear" w:color="auto" w:fill="FFFFFF"/>
      <w:lang w:val="ru-RU"/>
    </w:rPr>
  </w:style>
  <w:style w:type="character" w:customStyle="1" w:styleId="a3">
    <w:name w:val="Основной текст + Курсив"/>
    <w:basedOn w:val="VarsaylanParagrafYazTipi"/>
    <w:uiPriority w:val="99"/>
    <w:rsid w:val="00FC675D"/>
    <w:rPr>
      <w:rFonts w:ascii="Bookman Old Style" w:eastAsia="Bookman Old Style" w:hAnsi="Bookman Old Style" w:cs="Times New Roman"/>
      <w:b w:val="0"/>
      <w:bCs w:val="0"/>
      <w:i/>
      <w:iCs/>
      <w:smallCaps w:val="0"/>
      <w:strike w:val="0"/>
      <w:color w:val="000000"/>
      <w:spacing w:val="0"/>
      <w:w w:val="100"/>
      <w:position w:val="0"/>
      <w:sz w:val="27"/>
      <w:szCs w:val="27"/>
      <w:u w:val="none"/>
      <w:shd w:val="clear" w:color="auto" w:fill="FFFFFF"/>
      <w:lang w:val="ru-RU"/>
    </w:rPr>
  </w:style>
  <w:style w:type="character" w:customStyle="1" w:styleId="0pt">
    <w:name w:val="Основной текст + Курсив;Интервал 0 pt"/>
    <w:basedOn w:val="VarsaylanParagrafYazTipi"/>
    <w:rsid w:val="00FC675D"/>
    <w:rPr>
      <w:rFonts w:ascii="Bookman Old Style" w:eastAsia="Bookman Old Style" w:hAnsi="Bookman Old Style" w:cs="Times New Roman"/>
      <w:b w:val="0"/>
      <w:bCs w:val="0"/>
      <w:i/>
      <w:iCs/>
      <w:smallCaps w:val="0"/>
      <w:strike w:val="0"/>
      <w:color w:val="000000"/>
      <w:spacing w:val="-10"/>
      <w:w w:val="100"/>
      <w:position w:val="0"/>
      <w:sz w:val="27"/>
      <w:szCs w:val="27"/>
      <w:u w:val="none"/>
      <w:shd w:val="clear" w:color="auto" w:fill="FFFFFF"/>
    </w:rPr>
  </w:style>
  <w:style w:type="character" w:customStyle="1" w:styleId="2pt">
    <w:name w:val="Основной текст + Интервал 2 pt"/>
    <w:basedOn w:val="VarsaylanParagrafYazTipi"/>
    <w:rsid w:val="00FC675D"/>
    <w:rPr>
      <w:rFonts w:ascii="Bookman Old Style" w:eastAsia="Bookman Old Style" w:hAnsi="Bookman Old Style" w:cs="Times New Roman"/>
      <w:b w:val="0"/>
      <w:bCs w:val="0"/>
      <w:i w:val="0"/>
      <w:iCs w:val="0"/>
      <w:smallCaps w:val="0"/>
      <w:strike w:val="0"/>
      <w:color w:val="000000"/>
      <w:spacing w:val="40"/>
      <w:w w:val="100"/>
      <w:position w:val="0"/>
      <w:sz w:val="27"/>
      <w:szCs w:val="27"/>
      <w:u w:val="none"/>
      <w:shd w:val="clear" w:color="auto" w:fill="FFFFFF"/>
      <w:lang w:val="ru-RU"/>
    </w:rPr>
  </w:style>
  <w:style w:type="character" w:customStyle="1" w:styleId="4">
    <w:name w:val="Подпись к картинке (4)_"/>
    <w:link w:val="40"/>
    <w:rsid w:val="00FC675D"/>
    <w:rPr>
      <w:rFonts w:ascii="Arial" w:eastAsia="Arial" w:hAnsi="Arial" w:cs="Arial"/>
      <w:spacing w:val="2"/>
      <w:sz w:val="18"/>
      <w:szCs w:val="18"/>
      <w:shd w:val="clear" w:color="auto" w:fill="FFFFFF"/>
    </w:rPr>
  </w:style>
  <w:style w:type="paragraph" w:customStyle="1" w:styleId="40">
    <w:name w:val="Подпись к картинке (4)"/>
    <w:basedOn w:val="Normal"/>
    <w:link w:val="4"/>
    <w:rsid w:val="00FC675D"/>
    <w:pPr>
      <w:shd w:val="clear" w:color="auto" w:fill="FFFFFF"/>
      <w:spacing w:after="0" w:line="0" w:lineRule="atLeast"/>
    </w:pPr>
    <w:rPr>
      <w:rFonts w:ascii="Arial" w:eastAsia="Arial" w:hAnsi="Arial" w:cs="Arial"/>
      <w:spacing w:val="2"/>
      <w:sz w:val="18"/>
      <w:szCs w:val="18"/>
      <w:lang w:eastAsia="en-US"/>
    </w:rPr>
  </w:style>
  <w:style w:type="paragraph" w:customStyle="1" w:styleId="41">
    <w:name w:val="Абзац списка4"/>
    <w:basedOn w:val="Normal"/>
    <w:uiPriority w:val="99"/>
    <w:qFormat/>
    <w:rsid w:val="006B0B88"/>
    <w:pPr>
      <w:spacing w:after="0" w:line="240" w:lineRule="auto"/>
      <w:ind w:left="720"/>
    </w:pPr>
    <w:rPr>
      <w:rFonts w:ascii="Times New Roman" w:eastAsia="Calibri" w:hAnsi="Times New Roman" w:cs="Times New Roman"/>
      <w:sz w:val="24"/>
      <w:szCs w:val="24"/>
      <w:lang w:val="en-GB" w:eastAsia="en-GB"/>
    </w:rPr>
  </w:style>
  <w:style w:type="paragraph" w:styleId="DipnotMetni">
    <w:name w:val="footnote text"/>
    <w:basedOn w:val="Normal"/>
    <w:link w:val="DipnotMetniChar"/>
    <w:semiHidden/>
    <w:rsid w:val="00011473"/>
    <w:pPr>
      <w:spacing w:after="0" w:line="240" w:lineRule="auto"/>
    </w:pPr>
    <w:rPr>
      <w:rFonts w:ascii="Times New Roman" w:eastAsia="Times New Roman" w:hAnsi="Times New Roman" w:cs="Times New Roman"/>
      <w:sz w:val="20"/>
      <w:szCs w:val="20"/>
    </w:rPr>
  </w:style>
  <w:style w:type="character" w:customStyle="1" w:styleId="DipnotMetniChar">
    <w:name w:val="Dipnot Metni Char"/>
    <w:basedOn w:val="VarsaylanParagrafYazTipi"/>
    <w:link w:val="DipnotMetni"/>
    <w:semiHidden/>
    <w:rsid w:val="00011473"/>
    <w:rPr>
      <w:rFonts w:ascii="Times New Roman" w:eastAsia="Times New Roman" w:hAnsi="Times New Roman" w:cs="Times New Roman"/>
      <w:sz w:val="20"/>
      <w:szCs w:val="20"/>
      <w:lang w:eastAsia="ru-RU"/>
    </w:rPr>
  </w:style>
  <w:style w:type="paragraph" w:customStyle="1" w:styleId="6">
    <w:name w:val="Абзац списка6"/>
    <w:basedOn w:val="Normal"/>
    <w:rsid w:val="00106E9B"/>
    <w:pPr>
      <w:ind w:left="720"/>
    </w:pPr>
    <w:rPr>
      <w:rFonts w:ascii="Calibri" w:eastAsia="Times New Roman" w:hAnsi="Calibri" w:cs="Times New Roman"/>
      <w:lang w:eastAsia="en-US"/>
    </w:rPr>
  </w:style>
  <w:style w:type="paragraph" w:customStyle="1" w:styleId="msonospacing0">
    <w:name w:val="msonospacing"/>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4">
    <w:name w:val="c4"/>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styleId="bekMetni">
    <w:name w:val="Block Text"/>
    <w:basedOn w:val="Normal"/>
    <w:rsid w:val="00605966"/>
    <w:pPr>
      <w:spacing w:after="0" w:line="240" w:lineRule="auto"/>
      <w:ind w:left="-567" w:right="-625"/>
      <w:jc w:val="both"/>
    </w:pPr>
    <w:rPr>
      <w:rFonts w:ascii="Times New Roman" w:eastAsia="Times New Roman" w:hAnsi="Times New Roman" w:cs="Times New Roman"/>
      <w:color w:val="000000"/>
      <w:sz w:val="28"/>
      <w:szCs w:val="28"/>
    </w:rPr>
  </w:style>
  <w:style w:type="character" w:customStyle="1" w:styleId="c8">
    <w:name w:val="c8"/>
    <w:basedOn w:val="VarsaylanParagrafYazTipi"/>
    <w:rsid w:val="00605966"/>
  </w:style>
  <w:style w:type="paragraph" w:customStyle="1" w:styleId="c25">
    <w:name w:val="c25"/>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indent1">
    <w:name w:val="rteindent1"/>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5">
    <w:name w:val="Абзац списка5"/>
    <w:basedOn w:val="Normal"/>
    <w:rsid w:val="00605966"/>
    <w:pPr>
      <w:ind w:left="720"/>
      <w:contextualSpacing/>
    </w:pPr>
    <w:rPr>
      <w:rFonts w:ascii="Cambria" w:eastAsia="Times New Roman" w:hAnsi="Cambria" w:cs="Times New Roman"/>
      <w:lang w:val="en-US" w:eastAsia="en-US"/>
    </w:rPr>
  </w:style>
  <w:style w:type="character" w:customStyle="1" w:styleId="rub">
    <w:name w:val="rub"/>
    <w:rsid w:val="00605966"/>
  </w:style>
  <w:style w:type="character" w:customStyle="1" w:styleId="28">
    <w:name w:val="Основной текст (2)8"/>
    <w:basedOn w:val="VarsaylanParagrafYazTipi"/>
    <w:uiPriority w:val="99"/>
    <w:rsid w:val="00605966"/>
    <w:rPr>
      <w:rFonts w:ascii="Times New Roman" w:hAnsi="Times New Roman" w:cs="Times New Roman"/>
      <w:b/>
      <w:bCs/>
      <w:sz w:val="20"/>
      <w:szCs w:val="20"/>
      <w:shd w:val="clear" w:color="auto" w:fill="FFFFFF"/>
    </w:rPr>
  </w:style>
  <w:style w:type="character" w:customStyle="1" w:styleId="c7">
    <w:name w:val="c7"/>
    <w:basedOn w:val="VarsaylanParagrafYazTipi"/>
    <w:rsid w:val="00605966"/>
  </w:style>
  <w:style w:type="paragraph" w:customStyle="1" w:styleId="a4">
    <w:name w:val="Содержимое таблицы"/>
    <w:basedOn w:val="Normal"/>
    <w:rsid w:val="00605966"/>
    <w:pPr>
      <w:widowControl w:val="0"/>
      <w:suppressLineNumbers/>
      <w:suppressAutoHyphens/>
      <w:spacing w:after="0" w:line="240" w:lineRule="auto"/>
    </w:pPr>
    <w:rPr>
      <w:rFonts w:ascii="Times New Roman" w:eastAsia="SimSun" w:hAnsi="Times New Roman" w:cs="Mangal"/>
      <w:kern w:val="1"/>
      <w:sz w:val="24"/>
      <w:szCs w:val="24"/>
      <w:lang w:eastAsia="hi-IN" w:bidi="hi-IN"/>
    </w:rPr>
  </w:style>
  <w:style w:type="paragraph" w:customStyle="1" w:styleId="Standard">
    <w:name w:val="Standard"/>
    <w:rsid w:val="00605966"/>
    <w:pPr>
      <w:widowControl w:val="0"/>
      <w:suppressAutoHyphens/>
      <w:autoSpaceDN w:val="0"/>
      <w:spacing w:after="0" w:line="240" w:lineRule="auto"/>
      <w:textAlignment w:val="baseline"/>
    </w:pPr>
    <w:rPr>
      <w:rFonts w:ascii="Times New Roman" w:eastAsia="Andale Sans UI" w:hAnsi="Times New Roman" w:cs="Tahoma"/>
      <w:kern w:val="3"/>
      <w:sz w:val="24"/>
      <w:szCs w:val="24"/>
      <w:lang w:val="en-US" w:bidi="en-US"/>
    </w:rPr>
  </w:style>
  <w:style w:type="paragraph" w:customStyle="1" w:styleId="TableContents">
    <w:name w:val="Table Contents"/>
    <w:basedOn w:val="Standard"/>
    <w:rsid w:val="00605966"/>
    <w:pPr>
      <w:widowControl/>
      <w:suppressLineNumbers/>
      <w:spacing w:after="200" w:line="276" w:lineRule="auto"/>
    </w:pPr>
    <w:rPr>
      <w:rFonts w:ascii="Calibri" w:eastAsia="Calibri" w:hAnsi="Calibri" w:cs="F"/>
      <w:color w:val="00000A"/>
      <w:sz w:val="22"/>
      <w:szCs w:val="22"/>
      <w:lang w:val="ru-RU" w:bidi="ar-SA"/>
    </w:rPr>
  </w:style>
  <w:style w:type="paragraph" w:styleId="stbilgi">
    <w:name w:val="header"/>
    <w:basedOn w:val="Normal"/>
    <w:link w:val="stbilgiChar"/>
    <w:uiPriority w:val="99"/>
    <w:semiHidden/>
    <w:unhideWhenUsed/>
    <w:rsid w:val="00605966"/>
    <w:pPr>
      <w:tabs>
        <w:tab w:val="center" w:pos="4677"/>
        <w:tab w:val="right" w:pos="9355"/>
      </w:tabs>
      <w:spacing w:after="0" w:line="240" w:lineRule="auto"/>
    </w:pPr>
  </w:style>
  <w:style w:type="character" w:customStyle="1" w:styleId="stbilgiChar">
    <w:name w:val="Üstbilgi Char"/>
    <w:basedOn w:val="VarsaylanParagrafYazTipi"/>
    <w:link w:val="stbilgi"/>
    <w:uiPriority w:val="99"/>
    <w:semiHidden/>
    <w:rsid w:val="00605966"/>
    <w:rPr>
      <w:rFonts w:eastAsiaTheme="minorEastAsia"/>
      <w:lang w:eastAsia="ru-RU"/>
    </w:rPr>
  </w:style>
  <w:style w:type="character" w:customStyle="1" w:styleId="grame">
    <w:name w:val="grame"/>
    <w:basedOn w:val="VarsaylanParagrafYazTipi"/>
    <w:rsid w:val="00FA1B8A"/>
  </w:style>
  <w:style w:type="paragraph" w:customStyle="1" w:styleId="20">
    <w:name w:val="Основной текст (2)"/>
    <w:basedOn w:val="Normal"/>
    <w:qFormat/>
    <w:rsid w:val="00AA3B9C"/>
    <w:pPr>
      <w:widowControl w:val="0"/>
      <w:shd w:val="clear" w:color="auto" w:fill="FFFFFF"/>
      <w:spacing w:before="540" w:after="60" w:line="0" w:lineRule="atLeast"/>
      <w:ind w:hanging="440"/>
      <w:jc w:val="both"/>
    </w:pPr>
    <w:rPr>
      <w:rFonts w:ascii="Arial" w:eastAsia="Arial" w:hAnsi="Arial" w:cs="Arial"/>
      <w:b/>
      <w:bCs/>
      <w:i/>
      <w:iCs/>
      <w:sz w:val="26"/>
      <w:szCs w:val="26"/>
      <w:lang w:eastAsia="en-US"/>
    </w:rPr>
  </w:style>
  <w:style w:type="character" w:customStyle="1" w:styleId="2CenturySchoolbook">
    <w:name w:val="Основной текст (2) + Century Schoolbook"/>
    <w:aliases w:val="81,5 pt1,Основной текст (3) + Century Schoolbook1,5 pt2,Не полужирный1,Основной текст (5) + 8,Основной текст (3) + 91,Основной текст (4) + Century Schoolbook2,Основной текст (5) + 81,Полужирный2"/>
    <w:basedOn w:val="VarsaylanParagrafYazTipi"/>
    <w:rsid w:val="00AA3B9C"/>
    <w:rPr>
      <w:rFonts w:ascii="Century Schoolbook" w:hAnsi="Century Schoolbook" w:cs="Century Schoolbook"/>
      <w:spacing w:val="0"/>
      <w:sz w:val="17"/>
      <w:szCs w:val="17"/>
    </w:rPr>
  </w:style>
  <w:style w:type="paragraph" w:styleId="KonuBal">
    <w:name w:val="Title"/>
    <w:basedOn w:val="Normal"/>
    <w:next w:val="Normal"/>
    <w:link w:val="KonuBalChar"/>
    <w:uiPriority w:val="10"/>
    <w:qFormat/>
    <w:rsid w:val="00DC4C05"/>
    <w:pPr>
      <w:widowControl w:val="0"/>
      <w:spacing w:after="0" w:line="240" w:lineRule="auto"/>
      <w:contextualSpacing/>
    </w:pPr>
    <w:rPr>
      <w:rFonts w:asciiTheme="majorHAnsi" w:eastAsiaTheme="majorEastAsia" w:hAnsiTheme="majorHAnsi" w:cstheme="majorBidi"/>
      <w:spacing w:val="-10"/>
      <w:kern w:val="28"/>
      <w:sz w:val="56"/>
      <w:szCs w:val="56"/>
      <w:lang w:val="en-GB" w:eastAsia="en-US"/>
    </w:rPr>
  </w:style>
  <w:style w:type="character" w:customStyle="1" w:styleId="KonuBalChar">
    <w:name w:val="Konu Başlığı Char"/>
    <w:basedOn w:val="VarsaylanParagrafYazTipi"/>
    <w:link w:val="KonuBal"/>
    <w:uiPriority w:val="10"/>
    <w:rsid w:val="00DC4C05"/>
    <w:rPr>
      <w:rFonts w:asciiTheme="majorHAnsi" w:eastAsiaTheme="majorEastAsia" w:hAnsiTheme="majorHAnsi" w:cstheme="majorBidi"/>
      <w:spacing w:val="-10"/>
      <w:kern w:val="28"/>
      <w:sz w:val="56"/>
      <w:szCs w:val="56"/>
      <w:lang w:val="en-GB"/>
    </w:rPr>
  </w:style>
  <w:style w:type="paragraph" w:customStyle="1" w:styleId="post-viewblock">
    <w:name w:val="post-view__block"/>
    <w:basedOn w:val="Normal"/>
    <w:rsid w:val="00A003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Attribute2">
    <w:name w:val="ParaAttribute2"/>
    <w:rsid w:val="00725B7C"/>
    <w:pPr>
      <w:widowControl w:val="0"/>
      <w:wordWrap w:val="0"/>
      <w:spacing w:after="160" w:line="240" w:lineRule="auto"/>
    </w:pPr>
    <w:rPr>
      <w:rFonts w:ascii="Times New Roman" w:eastAsia="Batang" w:hAnsi="Times New Roman" w:cs="Times New Roman"/>
      <w:sz w:val="20"/>
      <w:szCs w:val="20"/>
      <w:lang w:eastAsia="ru-RU"/>
    </w:rPr>
  </w:style>
  <w:style w:type="character" w:customStyle="1" w:styleId="CharAttribute12">
    <w:name w:val="CharAttribute12"/>
    <w:rsid w:val="00725B7C"/>
    <w:rPr>
      <w:rFonts w:ascii="Times New Roman" w:eastAsia="Batang" w:hAnsi="Batang"/>
      <w:sz w:val="22"/>
    </w:rPr>
  </w:style>
  <w:style w:type="character" w:customStyle="1" w:styleId="CharAttribute13">
    <w:name w:val="CharAttribute13"/>
    <w:rsid w:val="00725B7C"/>
    <w:rPr>
      <w:rFonts w:ascii="Times New Roman" w:eastAsia="Batang" w:hAnsi="Batang"/>
      <w:b/>
      <w:sz w:val="22"/>
    </w:rPr>
  </w:style>
  <w:style w:type="character" w:customStyle="1" w:styleId="CharAttribute14">
    <w:name w:val="CharAttribute14"/>
    <w:rsid w:val="00725B7C"/>
    <w:rPr>
      <w:rFonts w:ascii="Times New Roman" w:eastAsia="Batang" w:hAnsi="Batang"/>
      <w:sz w:val="22"/>
      <w:shd w:val="clear" w:color="auto" w:fill="FFFFFF"/>
    </w:rPr>
  </w:style>
  <w:style w:type="paragraph" w:customStyle="1" w:styleId="jsx-4247481572">
    <w:name w:val="jsx-4247481572"/>
    <w:basedOn w:val="Normal"/>
    <w:rsid w:val="00725B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lign-left">
    <w:name w:val="align-left"/>
    <w:basedOn w:val="Normal"/>
    <w:rsid w:val="000F7B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35">
    <w:name w:val="Font Style35"/>
    <w:rsid w:val="0065673E"/>
    <w:rPr>
      <w:rFonts w:ascii="Times New Roman" w:hAnsi="Times New Roman" w:cs="Times New Roman"/>
      <w:sz w:val="22"/>
      <w:szCs w:val="22"/>
    </w:rPr>
  </w:style>
  <w:style w:type="paragraph" w:customStyle="1" w:styleId="analiz-picture">
    <w:name w:val="analiz-picture"/>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
    <w:name w:val="t"/>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
    <w:name w:val="w"/>
    <w:basedOn w:val="VarsaylanParagrafYazTipi"/>
    <w:rsid w:val="00AA3625"/>
  </w:style>
  <w:style w:type="paragraph" w:customStyle="1" w:styleId="NESHeading2">
    <w:name w:val="NES Heading 2"/>
    <w:basedOn w:val="Balk1"/>
    <w:next w:val="Normal"/>
    <w:autoRedefine/>
    <w:rsid w:val="00C66852"/>
    <w:pPr>
      <w:keepNext w:val="0"/>
      <w:keepLines w:val="0"/>
      <w:widowControl w:val="0"/>
      <w:numPr>
        <w:numId w:val="6"/>
      </w:numPr>
      <w:spacing w:before="240" w:after="120" w:line="360" w:lineRule="auto"/>
    </w:pPr>
    <w:rPr>
      <w:rFonts w:ascii="Arial" w:eastAsiaTheme="minorHAnsi" w:hAnsi="Arial" w:cs="Arial"/>
      <w:bCs w:val="0"/>
      <w:color w:val="auto"/>
      <w:lang w:val="en-GB" w:eastAsia="en-US"/>
    </w:rPr>
  </w:style>
  <w:style w:type="character" w:customStyle="1" w:styleId="a5">
    <w:name w:val="Основной текст_"/>
    <w:basedOn w:val="VarsaylanParagrafYazTipi"/>
    <w:link w:val="23"/>
    <w:rsid w:val="0081567E"/>
    <w:rPr>
      <w:rFonts w:ascii="Times New Roman" w:eastAsia="Times New Roman" w:hAnsi="Times New Roman" w:cs="Times New Roman"/>
      <w:sz w:val="23"/>
      <w:szCs w:val="23"/>
      <w:shd w:val="clear" w:color="auto" w:fill="FFFFFF"/>
    </w:rPr>
  </w:style>
  <w:style w:type="character" w:customStyle="1" w:styleId="120">
    <w:name w:val="Основной текст12"/>
    <w:basedOn w:val="a5"/>
    <w:rsid w:val="0081567E"/>
    <w:rPr>
      <w:rFonts w:ascii="Times New Roman" w:eastAsia="Times New Roman" w:hAnsi="Times New Roman" w:cs="Times New Roman"/>
      <w:color w:val="000000"/>
      <w:spacing w:val="0"/>
      <w:w w:val="100"/>
      <w:position w:val="0"/>
      <w:sz w:val="23"/>
      <w:szCs w:val="23"/>
      <w:shd w:val="clear" w:color="auto" w:fill="FFFFFF"/>
      <w:lang w:val="ru-RU"/>
    </w:rPr>
  </w:style>
  <w:style w:type="paragraph" w:customStyle="1" w:styleId="23">
    <w:name w:val="Основной текст23"/>
    <w:basedOn w:val="Normal"/>
    <w:link w:val="a5"/>
    <w:rsid w:val="0081567E"/>
    <w:pPr>
      <w:widowControl w:val="0"/>
      <w:shd w:val="clear" w:color="auto" w:fill="FFFFFF"/>
      <w:spacing w:after="3840" w:line="0" w:lineRule="atLeast"/>
      <w:ind w:hanging="660"/>
      <w:jc w:val="center"/>
    </w:pPr>
    <w:rPr>
      <w:rFonts w:ascii="Times New Roman" w:eastAsia="Times New Roman" w:hAnsi="Times New Roman" w:cs="Times New Roman"/>
      <w:sz w:val="23"/>
      <w:szCs w:val="23"/>
      <w:lang w:eastAsia="en-US"/>
    </w:rPr>
  </w:style>
  <w:style w:type="paragraph" w:customStyle="1" w:styleId="Stanza">
    <w:name w:val="Stanza"/>
    <w:next w:val="Normal"/>
    <w:uiPriority w:val="99"/>
    <w:rsid w:val="00066D55"/>
    <w:pPr>
      <w:widowControl w:val="0"/>
      <w:suppressAutoHyphens/>
      <w:autoSpaceDE w:val="0"/>
      <w:autoSpaceDN w:val="0"/>
      <w:adjustRightInd w:val="0"/>
      <w:spacing w:after="0" w:line="240" w:lineRule="auto"/>
      <w:ind w:left="600" w:right="600"/>
    </w:pPr>
    <w:rPr>
      <w:rFonts w:ascii="Times New Roman" w:eastAsia="Times New Roman" w:hAnsi="Times New Roman" w:cs="Times New Roman"/>
      <w:sz w:val="24"/>
      <w:szCs w:val="24"/>
      <w:lang w:eastAsia="ru-RU"/>
    </w:rPr>
  </w:style>
  <w:style w:type="paragraph" w:customStyle="1" w:styleId="fr1">
    <w:name w:val="fr1"/>
    <w:basedOn w:val="Normal"/>
    <w:rsid w:val="00066D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ESNormalChar">
    <w:name w:val="NES Normal Char"/>
    <w:link w:val="NESNormal"/>
    <w:locked/>
    <w:rsid w:val="00066D55"/>
    <w:rPr>
      <w:rFonts w:ascii="Arial" w:hAnsi="Arial" w:cs="Arial"/>
      <w:b/>
      <w:sz w:val="20"/>
      <w:szCs w:val="28"/>
    </w:rPr>
  </w:style>
  <w:style w:type="paragraph" w:customStyle="1" w:styleId="NESNormal">
    <w:name w:val="NES Normal"/>
    <w:basedOn w:val="Normal"/>
    <w:link w:val="NESNormalChar"/>
    <w:autoRedefine/>
    <w:rsid w:val="00066D55"/>
    <w:pPr>
      <w:widowControl w:val="0"/>
      <w:spacing w:after="240" w:line="240" w:lineRule="exact"/>
    </w:pPr>
    <w:rPr>
      <w:rFonts w:ascii="Arial" w:eastAsiaTheme="minorHAnsi" w:hAnsi="Arial" w:cs="Arial"/>
      <w:b/>
      <w:sz w:val="20"/>
      <w:szCs w:val="28"/>
      <w:lang w:eastAsia="en-US"/>
    </w:rPr>
  </w:style>
  <w:style w:type="paragraph" w:customStyle="1" w:styleId="Pa11">
    <w:name w:val="Pa11"/>
    <w:basedOn w:val="Default"/>
    <w:next w:val="Default"/>
    <w:uiPriority w:val="99"/>
    <w:rsid w:val="003F3AA5"/>
    <w:pPr>
      <w:spacing w:line="231" w:lineRule="atLeast"/>
    </w:pPr>
    <w:rPr>
      <w:rFonts w:ascii="SchoolBook Kza" w:hAnsi="SchoolBook Kza" w:cstheme="minorBidi"/>
      <w:color w:val="auto"/>
    </w:rPr>
  </w:style>
  <w:style w:type="paragraph" w:customStyle="1" w:styleId="Pa131">
    <w:name w:val="Pa131"/>
    <w:basedOn w:val="Default"/>
    <w:next w:val="Default"/>
    <w:uiPriority w:val="99"/>
    <w:rsid w:val="003F3AA5"/>
    <w:pPr>
      <w:spacing w:line="231" w:lineRule="atLeast"/>
    </w:pPr>
    <w:rPr>
      <w:rFonts w:ascii="SchoolBook Kza" w:hAnsi="SchoolBook Kza" w:cstheme="minorBidi"/>
      <w:color w:val="auto"/>
    </w:rPr>
  </w:style>
  <w:style w:type="paragraph" w:customStyle="1" w:styleId="Pa132">
    <w:name w:val="Pa132"/>
    <w:basedOn w:val="Default"/>
    <w:next w:val="Default"/>
    <w:uiPriority w:val="99"/>
    <w:rsid w:val="003F3AA5"/>
    <w:pPr>
      <w:spacing w:line="231" w:lineRule="atLeast"/>
    </w:pPr>
    <w:rPr>
      <w:rFonts w:ascii="SchoolBook Kza" w:hAnsi="SchoolBook Kza" w:cstheme="minorBidi"/>
      <w:color w:val="auto"/>
    </w:rPr>
  </w:style>
  <w:style w:type="paragraph" w:customStyle="1" w:styleId="Pa81">
    <w:name w:val="Pa81"/>
    <w:basedOn w:val="Default"/>
    <w:next w:val="Default"/>
    <w:uiPriority w:val="99"/>
    <w:rsid w:val="003F3AA5"/>
    <w:pPr>
      <w:spacing w:line="231" w:lineRule="atLeast"/>
    </w:pPr>
    <w:rPr>
      <w:rFonts w:ascii="SchoolBook Kza" w:hAnsi="SchoolBook Kza" w:cstheme="minorBidi"/>
      <w:color w:val="auto"/>
    </w:rPr>
  </w:style>
  <w:style w:type="character" w:customStyle="1" w:styleId="line">
    <w:name w:val="line"/>
    <w:basedOn w:val="VarsaylanParagrafYazTipi"/>
    <w:rsid w:val="00C811D3"/>
  </w:style>
  <w:style w:type="character" w:customStyle="1" w:styleId="line2r">
    <w:name w:val="line2r"/>
    <w:basedOn w:val="VarsaylanParagrafYazTipi"/>
    <w:rsid w:val="00C811D3"/>
  </w:style>
  <w:style w:type="paragraph" w:customStyle="1" w:styleId="osn0">
    <w:name w:val="osn0"/>
    <w:basedOn w:val="Normal"/>
    <w:rsid w:val="00C811D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7">
    <w:name w:val="Pa7"/>
    <w:basedOn w:val="Normal"/>
    <w:next w:val="Normal"/>
    <w:uiPriority w:val="99"/>
    <w:rsid w:val="00491B1D"/>
    <w:pPr>
      <w:autoSpaceDE w:val="0"/>
      <w:autoSpaceDN w:val="0"/>
      <w:adjustRightInd w:val="0"/>
      <w:spacing w:after="0" w:line="221" w:lineRule="atLeast"/>
    </w:pPr>
    <w:rPr>
      <w:rFonts w:ascii="Segoe UI" w:hAnsi="Segoe UI" w:cs="Segoe UI"/>
      <w:sz w:val="24"/>
      <w:szCs w:val="24"/>
    </w:rPr>
  </w:style>
  <w:style w:type="character" w:customStyle="1" w:styleId="small1">
    <w:name w:val="small1"/>
    <w:basedOn w:val="VarsaylanParagrafYazTipi"/>
    <w:rsid w:val="00856988"/>
    <w:rPr>
      <w:sz w:val="16"/>
      <w:szCs w:val="16"/>
    </w:rPr>
  </w:style>
  <w:style w:type="paragraph" w:customStyle="1" w:styleId="14">
    <w:name w:val="Стиль1"/>
    <w:basedOn w:val="Normal"/>
    <w:qFormat/>
    <w:rsid w:val="00744911"/>
    <w:rPr>
      <w:rFonts w:eastAsiaTheme="minorHAnsi"/>
      <w:lang w:eastAsia="en-US"/>
    </w:rPr>
  </w:style>
  <w:style w:type="paragraph" w:styleId="HTMLncedenBiimlendirilmi">
    <w:name w:val="HTML Preformatted"/>
    <w:basedOn w:val="Normal"/>
    <w:link w:val="HTMLncedenBiimlendirilmiChar"/>
    <w:uiPriority w:val="99"/>
    <w:semiHidden/>
    <w:unhideWhenUsed/>
    <w:rsid w:val="001D6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1D6217"/>
    <w:rPr>
      <w:rFonts w:ascii="Courier New" w:eastAsia="Times New Roman" w:hAnsi="Courier New" w:cs="Courier New"/>
      <w:sz w:val="20"/>
      <w:szCs w:val="20"/>
      <w:lang w:eastAsia="ru-RU"/>
    </w:rPr>
  </w:style>
  <w:style w:type="paragraph" w:customStyle="1" w:styleId="a6">
    <w:name w:val="Стиль"/>
    <w:rsid w:val="007A408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styleId="DipnotBavurusu">
    <w:name w:val="footnote reference"/>
    <w:uiPriority w:val="99"/>
    <w:semiHidden/>
    <w:rsid w:val="00141810"/>
    <w:rPr>
      <w:vertAlign w:val="superscript"/>
    </w:rPr>
  </w:style>
  <w:style w:type="character" w:customStyle="1" w:styleId="mw-headline">
    <w:name w:val="mw-headline"/>
    <w:basedOn w:val="VarsaylanParagrafYazTipi"/>
    <w:rsid w:val="008A5A13"/>
  </w:style>
  <w:style w:type="character" w:customStyle="1" w:styleId="vl">
    <w:name w:val="vl"/>
    <w:basedOn w:val="VarsaylanParagrafYazTipi"/>
    <w:rsid w:val="004417BC"/>
  </w:style>
  <w:style w:type="character" w:customStyle="1" w:styleId="butback1">
    <w:name w:val="butback1"/>
    <w:basedOn w:val="VarsaylanParagrafYazTipi"/>
    <w:rsid w:val="00155A60"/>
    <w:rPr>
      <w:color w:val="666666"/>
    </w:rPr>
  </w:style>
  <w:style w:type="paragraph" w:customStyle="1" w:styleId="Pa2">
    <w:name w:val="Pa2"/>
    <w:basedOn w:val="Default"/>
    <w:next w:val="Default"/>
    <w:uiPriority w:val="99"/>
    <w:rsid w:val="00155A60"/>
    <w:pPr>
      <w:spacing w:line="261" w:lineRule="atLeast"/>
    </w:pPr>
    <w:rPr>
      <w:rFonts w:ascii="Segoe UI" w:eastAsia="Calibri" w:hAnsi="Segoe UI" w:cs="Segoe UI"/>
      <w:color w:val="auto"/>
      <w:lang w:eastAsia="ru-RU"/>
    </w:rPr>
  </w:style>
  <w:style w:type="paragraph" w:customStyle="1" w:styleId="33">
    <w:name w:val="Основной текст3"/>
    <w:basedOn w:val="Normal"/>
    <w:rsid w:val="00155A60"/>
    <w:pPr>
      <w:widowControl w:val="0"/>
      <w:shd w:val="clear" w:color="auto" w:fill="FFFFFF"/>
      <w:spacing w:after="4560" w:line="0" w:lineRule="atLeast"/>
      <w:ind w:hanging="720"/>
      <w:jc w:val="center"/>
    </w:pPr>
    <w:rPr>
      <w:rFonts w:ascii="Times New Roman" w:eastAsia="Times New Roman" w:hAnsi="Times New Roman" w:cs="Times New Roman"/>
      <w:spacing w:val="3"/>
      <w:sz w:val="21"/>
      <w:szCs w:val="21"/>
      <w:lang w:eastAsia="en-US"/>
    </w:rPr>
  </w:style>
  <w:style w:type="character" w:customStyle="1" w:styleId="22">
    <w:name w:val="Основной текст2"/>
    <w:basedOn w:val="VarsaylanParagrafYazTipi"/>
    <w:rsid w:val="00155A60"/>
    <w:rPr>
      <w:rFonts w:ascii="Times New Roman" w:eastAsia="Times New Roman" w:hAnsi="Times New Roman" w:cs="Times New Roman"/>
      <w:b w:val="0"/>
      <w:bCs w:val="0"/>
      <w:i w:val="0"/>
      <w:iCs w:val="0"/>
      <w:smallCaps w:val="0"/>
      <w:strike w:val="0"/>
      <w:color w:val="000000"/>
      <w:spacing w:val="3"/>
      <w:w w:val="100"/>
      <w:position w:val="0"/>
      <w:sz w:val="21"/>
      <w:szCs w:val="21"/>
      <w:u w:val="none"/>
      <w:lang w:val="ru-RU"/>
    </w:rPr>
  </w:style>
  <w:style w:type="character" w:customStyle="1" w:styleId="hps">
    <w:name w:val="hps"/>
    <w:uiPriority w:val="99"/>
    <w:rsid w:val="002450B9"/>
  </w:style>
  <w:style w:type="paragraph" w:customStyle="1" w:styleId="slide-number">
    <w:name w:val="slide-number"/>
    <w:basedOn w:val="Normal"/>
    <w:rsid w:val="00771D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
    <w:name w:val="Style1"/>
    <w:basedOn w:val="Normal"/>
    <w:uiPriority w:val="99"/>
    <w:rsid w:val="00771D6E"/>
    <w:pPr>
      <w:widowControl w:val="0"/>
      <w:autoSpaceDE w:val="0"/>
      <w:autoSpaceDN w:val="0"/>
      <w:adjustRightInd w:val="0"/>
      <w:spacing w:after="0" w:line="274" w:lineRule="exact"/>
      <w:ind w:firstLine="341"/>
      <w:jc w:val="both"/>
    </w:pPr>
    <w:rPr>
      <w:rFonts w:ascii="Bookman Old Style" w:eastAsia="Times New Roman" w:hAnsi="Bookman Old Style" w:cs="Times New Roman"/>
      <w:sz w:val="24"/>
      <w:szCs w:val="24"/>
    </w:rPr>
  </w:style>
  <w:style w:type="paragraph" w:customStyle="1" w:styleId="Style14">
    <w:name w:val="Style14"/>
    <w:basedOn w:val="Normal"/>
    <w:uiPriority w:val="99"/>
    <w:rsid w:val="00771D6E"/>
    <w:pPr>
      <w:widowControl w:val="0"/>
      <w:autoSpaceDE w:val="0"/>
      <w:autoSpaceDN w:val="0"/>
      <w:adjustRightInd w:val="0"/>
      <w:spacing w:after="0" w:line="264" w:lineRule="exact"/>
    </w:pPr>
    <w:rPr>
      <w:rFonts w:ascii="Bookman Old Style" w:eastAsia="Times New Roman" w:hAnsi="Bookman Old Style" w:cs="Times New Roman"/>
      <w:sz w:val="24"/>
      <w:szCs w:val="24"/>
    </w:rPr>
  </w:style>
  <w:style w:type="character" w:customStyle="1" w:styleId="FontStyle29">
    <w:name w:val="Font Style29"/>
    <w:basedOn w:val="VarsaylanParagrafYazTipi"/>
    <w:uiPriority w:val="99"/>
    <w:rsid w:val="00771D6E"/>
    <w:rPr>
      <w:rFonts w:ascii="Times New Roman" w:hAnsi="Times New Roman" w:cs="Times New Roman"/>
      <w:sz w:val="22"/>
      <w:szCs w:val="22"/>
    </w:rPr>
  </w:style>
  <w:style w:type="character" w:customStyle="1" w:styleId="FontStyle30">
    <w:name w:val="Font Style30"/>
    <w:basedOn w:val="VarsaylanParagrafYazTipi"/>
    <w:uiPriority w:val="99"/>
    <w:rsid w:val="00771D6E"/>
    <w:rPr>
      <w:rFonts w:ascii="Times New Roman" w:hAnsi="Times New Roman" w:cs="Times New Roman"/>
      <w:b/>
      <w:bCs/>
      <w:sz w:val="22"/>
      <w:szCs w:val="22"/>
    </w:rPr>
  </w:style>
  <w:style w:type="character" w:customStyle="1" w:styleId="FontStyle27">
    <w:name w:val="Font Style27"/>
    <w:basedOn w:val="VarsaylanParagrafYazTipi"/>
    <w:uiPriority w:val="99"/>
    <w:rsid w:val="00771D6E"/>
    <w:rPr>
      <w:rFonts w:ascii="Times New Roman" w:hAnsi="Times New Roman" w:cs="Times New Roman"/>
      <w:b/>
      <w:bCs/>
      <w:sz w:val="18"/>
      <w:szCs w:val="18"/>
    </w:rPr>
  </w:style>
  <w:style w:type="paragraph" w:customStyle="1" w:styleId="Style25">
    <w:name w:val="Style25"/>
    <w:basedOn w:val="Normal"/>
    <w:uiPriority w:val="99"/>
    <w:rsid w:val="00771D6E"/>
    <w:pPr>
      <w:widowControl w:val="0"/>
      <w:autoSpaceDE w:val="0"/>
      <w:autoSpaceDN w:val="0"/>
      <w:adjustRightInd w:val="0"/>
      <w:spacing w:after="0" w:line="245" w:lineRule="exact"/>
      <w:ind w:hanging="542"/>
    </w:pPr>
    <w:rPr>
      <w:rFonts w:ascii="Times New Roman" w:eastAsia="Times New Roman" w:hAnsi="Times New Roman" w:cs="Times New Roman"/>
      <w:sz w:val="24"/>
      <w:szCs w:val="24"/>
    </w:rPr>
  </w:style>
  <w:style w:type="paragraph" w:customStyle="1" w:styleId="Style19">
    <w:name w:val="Style19"/>
    <w:basedOn w:val="Normal"/>
    <w:uiPriority w:val="99"/>
    <w:rsid w:val="00771D6E"/>
    <w:pPr>
      <w:widowControl w:val="0"/>
      <w:autoSpaceDE w:val="0"/>
      <w:autoSpaceDN w:val="0"/>
      <w:adjustRightInd w:val="0"/>
      <w:spacing w:after="0" w:line="230" w:lineRule="exact"/>
      <w:ind w:firstLine="182"/>
      <w:jc w:val="both"/>
    </w:pPr>
    <w:rPr>
      <w:rFonts w:ascii="Bookman Old Style" w:eastAsia="Times New Roman" w:hAnsi="Bookman Old Style" w:cs="Times New Roman"/>
      <w:sz w:val="24"/>
      <w:szCs w:val="24"/>
    </w:rPr>
  </w:style>
  <w:style w:type="paragraph" w:customStyle="1" w:styleId="Style23">
    <w:name w:val="Style23"/>
    <w:basedOn w:val="Normal"/>
    <w:uiPriority w:val="99"/>
    <w:rsid w:val="00771D6E"/>
    <w:pPr>
      <w:widowControl w:val="0"/>
      <w:autoSpaceDE w:val="0"/>
      <w:autoSpaceDN w:val="0"/>
      <w:adjustRightInd w:val="0"/>
      <w:spacing w:after="0" w:line="221" w:lineRule="exact"/>
      <w:ind w:firstLine="413"/>
      <w:jc w:val="both"/>
    </w:pPr>
    <w:rPr>
      <w:rFonts w:ascii="Bookman Old Style" w:eastAsia="Times New Roman" w:hAnsi="Bookman Old Style" w:cs="Times New Roman"/>
      <w:sz w:val="24"/>
      <w:szCs w:val="24"/>
    </w:rPr>
  </w:style>
  <w:style w:type="paragraph" w:customStyle="1" w:styleId="Style3">
    <w:name w:val="Style3"/>
    <w:basedOn w:val="Normal"/>
    <w:uiPriority w:val="99"/>
    <w:rsid w:val="00771D6E"/>
    <w:pPr>
      <w:widowControl w:val="0"/>
      <w:autoSpaceDE w:val="0"/>
      <w:autoSpaceDN w:val="0"/>
      <w:adjustRightInd w:val="0"/>
      <w:spacing w:after="0" w:line="245" w:lineRule="exact"/>
      <w:ind w:hanging="547"/>
    </w:pPr>
    <w:rPr>
      <w:rFonts w:ascii="Bookman Old Style" w:eastAsia="Times New Roman" w:hAnsi="Bookman Old Style" w:cs="Times New Roman"/>
      <w:sz w:val="24"/>
      <w:szCs w:val="24"/>
    </w:rPr>
  </w:style>
  <w:style w:type="character" w:customStyle="1" w:styleId="FontStyle32">
    <w:name w:val="Font Style32"/>
    <w:basedOn w:val="VarsaylanParagrafYazTipi"/>
    <w:uiPriority w:val="99"/>
    <w:rsid w:val="00771D6E"/>
    <w:rPr>
      <w:rFonts w:ascii="Bookman Old Style" w:hAnsi="Bookman Old Style" w:cs="Bookman Old Style"/>
      <w:spacing w:val="10"/>
      <w:sz w:val="14"/>
      <w:szCs w:val="14"/>
    </w:rPr>
  </w:style>
  <w:style w:type="paragraph" w:customStyle="1" w:styleId="Style20">
    <w:name w:val="Style20"/>
    <w:basedOn w:val="Normal"/>
    <w:uiPriority w:val="99"/>
    <w:rsid w:val="00771D6E"/>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28">
    <w:name w:val="Font Style28"/>
    <w:basedOn w:val="VarsaylanParagrafYazTipi"/>
    <w:uiPriority w:val="99"/>
    <w:rsid w:val="00771D6E"/>
    <w:rPr>
      <w:rFonts w:ascii="Times New Roman" w:hAnsi="Times New Roman" w:cs="Times New Roman"/>
      <w:b/>
      <w:bCs/>
      <w:sz w:val="20"/>
      <w:szCs w:val="20"/>
    </w:rPr>
  </w:style>
  <w:style w:type="paragraph" w:styleId="AklamaMetni">
    <w:name w:val="annotation text"/>
    <w:basedOn w:val="Normal"/>
    <w:link w:val="AklamaMetniChar"/>
    <w:uiPriority w:val="99"/>
    <w:unhideWhenUsed/>
    <w:rsid w:val="00CB5E13"/>
    <w:pPr>
      <w:spacing w:after="160" w:line="252" w:lineRule="auto"/>
    </w:pPr>
    <w:rPr>
      <w:rFonts w:ascii="Calibri" w:eastAsia="Calibri" w:hAnsi="Calibri" w:cs="Times New Roman"/>
      <w:sz w:val="20"/>
      <w:szCs w:val="20"/>
      <w:lang w:val="en-GB" w:eastAsia="en-US"/>
    </w:rPr>
  </w:style>
  <w:style w:type="character" w:customStyle="1" w:styleId="AklamaMetniChar">
    <w:name w:val="Açıklama Metni Char"/>
    <w:basedOn w:val="VarsaylanParagrafYazTipi"/>
    <w:link w:val="AklamaMetni"/>
    <w:uiPriority w:val="99"/>
    <w:rsid w:val="00CB5E13"/>
    <w:rPr>
      <w:rFonts w:ascii="Calibri" w:eastAsia="Calibri" w:hAnsi="Calibri" w:cs="Times New Roman"/>
      <w:sz w:val="20"/>
      <w:szCs w:val="20"/>
      <w:lang w:val="en-GB"/>
    </w:rPr>
  </w:style>
  <w:style w:type="character" w:customStyle="1" w:styleId="a7">
    <w:name w:val="Основной текст + Полужирный"/>
    <w:uiPriority w:val="99"/>
    <w:rsid w:val="008218D5"/>
    <w:rPr>
      <w:rFonts w:ascii="Times New Roman" w:hAnsi="Times New Roman" w:cs="Times New Roman"/>
      <w:b/>
      <w:bCs/>
      <w:i w:val="0"/>
      <w:iCs w:val="0"/>
      <w:spacing w:val="0"/>
      <w:sz w:val="17"/>
      <w:szCs w:val="17"/>
    </w:rPr>
  </w:style>
  <w:style w:type="character" w:customStyle="1" w:styleId="15">
    <w:name w:val="Основной текст + Полужирный1"/>
    <w:aliases w:val="Курсив"/>
    <w:uiPriority w:val="99"/>
    <w:rsid w:val="008218D5"/>
    <w:rPr>
      <w:rFonts w:ascii="Times New Roman" w:hAnsi="Times New Roman" w:cs="Times New Roman"/>
      <w:b/>
      <w:bCs/>
      <w:i/>
      <w:iCs/>
      <w:spacing w:val="0"/>
      <w:sz w:val="17"/>
      <w:szCs w:val="17"/>
    </w:rPr>
  </w:style>
  <w:style w:type="paragraph" w:customStyle="1" w:styleId="a-txt">
    <w:name w:val="a-txt"/>
    <w:basedOn w:val="Normal"/>
    <w:rsid w:val="00380C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11">
    <w:name w:val="Font Style11"/>
    <w:basedOn w:val="VarsaylanParagrafYazTipi"/>
    <w:uiPriority w:val="99"/>
    <w:rsid w:val="00127C8A"/>
    <w:rPr>
      <w:rFonts w:ascii="Palatino Linotype" w:hAnsi="Palatino Linotype" w:cs="Palatino Linotype"/>
      <w:spacing w:val="30"/>
      <w:sz w:val="22"/>
      <w:szCs w:val="22"/>
    </w:rPr>
  </w:style>
  <w:style w:type="character" w:customStyle="1" w:styleId="FontStyle16">
    <w:name w:val="Font Style16"/>
    <w:basedOn w:val="VarsaylanParagrafYazTipi"/>
    <w:uiPriority w:val="99"/>
    <w:rsid w:val="00127C8A"/>
    <w:rPr>
      <w:rFonts w:ascii="Bookman Old Style" w:hAnsi="Bookman Old Style" w:cs="Bookman Old Style"/>
      <w:sz w:val="26"/>
      <w:szCs w:val="26"/>
    </w:rPr>
  </w:style>
  <w:style w:type="character" w:customStyle="1" w:styleId="c3c5">
    <w:name w:val="c3 c5"/>
    <w:basedOn w:val="VarsaylanParagrafYazTipi"/>
    <w:rsid w:val="004D12B2"/>
  </w:style>
  <w:style w:type="character" w:customStyle="1" w:styleId="34">
    <w:name w:val="Заголовок №3_"/>
    <w:basedOn w:val="VarsaylanParagrafYazTipi"/>
    <w:link w:val="310"/>
    <w:rsid w:val="004D12B2"/>
    <w:rPr>
      <w:rFonts w:ascii="Arial" w:eastAsia="Arial" w:hAnsi="Arial" w:cs="Arial"/>
      <w:sz w:val="18"/>
      <w:szCs w:val="18"/>
      <w:shd w:val="clear" w:color="auto" w:fill="FFFFFF"/>
    </w:rPr>
  </w:style>
  <w:style w:type="paragraph" w:customStyle="1" w:styleId="310">
    <w:name w:val="Заголовок №31"/>
    <w:basedOn w:val="Normal"/>
    <w:link w:val="34"/>
    <w:qFormat/>
    <w:rsid w:val="004D12B2"/>
    <w:pPr>
      <w:shd w:val="clear" w:color="auto" w:fill="FFFFFF"/>
      <w:spacing w:after="60" w:line="0" w:lineRule="atLeast"/>
      <w:jc w:val="both"/>
      <w:outlineLvl w:val="2"/>
    </w:pPr>
    <w:rPr>
      <w:rFonts w:ascii="Arial" w:eastAsia="Arial" w:hAnsi="Arial" w:cs="Arial"/>
      <w:sz w:val="18"/>
      <w:szCs w:val="18"/>
      <w:lang w:eastAsia="en-US"/>
    </w:rPr>
  </w:style>
  <w:style w:type="paragraph" w:customStyle="1" w:styleId="Style11">
    <w:name w:val="Style11"/>
    <w:basedOn w:val="Normal"/>
    <w:uiPriority w:val="99"/>
    <w:rsid w:val="001C5557"/>
    <w:pPr>
      <w:widowControl w:val="0"/>
      <w:autoSpaceDE w:val="0"/>
      <w:autoSpaceDN w:val="0"/>
      <w:adjustRightInd w:val="0"/>
      <w:spacing w:after="0" w:line="240" w:lineRule="auto"/>
    </w:pPr>
    <w:rPr>
      <w:rFonts w:ascii="Tahoma" w:eastAsia="Times New Roman" w:hAnsi="Tahoma" w:cs="Tahoma"/>
      <w:sz w:val="24"/>
      <w:szCs w:val="24"/>
    </w:rPr>
  </w:style>
  <w:style w:type="table" w:customStyle="1" w:styleId="-111">
    <w:name w:val="Таблица-сетка 1 светлая — акцент 11"/>
    <w:basedOn w:val="NormalTablo"/>
    <w:next w:val="NormalTablo"/>
    <w:uiPriority w:val="46"/>
    <w:rsid w:val="00322E96"/>
    <w:pPr>
      <w:spacing w:after="0" w:line="240" w:lineRule="auto"/>
    </w:pPr>
    <w:rPr>
      <w:rFonts w:ascii="Calibri" w:eastAsia="Calibri" w:hAnsi="Calibri" w:cs="Times New Roman"/>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customStyle="1" w:styleId="watch-title">
    <w:name w:val="watch-title"/>
    <w:basedOn w:val="VarsaylanParagrafYazTipi"/>
    <w:rsid w:val="00345EA1"/>
    <w:rPr>
      <w:sz w:val="24"/>
      <w:szCs w:val="24"/>
      <w:bdr w:val="none" w:sz="0" w:space="0" w:color="auto" w:frame="1"/>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2667">
      <w:bodyDiv w:val="1"/>
      <w:marLeft w:val="0"/>
      <w:marRight w:val="0"/>
      <w:marTop w:val="0"/>
      <w:marBottom w:val="0"/>
      <w:divBdr>
        <w:top w:val="none" w:sz="0" w:space="0" w:color="auto"/>
        <w:left w:val="none" w:sz="0" w:space="0" w:color="auto"/>
        <w:bottom w:val="none" w:sz="0" w:space="0" w:color="auto"/>
        <w:right w:val="none" w:sz="0" w:space="0" w:color="auto"/>
      </w:divBdr>
    </w:div>
    <w:div w:id="13461896">
      <w:bodyDiv w:val="1"/>
      <w:marLeft w:val="0"/>
      <w:marRight w:val="0"/>
      <w:marTop w:val="0"/>
      <w:marBottom w:val="0"/>
      <w:divBdr>
        <w:top w:val="none" w:sz="0" w:space="0" w:color="auto"/>
        <w:left w:val="none" w:sz="0" w:space="0" w:color="auto"/>
        <w:bottom w:val="none" w:sz="0" w:space="0" w:color="auto"/>
        <w:right w:val="none" w:sz="0" w:space="0" w:color="auto"/>
      </w:divBdr>
    </w:div>
    <w:div w:id="13849054">
      <w:bodyDiv w:val="1"/>
      <w:marLeft w:val="0"/>
      <w:marRight w:val="0"/>
      <w:marTop w:val="0"/>
      <w:marBottom w:val="0"/>
      <w:divBdr>
        <w:top w:val="none" w:sz="0" w:space="0" w:color="auto"/>
        <w:left w:val="none" w:sz="0" w:space="0" w:color="auto"/>
        <w:bottom w:val="none" w:sz="0" w:space="0" w:color="auto"/>
        <w:right w:val="none" w:sz="0" w:space="0" w:color="auto"/>
      </w:divBdr>
    </w:div>
    <w:div w:id="23529697">
      <w:bodyDiv w:val="1"/>
      <w:marLeft w:val="0"/>
      <w:marRight w:val="0"/>
      <w:marTop w:val="0"/>
      <w:marBottom w:val="0"/>
      <w:divBdr>
        <w:top w:val="none" w:sz="0" w:space="0" w:color="auto"/>
        <w:left w:val="none" w:sz="0" w:space="0" w:color="auto"/>
        <w:bottom w:val="none" w:sz="0" w:space="0" w:color="auto"/>
        <w:right w:val="none" w:sz="0" w:space="0" w:color="auto"/>
      </w:divBdr>
    </w:div>
    <w:div w:id="43526694">
      <w:bodyDiv w:val="1"/>
      <w:marLeft w:val="0"/>
      <w:marRight w:val="0"/>
      <w:marTop w:val="0"/>
      <w:marBottom w:val="0"/>
      <w:divBdr>
        <w:top w:val="none" w:sz="0" w:space="0" w:color="auto"/>
        <w:left w:val="none" w:sz="0" w:space="0" w:color="auto"/>
        <w:bottom w:val="none" w:sz="0" w:space="0" w:color="auto"/>
        <w:right w:val="none" w:sz="0" w:space="0" w:color="auto"/>
      </w:divBdr>
    </w:div>
    <w:div w:id="47339433">
      <w:bodyDiv w:val="1"/>
      <w:marLeft w:val="0"/>
      <w:marRight w:val="0"/>
      <w:marTop w:val="0"/>
      <w:marBottom w:val="0"/>
      <w:divBdr>
        <w:top w:val="none" w:sz="0" w:space="0" w:color="auto"/>
        <w:left w:val="none" w:sz="0" w:space="0" w:color="auto"/>
        <w:bottom w:val="none" w:sz="0" w:space="0" w:color="auto"/>
        <w:right w:val="none" w:sz="0" w:space="0" w:color="auto"/>
      </w:divBdr>
    </w:div>
    <w:div w:id="58331953">
      <w:bodyDiv w:val="1"/>
      <w:marLeft w:val="0"/>
      <w:marRight w:val="0"/>
      <w:marTop w:val="0"/>
      <w:marBottom w:val="0"/>
      <w:divBdr>
        <w:top w:val="none" w:sz="0" w:space="0" w:color="auto"/>
        <w:left w:val="none" w:sz="0" w:space="0" w:color="auto"/>
        <w:bottom w:val="none" w:sz="0" w:space="0" w:color="auto"/>
        <w:right w:val="none" w:sz="0" w:space="0" w:color="auto"/>
      </w:divBdr>
    </w:div>
    <w:div w:id="64035019">
      <w:bodyDiv w:val="1"/>
      <w:marLeft w:val="0"/>
      <w:marRight w:val="0"/>
      <w:marTop w:val="0"/>
      <w:marBottom w:val="0"/>
      <w:divBdr>
        <w:top w:val="none" w:sz="0" w:space="0" w:color="auto"/>
        <w:left w:val="none" w:sz="0" w:space="0" w:color="auto"/>
        <w:bottom w:val="none" w:sz="0" w:space="0" w:color="auto"/>
        <w:right w:val="none" w:sz="0" w:space="0" w:color="auto"/>
      </w:divBdr>
    </w:div>
    <w:div w:id="66538807">
      <w:bodyDiv w:val="1"/>
      <w:marLeft w:val="0"/>
      <w:marRight w:val="0"/>
      <w:marTop w:val="0"/>
      <w:marBottom w:val="0"/>
      <w:divBdr>
        <w:top w:val="none" w:sz="0" w:space="0" w:color="auto"/>
        <w:left w:val="none" w:sz="0" w:space="0" w:color="auto"/>
        <w:bottom w:val="none" w:sz="0" w:space="0" w:color="auto"/>
        <w:right w:val="none" w:sz="0" w:space="0" w:color="auto"/>
      </w:divBdr>
    </w:div>
    <w:div w:id="94248517">
      <w:bodyDiv w:val="1"/>
      <w:marLeft w:val="0"/>
      <w:marRight w:val="0"/>
      <w:marTop w:val="0"/>
      <w:marBottom w:val="0"/>
      <w:divBdr>
        <w:top w:val="none" w:sz="0" w:space="0" w:color="auto"/>
        <w:left w:val="none" w:sz="0" w:space="0" w:color="auto"/>
        <w:bottom w:val="none" w:sz="0" w:space="0" w:color="auto"/>
        <w:right w:val="none" w:sz="0" w:space="0" w:color="auto"/>
      </w:divBdr>
    </w:div>
    <w:div w:id="98718743">
      <w:bodyDiv w:val="1"/>
      <w:marLeft w:val="0"/>
      <w:marRight w:val="0"/>
      <w:marTop w:val="0"/>
      <w:marBottom w:val="0"/>
      <w:divBdr>
        <w:top w:val="none" w:sz="0" w:space="0" w:color="auto"/>
        <w:left w:val="none" w:sz="0" w:space="0" w:color="auto"/>
        <w:bottom w:val="none" w:sz="0" w:space="0" w:color="auto"/>
        <w:right w:val="none" w:sz="0" w:space="0" w:color="auto"/>
      </w:divBdr>
      <w:divsChild>
        <w:div w:id="1215118332">
          <w:marLeft w:val="418"/>
          <w:marRight w:val="0"/>
          <w:marTop w:val="134"/>
          <w:marBottom w:val="0"/>
          <w:divBdr>
            <w:top w:val="none" w:sz="0" w:space="0" w:color="auto"/>
            <w:left w:val="none" w:sz="0" w:space="0" w:color="auto"/>
            <w:bottom w:val="none" w:sz="0" w:space="0" w:color="auto"/>
            <w:right w:val="none" w:sz="0" w:space="0" w:color="auto"/>
          </w:divBdr>
        </w:div>
        <w:div w:id="1441536125">
          <w:marLeft w:val="418"/>
          <w:marRight w:val="0"/>
          <w:marTop w:val="134"/>
          <w:marBottom w:val="0"/>
          <w:divBdr>
            <w:top w:val="none" w:sz="0" w:space="0" w:color="auto"/>
            <w:left w:val="none" w:sz="0" w:space="0" w:color="auto"/>
            <w:bottom w:val="none" w:sz="0" w:space="0" w:color="auto"/>
            <w:right w:val="none" w:sz="0" w:space="0" w:color="auto"/>
          </w:divBdr>
        </w:div>
        <w:div w:id="288166513">
          <w:marLeft w:val="418"/>
          <w:marRight w:val="0"/>
          <w:marTop w:val="134"/>
          <w:marBottom w:val="0"/>
          <w:divBdr>
            <w:top w:val="none" w:sz="0" w:space="0" w:color="auto"/>
            <w:left w:val="none" w:sz="0" w:space="0" w:color="auto"/>
            <w:bottom w:val="none" w:sz="0" w:space="0" w:color="auto"/>
            <w:right w:val="none" w:sz="0" w:space="0" w:color="auto"/>
          </w:divBdr>
        </w:div>
      </w:divsChild>
    </w:div>
    <w:div w:id="112478889">
      <w:bodyDiv w:val="1"/>
      <w:marLeft w:val="0"/>
      <w:marRight w:val="0"/>
      <w:marTop w:val="0"/>
      <w:marBottom w:val="0"/>
      <w:divBdr>
        <w:top w:val="none" w:sz="0" w:space="0" w:color="auto"/>
        <w:left w:val="none" w:sz="0" w:space="0" w:color="auto"/>
        <w:bottom w:val="none" w:sz="0" w:space="0" w:color="auto"/>
        <w:right w:val="none" w:sz="0" w:space="0" w:color="auto"/>
      </w:divBdr>
    </w:div>
    <w:div w:id="112677341">
      <w:bodyDiv w:val="1"/>
      <w:marLeft w:val="0"/>
      <w:marRight w:val="0"/>
      <w:marTop w:val="0"/>
      <w:marBottom w:val="0"/>
      <w:divBdr>
        <w:top w:val="none" w:sz="0" w:space="0" w:color="auto"/>
        <w:left w:val="none" w:sz="0" w:space="0" w:color="auto"/>
        <w:bottom w:val="none" w:sz="0" w:space="0" w:color="auto"/>
        <w:right w:val="none" w:sz="0" w:space="0" w:color="auto"/>
      </w:divBdr>
    </w:div>
    <w:div w:id="125052355">
      <w:bodyDiv w:val="1"/>
      <w:marLeft w:val="0"/>
      <w:marRight w:val="0"/>
      <w:marTop w:val="0"/>
      <w:marBottom w:val="0"/>
      <w:divBdr>
        <w:top w:val="none" w:sz="0" w:space="0" w:color="auto"/>
        <w:left w:val="none" w:sz="0" w:space="0" w:color="auto"/>
        <w:bottom w:val="none" w:sz="0" w:space="0" w:color="auto"/>
        <w:right w:val="none" w:sz="0" w:space="0" w:color="auto"/>
      </w:divBdr>
    </w:div>
    <w:div w:id="131139836">
      <w:bodyDiv w:val="1"/>
      <w:marLeft w:val="0"/>
      <w:marRight w:val="0"/>
      <w:marTop w:val="0"/>
      <w:marBottom w:val="0"/>
      <w:divBdr>
        <w:top w:val="none" w:sz="0" w:space="0" w:color="auto"/>
        <w:left w:val="none" w:sz="0" w:space="0" w:color="auto"/>
        <w:bottom w:val="none" w:sz="0" w:space="0" w:color="auto"/>
        <w:right w:val="none" w:sz="0" w:space="0" w:color="auto"/>
      </w:divBdr>
    </w:div>
    <w:div w:id="146241969">
      <w:bodyDiv w:val="1"/>
      <w:marLeft w:val="0"/>
      <w:marRight w:val="0"/>
      <w:marTop w:val="0"/>
      <w:marBottom w:val="0"/>
      <w:divBdr>
        <w:top w:val="none" w:sz="0" w:space="0" w:color="auto"/>
        <w:left w:val="none" w:sz="0" w:space="0" w:color="auto"/>
        <w:bottom w:val="none" w:sz="0" w:space="0" w:color="auto"/>
        <w:right w:val="none" w:sz="0" w:space="0" w:color="auto"/>
      </w:divBdr>
    </w:div>
    <w:div w:id="154229678">
      <w:bodyDiv w:val="1"/>
      <w:marLeft w:val="0"/>
      <w:marRight w:val="0"/>
      <w:marTop w:val="0"/>
      <w:marBottom w:val="0"/>
      <w:divBdr>
        <w:top w:val="none" w:sz="0" w:space="0" w:color="auto"/>
        <w:left w:val="none" w:sz="0" w:space="0" w:color="auto"/>
        <w:bottom w:val="none" w:sz="0" w:space="0" w:color="auto"/>
        <w:right w:val="none" w:sz="0" w:space="0" w:color="auto"/>
      </w:divBdr>
    </w:div>
    <w:div w:id="155390200">
      <w:bodyDiv w:val="1"/>
      <w:marLeft w:val="0"/>
      <w:marRight w:val="0"/>
      <w:marTop w:val="0"/>
      <w:marBottom w:val="0"/>
      <w:divBdr>
        <w:top w:val="none" w:sz="0" w:space="0" w:color="auto"/>
        <w:left w:val="none" w:sz="0" w:space="0" w:color="auto"/>
        <w:bottom w:val="none" w:sz="0" w:space="0" w:color="auto"/>
        <w:right w:val="none" w:sz="0" w:space="0" w:color="auto"/>
      </w:divBdr>
    </w:div>
    <w:div w:id="168912162">
      <w:bodyDiv w:val="1"/>
      <w:marLeft w:val="0"/>
      <w:marRight w:val="0"/>
      <w:marTop w:val="0"/>
      <w:marBottom w:val="0"/>
      <w:divBdr>
        <w:top w:val="none" w:sz="0" w:space="0" w:color="auto"/>
        <w:left w:val="none" w:sz="0" w:space="0" w:color="auto"/>
        <w:bottom w:val="none" w:sz="0" w:space="0" w:color="auto"/>
        <w:right w:val="none" w:sz="0" w:space="0" w:color="auto"/>
      </w:divBdr>
    </w:div>
    <w:div w:id="169876381">
      <w:bodyDiv w:val="1"/>
      <w:marLeft w:val="0"/>
      <w:marRight w:val="0"/>
      <w:marTop w:val="0"/>
      <w:marBottom w:val="0"/>
      <w:divBdr>
        <w:top w:val="none" w:sz="0" w:space="0" w:color="auto"/>
        <w:left w:val="none" w:sz="0" w:space="0" w:color="auto"/>
        <w:bottom w:val="none" w:sz="0" w:space="0" w:color="auto"/>
        <w:right w:val="none" w:sz="0" w:space="0" w:color="auto"/>
      </w:divBdr>
      <w:divsChild>
        <w:div w:id="168298374">
          <w:blockQuote w:val="1"/>
          <w:marLeft w:val="0"/>
          <w:marRight w:val="0"/>
          <w:marTop w:val="0"/>
          <w:marBottom w:val="109"/>
          <w:divBdr>
            <w:top w:val="none" w:sz="0" w:space="0" w:color="auto"/>
            <w:left w:val="none" w:sz="0" w:space="0" w:color="auto"/>
            <w:bottom w:val="none" w:sz="0" w:space="0" w:color="auto"/>
            <w:right w:val="none" w:sz="0" w:space="0" w:color="auto"/>
          </w:divBdr>
        </w:div>
        <w:div w:id="1431584328">
          <w:blockQuote w:val="1"/>
          <w:marLeft w:val="0"/>
          <w:marRight w:val="0"/>
          <w:marTop w:val="0"/>
          <w:marBottom w:val="109"/>
          <w:divBdr>
            <w:top w:val="none" w:sz="0" w:space="0" w:color="auto"/>
            <w:left w:val="none" w:sz="0" w:space="0" w:color="auto"/>
            <w:bottom w:val="none" w:sz="0" w:space="0" w:color="auto"/>
            <w:right w:val="none" w:sz="0" w:space="0" w:color="auto"/>
          </w:divBdr>
        </w:div>
        <w:div w:id="283192969">
          <w:blockQuote w:val="1"/>
          <w:marLeft w:val="0"/>
          <w:marRight w:val="0"/>
          <w:marTop w:val="0"/>
          <w:marBottom w:val="109"/>
          <w:divBdr>
            <w:top w:val="none" w:sz="0" w:space="0" w:color="auto"/>
            <w:left w:val="none" w:sz="0" w:space="0" w:color="auto"/>
            <w:bottom w:val="none" w:sz="0" w:space="0" w:color="auto"/>
            <w:right w:val="none" w:sz="0" w:space="0" w:color="auto"/>
          </w:divBdr>
        </w:div>
        <w:div w:id="124414533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91697101">
      <w:bodyDiv w:val="1"/>
      <w:marLeft w:val="0"/>
      <w:marRight w:val="0"/>
      <w:marTop w:val="0"/>
      <w:marBottom w:val="0"/>
      <w:divBdr>
        <w:top w:val="none" w:sz="0" w:space="0" w:color="auto"/>
        <w:left w:val="none" w:sz="0" w:space="0" w:color="auto"/>
        <w:bottom w:val="none" w:sz="0" w:space="0" w:color="auto"/>
        <w:right w:val="none" w:sz="0" w:space="0" w:color="auto"/>
      </w:divBdr>
    </w:div>
    <w:div w:id="213588894">
      <w:bodyDiv w:val="1"/>
      <w:marLeft w:val="0"/>
      <w:marRight w:val="0"/>
      <w:marTop w:val="0"/>
      <w:marBottom w:val="0"/>
      <w:divBdr>
        <w:top w:val="none" w:sz="0" w:space="0" w:color="auto"/>
        <w:left w:val="none" w:sz="0" w:space="0" w:color="auto"/>
        <w:bottom w:val="none" w:sz="0" w:space="0" w:color="auto"/>
        <w:right w:val="none" w:sz="0" w:space="0" w:color="auto"/>
      </w:divBdr>
    </w:div>
    <w:div w:id="220334675">
      <w:bodyDiv w:val="1"/>
      <w:marLeft w:val="0"/>
      <w:marRight w:val="0"/>
      <w:marTop w:val="0"/>
      <w:marBottom w:val="0"/>
      <w:divBdr>
        <w:top w:val="none" w:sz="0" w:space="0" w:color="auto"/>
        <w:left w:val="none" w:sz="0" w:space="0" w:color="auto"/>
        <w:bottom w:val="none" w:sz="0" w:space="0" w:color="auto"/>
        <w:right w:val="none" w:sz="0" w:space="0" w:color="auto"/>
      </w:divBdr>
    </w:div>
    <w:div w:id="225068490">
      <w:bodyDiv w:val="1"/>
      <w:marLeft w:val="0"/>
      <w:marRight w:val="0"/>
      <w:marTop w:val="0"/>
      <w:marBottom w:val="0"/>
      <w:divBdr>
        <w:top w:val="none" w:sz="0" w:space="0" w:color="auto"/>
        <w:left w:val="none" w:sz="0" w:space="0" w:color="auto"/>
        <w:bottom w:val="none" w:sz="0" w:space="0" w:color="auto"/>
        <w:right w:val="none" w:sz="0" w:space="0" w:color="auto"/>
      </w:divBdr>
    </w:div>
    <w:div w:id="228349934">
      <w:bodyDiv w:val="1"/>
      <w:marLeft w:val="0"/>
      <w:marRight w:val="0"/>
      <w:marTop w:val="0"/>
      <w:marBottom w:val="0"/>
      <w:divBdr>
        <w:top w:val="none" w:sz="0" w:space="0" w:color="auto"/>
        <w:left w:val="none" w:sz="0" w:space="0" w:color="auto"/>
        <w:bottom w:val="none" w:sz="0" w:space="0" w:color="auto"/>
        <w:right w:val="none" w:sz="0" w:space="0" w:color="auto"/>
      </w:divBdr>
    </w:div>
    <w:div w:id="234509658">
      <w:bodyDiv w:val="1"/>
      <w:marLeft w:val="0"/>
      <w:marRight w:val="0"/>
      <w:marTop w:val="0"/>
      <w:marBottom w:val="0"/>
      <w:divBdr>
        <w:top w:val="none" w:sz="0" w:space="0" w:color="auto"/>
        <w:left w:val="none" w:sz="0" w:space="0" w:color="auto"/>
        <w:bottom w:val="none" w:sz="0" w:space="0" w:color="auto"/>
        <w:right w:val="none" w:sz="0" w:space="0" w:color="auto"/>
      </w:divBdr>
    </w:div>
    <w:div w:id="236592740">
      <w:bodyDiv w:val="1"/>
      <w:marLeft w:val="0"/>
      <w:marRight w:val="0"/>
      <w:marTop w:val="0"/>
      <w:marBottom w:val="0"/>
      <w:divBdr>
        <w:top w:val="none" w:sz="0" w:space="0" w:color="auto"/>
        <w:left w:val="none" w:sz="0" w:space="0" w:color="auto"/>
        <w:bottom w:val="none" w:sz="0" w:space="0" w:color="auto"/>
        <w:right w:val="none" w:sz="0" w:space="0" w:color="auto"/>
      </w:divBdr>
    </w:div>
    <w:div w:id="250627908">
      <w:bodyDiv w:val="1"/>
      <w:marLeft w:val="0"/>
      <w:marRight w:val="0"/>
      <w:marTop w:val="0"/>
      <w:marBottom w:val="0"/>
      <w:divBdr>
        <w:top w:val="none" w:sz="0" w:space="0" w:color="auto"/>
        <w:left w:val="none" w:sz="0" w:space="0" w:color="auto"/>
        <w:bottom w:val="none" w:sz="0" w:space="0" w:color="auto"/>
        <w:right w:val="none" w:sz="0" w:space="0" w:color="auto"/>
      </w:divBdr>
    </w:div>
    <w:div w:id="252903425">
      <w:bodyDiv w:val="1"/>
      <w:marLeft w:val="0"/>
      <w:marRight w:val="0"/>
      <w:marTop w:val="0"/>
      <w:marBottom w:val="0"/>
      <w:divBdr>
        <w:top w:val="none" w:sz="0" w:space="0" w:color="auto"/>
        <w:left w:val="none" w:sz="0" w:space="0" w:color="auto"/>
        <w:bottom w:val="none" w:sz="0" w:space="0" w:color="auto"/>
        <w:right w:val="none" w:sz="0" w:space="0" w:color="auto"/>
      </w:divBdr>
    </w:div>
    <w:div w:id="255478322">
      <w:bodyDiv w:val="1"/>
      <w:marLeft w:val="0"/>
      <w:marRight w:val="0"/>
      <w:marTop w:val="0"/>
      <w:marBottom w:val="0"/>
      <w:divBdr>
        <w:top w:val="none" w:sz="0" w:space="0" w:color="auto"/>
        <w:left w:val="none" w:sz="0" w:space="0" w:color="auto"/>
        <w:bottom w:val="none" w:sz="0" w:space="0" w:color="auto"/>
        <w:right w:val="none" w:sz="0" w:space="0" w:color="auto"/>
      </w:divBdr>
    </w:div>
    <w:div w:id="266471838">
      <w:bodyDiv w:val="1"/>
      <w:marLeft w:val="0"/>
      <w:marRight w:val="0"/>
      <w:marTop w:val="0"/>
      <w:marBottom w:val="0"/>
      <w:divBdr>
        <w:top w:val="none" w:sz="0" w:space="0" w:color="auto"/>
        <w:left w:val="none" w:sz="0" w:space="0" w:color="auto"/>
        <w:bottom w:val="none" w:sz="0" w:space="0" w:color="auto"/>
        <w:right w:val="none" w:sz="0" w:space="0" w:color="auto"/>
      </w:divBdr>
    </w:div>
    <w:div w:id="274020372">
      <w:bodyDiv w:val="1"/>
      <w:marLeft w:val="0"/>
      <w:marRight w:val="0"/>
      <w:marTop w:val="0"/>
      <w:marBottom w:val="0"/>
      <w:divBdr>
        <w:top w:val="none" w:sz="0" w:space="0" w:color="auto"/>
        <w:left w:val="none" w:sz="0" w:space="0" w:color="auto"/>
        <w:bottom w:val="none" w:sz="0" w:space="0" w:color="auto"/>
        <w:right w:val="none" w:sz="0" w:space="0" w:color="auto"/>
      </w:divBdr>
    </w:div>
    <w:div w:id="281227051">
      <w:bodyDiv w:val="1"/>
      <w:marLeft w:val="0"/>
      <w:marRight w:val="0"/>
      <w:marTop w:val="0"/>
      <w:marBottom w:val="0"/>
      <w:divBdr>
        <w:top w:val="none" w:sz="0" w:space="0" w:color="auto"/>
        <w:left w:val="none" w:sz="0" w:space="0" w:color="auto"/>
        <w:bottom w:val="none" w:sz="0" w:space="0" w:color="auto"/>
        <w:right w:val="none" w:sz="0" w:space="0" w:color="auto"/>
      </w:divBdr>
    </w:div>
    <w:div w:id="286084303">
      <w:bodyDiv w:val="1"/>
      <w:marLeft w:val="0"/>
      <w:marRight w:val="0"/>
      <w:marTop w:val="0"/>
      <w:marBottom w:val="0"/>
      <w:divBdr>
        <w:top w:val="none" w:sz="0" w:space="0" w:color="auto"/>
        <w:left w:val="none" w:sz="0" w:space="0" w:color="auto"/>
        <w:bottom w:val="none" w:sz="0" w:space="0" w:color="auto"/>
        <w:right w:val="none" w:sz="0" w:space="0" w:color="auto"/>
      </w:divBdr>
    </w:div>
    <w:div w:id="290944122">
      <w:bodyDiv w:val="1"/>
      <w:marLeft w:val="0"/>
      <w:marRight w:val="0"/>
      <w:marTop w:val="0"/>
      <w:marBottom w:val="0"/>
      <w:divBdr>
        <w:top w:val="none" w:sz="0" w:space="0" w:color="auto"/>
        <w:left w:val="none" w:sz="0" w:space="0" w:color="auto"/>
        <w:bottom w:val="none" w:sz="0" w:space="0" w:color="auto"/>
        <w:right w:val="none" w:sz="0" w:space="0" w:color="auto"/>
      </w:divBdr>
    </w:div>
    <w:div w:id="295836448">
      <w:bodyDiv w:val="1"/>
      <w:marLeft w:val="0"/>
      <w:marRight w:val="0"/>
      <w:marTop w:val="0"/>
      <w:marBottom w:val="0"/>
      <w:divBdr>
        <w:top w:val="none" w:sz="0" w:space="0" w:color="auto"/>
        <w:left w:val="none" w:sz="0" w:space="0" w:color="auto"/>
        <w:bottom w:val="none" w:sz="0" w:space="0" w:color="auto"/>
        <w:right w:val="none" w:sz="0" w:space="0" w:color="auto"/>
      </w:divBdr>
    </w:div>
    <w:div w:id="297565395">
      <w:bodyDiv w:val="1"/>
      <w:marLeft w:val="0"/>
      <w:marRight w:val="0"/>
      <w:marTop w:val="0"/>
      <w:marBottom w:val="0"/>
      <w:divBdr>
        <w:top w:val="none" w:sz="0" w:space="0" w:color="auto"/>
        <w:left w:val="none" w:sz="0" w:space="0" w:color="auto"/>
        <w:bottom w:val="none" w:sz="0" w:space="0" w:color="auto"/>
        <w:right w:val="none" w:sz="0" w:space="0" w:color="auto"/>
      </w:divBdr>
    </w:div>
    <w:div w:id="302125022">
      <w:bodyDiv w:val="1"/>
      <w:marLeft w:val="0"/>
      <w:marRight w:val="0"/>
      <w:marTop w:val="0"/>
      <w:marBottom w:val="0"/>
      <w:divBdr>
        <w:top w:val="none" w:sz="0" w:space="0" w:color="auto"/>
        <w:left w:val="none" w:sz="0" w:space="0" w:color="auto"/>
        <w:bottom w:val="none" w:sz="0" w:space="0" w:color="auto"/>
        <w:right w:val="none" w:sz="0" w:space="0" w:color="auto"/>
      </w:divBdr>
    </w:div>
    <w:div w:id="305472843">
      <w:bodyDiv w:val="1"/>
      <w:marLeft w:val="0"/>
      <w:marRight w:val="0"/>
      <w:marTop w:val="0"/>
      <w:marBottom w:val="0"/>
      <w:divBdr>
        <w:top w:val="none" w:sz="0" w:space="0" w:color="auto"/>
        <w:left w:val="none" w:sz="0" w:space="0" w:color="auto"/>
        <w:bottom w:val="none" w:sz="0" w:space="0" w:color="auto"/>
        <w:right w:val="none" w:sz="0" w:space="0" w:color="auto"/>
      </w:divBdr>
    </w:div>
    <w:div w:id="306324203">
      <w:bodyDiv w:val="1"/>
      <w:marLeft w:val="0"/>
      <w:marRight w:val="0"/>
      <w:marTop w:val="0"/>
      <w:marBottom w:val="0"/>
      <w:divBdr>
        <w:top w:val="none" w:sz="0" w:space="0" w:color="auto"/>
        <w:left w:val="none" w:sz="0" w:space="0" w:color="auto"/>
        <w:bottom w:val="none" w:sz="0" w:space="0" w:color="auto"/>
        <w:right w:val="none" w:sz="0" w:space="0" w:color="auto"/>
      </w:divBdr>
    </w:div>
    <w:div w:id="317734711">
      <w:bodyDiv w:val="1"/>
      <w:marLeft w:val="0"/>
      <w:marRight w:val="0"/>
      <w:marTop w:val="0"/>
      <w:marBottom w:val="0"/>
      <w:divBdr>
        <w:top w:val="none" w:sz="0" w:space="0" w:color="auto"/>
        <w:left w:val="none" w:sz="0" w:space="0" w:color="auto"/>
        <w:bottom w:val="none" w:sz="0" w:space="0" w:color="auto"/>
        <w:right w:val="none" w:sz="0" w:space="0" w:color="auto"/>
      </w:divBdr>
    </w:div>
    <w:div w:id="322048161">
      <w:bodyDiv w:val="1"/>
      <w:marLeft w:val="0"/>
      <w:marRight w:val="0"/>
      <w:marTop w:val="0"/>
      <w:marBottom w:val="0"/>
      <w:divBdr>
        <w:top w:val="none" w:sz="0" w:space="0" w:color="auto"/>
        <w:left w:val="none" w:sz="0" w:space="0" w:color="auto"/>
        <w:bottom w:val="none" w:sz="0" w:space="0" w:color="auto"/>
        <w:right w:val="none" w:sz="0" w:space="0" w:color="auto"/>
      </w:divBdr>
    </w:div>
    <w:div w:id="336007949">
      <w:bodyDiv w:val="1"/>
      <w:marLeft w:val="0"/>
      <w:marRight w:val="0"/>
      <w:marTop w:val="0"/>
      <w:marBottom w:val="0"/>
      <w:divBdr>
        <w:top w:val="none" w:sz="0" w:space="0" w:color="auto"/>
        <w:left w:val="none" w:sz="0" w:space="0" w:color="auto"/>
        <w:bottom w:val="none" w:sz="0" w:space="0" w:color="auto"/>
        <w:right w:val="none" w:sz="0" w:space="0" w:color="auto"/>
      </w:divBdr>
    </w:div>
    <w:div w:id="352876603">
      <w:bodyDiv w:val="1"/>
      <w:marLeft w:val="0"/>
      <w:marRight w:val="0"/>
      <w:marTop w:val="0"/>
      <w:marBottom w:val="0"/>
      <w:divBdr>
        <w:top w:val="none" w:sz="0" w:space="0" w:color="auto"/>
        <w:left w:val="none" w:sz="0" w:space="0" w:color="auto"/>
        <w:bottom w:val="none" w:sz="0" w:space="0" w:color="auto"/>
        <w:right w:val="none" w:sz="0" w:space="0" w:color="auto"/>
      </w:divBdr>
    </w:div>
    <w:div w:id="357237642">
      <w:bodyDiv w:val="1"/>
      <w:marLeft w:val="0"/>
      <w:marRight w:val="0"/>
      <w:marTop w:val="0"/>
      <w:marBottom w:val="0"/>
      <w:divBdr>
        <w:top w:val="none" w:sz="0" w:space="0" w:color="auto"/>
        <w:left w:val="none" w:sz="0" w:space="0" w:color="auto"/>
        <w:bottom w:val="none" w:sz="0" w:space="0" w:color="auto"/>
        <w:right w:val="none" w:sz="0" w:space="0" w:color="auto"/>
      </w:divBdr>
    </w:div>
    <w:div w:id="368191313">
      <w:bodyDiv w:val="1"/>
      <w:marLeft w:val="0"/>
      <w:marRight w:val="0"/>
      <w:marTop w:val="0"/>
      <w:marBottom w:val="0"/>
      <w:divBdr>
        <w:top w:val="none" w:sz="0" w:space="0" w:color="auto"/>
        <w:left w:val="none" w:sz="0" w:space="0" w:color="auto"/>
        <w:bottom w:val="none" w:sz="0" w:space="0" w:color="auto"/>
        <w:right w:val="none" w:sz="0" w:space="0" w:color="auto"/>
      </w:divBdr>
    </w:div>
    <w:div w:id="384530581">
      <w:bodyDiv w:val="1"/>
      <w:marLeft w:val="0"/>
      <w:marRight w:val="0"/>
      <w:marTop w:val="0"/>
      <w:marBottom w:val="0"/>
      <w:divBdr>
        <w:top w:val="none" w:sz="0" w:space="0" w:color="auto"/>
        <w:left w:val="none" w:sz="0" w:space="0" w:color="auto"/>
        <w:bottom w:val="none" w:sz="0" w:space="0" w:color="auto"/>
        <w:right w:val="none" w:sz="0" w:space="0" w:color="auto"/>
      </w:divBdr>
    </w:div>
    <w:div w:id="399601037">
      <w:bodyDiv w:val="1"/>
      <w:marLeft w:val="0"/>
      <w:marRight w:val="0"/>
      <w:marTop w:val="0"/>
      <w:marBottom w:val="0"/>
      <w:divBdr>
        <w:top w:val="none" w:sz="0" w:space="0" w:color="auto"/>
        <w:left w:val="none" w:sz="0" w:space="0" w:color="auto"/>
        <w:bottom w:val="none" w:sz="0" w:space="0" w:color="auto"/>
        <w:right w:val="none" w:sz="0" w:space="0" w:color="auto"/>
      </w:divBdr>
    </w:div>
    <w:div w:id="407308558">
      <w:bodyDiv w:val="1"/>
      <w:marLeft w:val="0"/>
      <w:marRight w:val="0"/>
      <w:marTop w:val="0"/>
      <w:marBottom w:val="0"/>
      <w:divBdr>
        <w:top w:val="none" w:sz="0" w:space="0" w:color="auto"/>
        <w:left w:val="none" w:sz="0" w:space="0" w:color="auto"/>
        <w:bottom w:val="none" w:sz="0" w:space="0" w:color="auto"/>
        <w:right w:val="none" w:sz="0" w:space="0" w:color="auto"/>
      </w:divBdr>
    </w:div>
    <w:div w:id="425227891">
      <w:bodyDiv w:val="1"/>
      <w:marLeft w:val="0"/>
      <w:marRight w:val="0"/>
      <w:marTop w:val="0"/>
      <w:marBottom w:val="0"/>
      <w:divBdr>
        <w:top w:val="none" w:sz="0" w:space="0" w:color="auto"/>
        <w:left w:val="none" w:sz="0" w:space="0" w:color="auto"/>
        <w:bottom w:val="none" w:sz="0" w:space="0" w:color="auto"/>
        <w:right w:val="none" w:sz="0" w:space="0" w:color="auto"/>
      </w:divBdr>
    </w:div>
    <w:div w:id="435947188">
      <w:bodyDiv w:val="1"/>
      <w:marLeft w:val="0"/>
      <w:marRight w:val="0"/>
      <w:marTop w:val="0"/>
      <w:marBottom w:val="0"/>
      <w:divBdr>
        <w:top w:val="none" w:sz="0" w:space="0" w:color="auto"/>
        <w:left w:val="none" w:sz="0" w:space="0" w:color="auto"/>
        <w:bottom w:val="none" w:sz="0" w:space="0" w:color="auto"/>
        <w:right w:val="none" w:sz="0" w:space="0" w:color="auto"/>
      </w:divBdr>
    </w:div>
    <w:div w:id="441144666">
      <w:bodyDiv w:val="1"/>
      <w:marLeft w:val="0"/>
      <w:marRight w:val="0"/>
      <w:marTop w:val="0"/>
      <w:marBottom w:val="0"/>
      <w:divBdr>
        <w:top w:val="none" w:sz="0" w:space="0" w:color="auto"/>
        <w:left w:val="none" w:sz="0" w:space="0" w:color="auto"/>
        <w:bottom w:val="none" w:sz="0" w:space="0" w:color="auto"/>
        <w:right w:val="none" w:sz="0" w:space="0" w:color="auto"/>
      </w:divBdr>
    </w:div>
    <w:div w:id="447898455">
      <w:bodyDiv w:val="1"/>
      <w:marLeft w:val="0"/>
      <w:marRight w:val="0"/>
      <w:marTop w:val="0"/>
      <w:marBottom w:val="0"/>
      <w:divBdr>
        <w:top w:val="none" w:sz="0" w:space="0" w:color="auto"/>
        <w:left w:val="none" w:sz="0" w:space="0" w:color="auto"/>
        <w:bottom w:val="none" w:sz="0" w:space="0" w:color="auto"/>
        <w:right w:val="none" w:sz="0" w:space="0" w:color="auto"/>
      </w:divBdr>
    </w:div>
    <w:div w:id="448671345">
      <w:bodyDiv w:val="1"/>
      <w:marLeft w:val="0"/>
      <w:marRight w:val="0"/>
      <w:marTop w:val="0"/>
      <w:marBottom w:val="0"/>
      <w:divBdr>
        <w:top w:val="none" w:sz="0" w:space="0" w:color="auto"/>
        <w:left w:val="none" w:sz="0" w:space="0" w:color="auto"/>
        <w:bottom w:val="none" w:sz="0" w:space="0" w:color="auto"/>
        <w:right w:val="none" w:sz="0" w:space="0" w:color="auto"/>
      </w:divBdr>
    </w:div>
    <w:div w:id="449981723">
      <w:bodyDiv w:val="1"/>
      <w:marLeft w:val="0"/>
      <w:marRight w:val="0"/>
      <w:marTop w:val="0"/>
      <w:marBottom w:val="0"/>
      <w:divBdr>
        <w:top w:val="none" w:sz="0" w:space="0" w:color="auto"/>
        <w:left w:val="none" w:sz="0" w:space="0" w:color="auto"/>
        <w:bottom w:val="none" w:sz="0" w:space="0" w:color="auto"/>
        <w:right w:val="none" w:sz="0" w:space="0" w:color="auto"/>
      </w:divBdr>
    </w:div>
    <w:div w:id="459613166">
      <w:bodyDiv w:val="1"/>
      <w:marLeft w:val="0"/>
      <w:marRight w:val="0"/>
      <w:marTop w:val="0"/>
      <w:marBottom w:val="0"/>
      <w:divBdr>
        <w:top w:val="none" w:sz="0" w:space="0" w:color="auto"/>
        <w:left w:val="none" w:sz="0" w:space="0" w:color="auto"/>
        <w:bottom w:val="none" w:sz="0" w:space="0" w:color="auto"/>
        <w:right w:val="none" w:sz="0" w:space="0" w:color="auto"/>
      </w:divBdr>
    </w:div>
    <w:div w:id="466165685">
      <w:bodyDiv w:val="1"/>
      <w:marLeft w:val="0"/>
      <w:marRight w:val="0"/>
      <w:marTop w:val="0"/>
      <w:marBottom w:val="0"/>
      <w:divBdr>
        <w:top w:val="none" w:sz="0" w:space="0" w:color="auto"/>
        <w:left w:val="none" w:sz="0" w:space="0" w:color="auto"/>
        <w:bottom w:val="none" w:sz="0" w:space="0" w:color="auto"/>
        <w:right w:val="none" w:sz="0" w:space="0" w:color="auto"/>
      </w:divBdr>
    </w:div>
    <w:div w:id="482889007">
      <w:bodyDiv w:val="1"/>
      <w:marLeft w:val="0"/>
      <w:marRight w:val="0"/>
      <w:marTop w:val="0"/>
      <w:marBottom w:val="0"/>
      <w:divBdr>
        <w:top w:val="none" w:sz="0" w:space="0" w:color="auto"/>
        <w:left w:val="none" w:sz="0" w:space="0" w:color="auto"/>
        <w:bottom w:val="none" w:sz="0" w:space="0" w:color="auto"/>
        <w:right w:val="none" w:sz="0" w:space="0" w:color="auto"/>
      </w:divBdr>
    </w:div>
    <w:div w:id="491259164">
      <w:bodyDiv w:val="1"/>
      <w:marLeft w:val="0"/>
      <w:marRight w:val="0"/>
      <w:marTop w:val="0"/>
      <w:marBottom w:val="0"/>
      <w:divBdr>
        <w:top w:val="none" w:sz="0" w:space="0" w:color="auto"/>
        <w:left w:val="none" w:sz="0" w:space="0" w:color="auto"/>
        <w:bottom w:val="none" w:sz="0" w:space="0" w:color="auto"/>
        <w:right w:val="none" w:sz="0" w:space="0" w:color="auto"/>
      </w:divBdr>
    </w:div>
    <w:div w:id="494343080">
      <w:bodyDiv w:val="1"/>
      <w:marLeft w:val="0"/>
      <w:marRight w:val="0"/>
      <w:marTop w:val="0"/>
      <w:marBottom w:val="0"/>
      <w:divBdr>
        <w:top w:val="none" w:sz="0" w:space="0" w:color="auto"/>
        <w:left w:val="none" w:sz="0" w:space="0" w:color="auto"/>
        <w:bottom w:val="none" w:sz="0" w:space="0" w:color="auto"/>
        <w:right w:val="none" w:sz="0" w:space="0" w:color="auto"/>
      </w:divBdr>
    </w:div>
    <w:div w:id="510803909">
      <w:bodyDiv w:val="1"/>
      <w:marLeft w:val="0"/>
      <w:marRight w:val="0"/>
      <w:marTop w:val="0"/>
      <w:marBottom w:val="0"/>
      <w:divBdr>
        <w:top w:val="none" w:sz="0" w:space="0" w:color="auto"/>
        <w:left w:val="none" w:sz="0" w:space="0" w:color="auto"/>
        <w:bottom w:val="none" w:sz="0" w:space="0" w:color="auto"/>
        <w:right w:val="none" w:sz="0" w:space="0" w:color="auto"/>
      </w:divBdr>
    </w:div>
    <w:div w:id="534201693">
      <w:bodyDiv w:val="1"/>
      <w:marLeft w:val="0"/>
      <w:marRight w:val="0"/>
      <w:marTop w:val="0"/>
      <w:marBottom w:val="0"/>
      <w:divBdr>
        <w:top w:val="none" w:sz="0" w:space="0" w:color="auto"/>
        <w:left w:val="none" w:sz="0" w:space="0" w:color="auto"/>
        <w:bottom w:val="none" w:sz="0" w:space="0" w:color="auto"/>
        <w:right w:val="none" w:sz="0" w:space="0" w:color="auto"/>
      </w:divBdr>
    </w:div>
    <w:div w:id="537474122">
      <w:bodyDiv w:val="1"/>
      <w:marLeft w:val="0"/>
      <w:marRight w:val="0"/>
      <w:marTop w:val="0"/>
      <w:marBottom w:val="0"/>
      <w:divBdr>
        <w:top w:val="none" w:sz="0" w:space="0" w:color="auto"/>
        <w:left w:val="none" w:sz="0" w:space="0" w:color="auto"/>
        <w:bottom w:val="none" w:sz="0" w:space="0" w:color="auto"/>
        <w:right w:val="none" w:sz="0" w:space="0" w:color="auto"/>
      </w:divBdr>
    </w:div>
    <w:div w:id="552158612">
      <w:bodyDiv w:val="1"/>
      <w:marLeft w:val="0"/>
      <w:marRight w:val="0"/>
      <w:marTop w:val="0"/>
      <w:marBottom w:val="0"/>
      <w:divBdr>
        <w:top w:val="none" w:sz="0" w:space="0" w:color="auto"/>
        <w:left w:val="none" w:sz="0" w:space="0" w:color="auto"/>
        <w:bottom w:val="none" w:sz="0" w:space="0" w:color="auto"/>
        <w:right w:val="none" w:sz="0" w:space="0" w:color="auto"/>
      </w:divBdr>
    </w:div>
    <w:div w:id="566301422">
      <w:bodyDiv w:val="1"/>
      <w:marLeft w:val="0"/>
      <w:marRight w:val="0"/>
      <w:marTop w:val="0"/>
      <w:marBottom w:val="0"/>
      <w:divBdr>
        <w:top w:val="none" w:sz="0" w:space="0" w:color="auto"/>
        <w:left w:val="none" w:sz="0" w:space="0" w:color="auto"/>
        <w:bottom w:val="none" w:sz="0" w:space="0" w:color="auto"/>
        <w:right w:val="none" w:sz="0" w:space="0" w:color="auto"/>
      </w:divBdr>
    </w:div>
    <w:div w:id="568154803">
      <w:bodyDiv w:val="1"/>
      <w:marLeft w:val="0"/>
      <w:marRight w:val="0"/>
      <w:marTop w:val="0"/>
      <w:marBottom w:val="0"/>
      <w:divBdr>
        <w:top w:val="none" w:sz="0" w:space="0" w:color="auto"/>
        <w:left w:val="none" w:sz="0" w:space="0" w:color="auto"/>
        <w:bottom w:val="none" w:sz="0" w:space="0" w:color="auto"/>
        <w:right w:val="none" w:sz="0" w:space="0" w:color="auto"/>
      </w:divBdr>
    </w:div>
    <w:div w:id="590360230">
      <w:bodyDiv w:val="1"/>
      <w:marLeft w:val="0"/>
      <w:marRight w:val="0"/>
      <w:marTop w:val="0"/>
      <w:marBottom w:val="0"/>
      <w:divBdr>
        <w:top w:val="none" w:sz="0" w:space="0" w:color="auto"/>
        <w:left w:val="none" w:sz="0" w:space="0" w:color="auto"/>
        <w:bottom w:val="none" w:sz="0" w:space="0" w:color="auto"/>
        <w:right w:val="none" w:sz="0" w:space="0" w:color="auto"/>
      </w:divBdr>
    </w:div>
    <w:div w:id="600453609">
      <w:bodyDiv w:val="1"/>
      <w:marLeft w:val="0"/>
      <w:marRight w:val="0"/>
      <w:marTop w:val="0"/>
      <w:marBottom w:val="0"/>
      <w:divBdr>
        <w:top w:val="none" w:sz="0" w:space="0" w:color="auto"/>
        <w:left w:val="none" w:sz="0" w:space="0" w:color="auto"/>
        <w:bottom w:val="none" w:sz="0" w:space="0" w:color="auto"/>
        <w:right w:val="none" w:sz="0" w:space="0" w:color="auto"/>
      </w:divBdr>
    </w:div>
    <w:div w:id="603268690">
      <w:bodyDiv w:val="1"/>
      <w:marLeft w:val="0"/>
      <w:marRight w:val="0"/>
      <w:marTop w:val="0"/>
      <w:marBottom w:val="0"/>
      <w:divBdr>
        <w:top w:val="none" w:sz="0" w:space="0" w:color="auto"/>
        <w:left w:val="none" w:sz="0" w:space="0" w:color="auto"/>
        <w:bottom w:val="none" w:sz="0" w:space="0" w:color="auto"/>
        <w:right w:val="none" w:sz="0" w:space="0" w:color="auto"/>
      </w:divBdr>
    </w:div>
    <w:div w:id="641273848">
      <w:bodyDiv w:val="1"/>
      <w:marLeft w:val="0"/>
      <w:marRight w:val="0"/>
      <w:marTop w:val="0"/>
      <w:marBottom w:val="0"/>
      <w:divBdr>
        <w:top w:val="none" w:sz="0" w:space="0" w:color="auto"/>
        <w:left w:val="none" w:sz="0" w:space="0" w:color="auto"/>
        <w:bottom w:val="none" w:sz="0" w:space="0" w:color="auto"/>
        <w:right w:val="none" w:sz="0" w:space="0" w:color="auto"/>
      </w:divBdr>
    </w:div>
    <w:div w:id="646279960">
      <w:bodyDiv w:val="1"/>
      <w:marLeft w:val="0"/>
      <w:marRight w:val="0"/>
      <w:marTop w:val="0"/>
      <w:marBottom w:val="0"/>
      <w:divBdr>
        <w:top w:val="none" w:sz="0" w:space="0" w:color="auto"/>
        <w:left w:val="none" w:sz="0" w:space="0" w:color="auto"/>
        <w:bottom w:val="none" w:sz="0" w:space="0" w:color="auto"/>
        <w:right w:val="none" w:sz="0" w:space="0" w:color="auto"/>
      </w:divBdr>
    </w:div>
    <w:div w:id="661127722">
      <w:bodyDiv w:val="1"/>
      <w:marLeft w:val="0"/>
      <w:marRight w:val="0"/>
      <w:marTop w:val="0"/>
      <w:marBottom w:val="0"/>
      <w:divBdr>
        <w:top w:val="none" w:sz="0" w:space="0" w:color="auto"/>
        <w:left w:val="none" w:sz="0" w:space="0" w:color="auto"/>
        <w:bottom w:val="none" w:sz="0" w:space="0" w:color="auto"/>
        <w:right w:val="none" w:sz="0" w:space="0" w:color="auto"/>
      </w:divBdr>
    </w:div>
    <w:div w:id="671371813">
      <w:bodyDiv w:val="1"/>
      <w:marLeft w:val="0"/>
      <w:marRight w:val="0"/>
      <w:marTop w:val="0"/>
      <w:marBottom w:val="0"/>
      <w:divBdr>
        <w:top w:val="none" w:sz="0" w:space="0" w:color="auto"/>
        <w:left w:val="none" w:sz="0" w:space="0" w:color="auto"/>
        <w:bottom w:val="none" w:sz="0" w:space="0" w:color="auto"/>
        <w:right w:val="none" w:sz="0" w:space="0" w:color="auto"/>
      </w:divBdr>
    </w:div>
    <w:div w:id="693191022">
      <w:bodyDiv w:val="1"/>
      <w:marLeft w:val="0"/>
      <w:marRight w:val="0"/>
      <w:marTop w:val="0"/>
      <w:marBottom w:val="0"/>
      <w:divBdr>
        <w:top w:val="none" w:sz="0" w:space="0" w:color="auto"/>
        <w:left w:val="none" w:sz="0" w:space="0" w:color="auto"/>
        <w:bottom w:val="none" w:sz="0" w:space="0" w:color="auto"/>
        <w:right w:val="none" w:sz="0" w:space="0" w:color="auto"/>
      </w:divBdr>
    </w:div>
    <w:div w:id="696272348">
      <w:bodyDiv w:val="1"/>
      <w:marLeft w:val="0"/>
      <w:marRight w:val="0"/>
      <w:marTop w:val="0"/>
      <w:marBottom w:val="0"/>
      <w:divBdr>
        <w:top w:val="none" w:sz="0" w:space="0" w:color="auto"/>
        <w:left w:val="none" w:sz="0" w:space="0" w:color="auto"/>
        <w:bottom w:val="none" w:sz="0" w:space="0" w:color="auto"/>
        <w:right w:val="none" w:sz="0" w:space="0" w:color="auto"/>
      </w:divBdr>
    </w:div>
    <w:div w:id="706176137">
      <w:bodyDiv w:val="1"/>
      <w:marLeft w:val="0"/>
      <w:marRight w:val="0"/>
      <w:marTop w:val="0"/>
      <w:marBottom w:val="0"/>
      <w:divBdr>
        <w:top w:val="none" w:sz="0" w:space="0" w:color="auto"/>
        <w:left w:val="none" w:sz="0" w:space="0" w:color="auto"/>
        <w:bottom w:val="none" w:sz="0" w:space="0" w:color="auto"/>
        <w:right w:val="none" w:sz="0" w:space="0" w:color="auto"/>
      </w:divBdr>
    </w:div>
    <w:div w:id="716781978">
      <w:bodyDiv w:val="1"/>
      <w:marLeft w:val="0"/>
      <w:marRight w:val="0"/>
      <w:marTop w:val="0"/>
      <w:marBottom w:val="0"/>
      <w:divBdr>
        <w:top w:val="none" w:sz="0" w:space="0" w:color="auto"/>
        <w:left w:val="none" w:sz="0" w:space="0" w:color="auto"/>
        <w:bottom w:val="none" w:sz="0" w:space="0" w:color="auto"/>
        <w:right w:val="none" w:sz="0" w:space="0" w:color="auto"/>
      </w:divBdr>
    </w:div>
    <w:div w:id="717751137">
      <w:bodyDiv w:val="1"/>
      <w:marLeft w:val="0"/>
      <w:marRight w:val="0"/>
      <w:marTop w:val="0"/>
      <w:marBottom w:val="0"/>
      <w:divBdr>
        <w:top w:val="none" w:sz="0" w:space="0" w:color="auto"/>
        <w:left w:val="none" w:sz="0" w:space="0" w:color="auto"/>
        <w:bottom w:val="none" w:sz="0" w:space="0" w:color="auto"/>
        <w:right w:val="none" w:sz="0" w:space="0" w:color="auto"/>
      </w:divBdr>
    </w:div>
    <w:div w:id="730421296">
      <w:bodyDiv w:val="1"/>
      <w:marLeft w:val="0"/>
      <w:marRight w:val="0"/>
      <w:marTop w:val="0"/>
      <w:marBottom w:val="0"/>
      <w:divBdr>
        <w:top w:val="none" w:sz="0" w:space="0" w:color="auto"/>
        <w:left w:val="none" w:sz="0" w:space="0" w:color="auto"/>
        <w:bottom w:val="none" w:sz="0" w:space="0" w:color="auto"/>
        <w:right w:val="none" w:sz="0" w:space="0" w:color="auto"/>
      </w:divBdr>
    </w:div>
    <w:div w:id="733044994">
      <w:bodyDiv w:val="1"/>
      <w:marLeft w:val="0"/>
      <w:marRight w:val="0"/>
      <w:marTop w:val="0"/>
      <w:marBottom w:val="0"/>
      <w:divBdr>
        <w:top w:val="none" w:sz="0" w:space="0" w:color="auto"/>
        <w:left w:val="none" w:sz="0" w:space="0" w:color="auto"/>
        <w:bottom w:val="none" w:sz="0" w:space="0" w:color="auto"/>
        <w:right w:val="none" w:sz="0" w:space="0" w:color="auto"/>
      </w:divBdr>
    </w:div>
    <w:div w:id="742801879">
      <w:bodyDiv w:val="1"/>
      <w:marLeft w:val="0"/>
      <w:marRight w:val="0"/>
      <w:marTop w:val="0"/>
      <w:marBottom w:val="0"/>
      <w:divBdr>
        <w:top w:val="none" w:sz="0" w:space="0" w:color="auto"/>
        <w:left w:val="none" w:sz="0" w:space="0" w:color="auto"/>
        <w:bottom w:val="none" w:sz="0" w:space="0" w:color="auto"/>
        <w:right w:val="none" w:sz="0" w:space="0" w:color="auto"/>
      </w:divBdr>
    </w:div>
    <w:div w:id="754087101">
      <w:bodyDiv w:val="1"/>
      <w:marLeft w:val="0"/>
      <w:marRight w:val="0"/>
      <w:marTop w:val="0"/>
      <w:marBottom w:val="0"/>
      <w:divBdr>
        <w:top w:val="none" w:sz="0" w:space="0" w:color="auto"/>
        <w:left w:val="none" w:sz="0" w:space="0" w:color="auto"/>
        <w:bottom w:val="none" w:sz="0" w:space="0" w:color="auto"/>
        <w:right w:val="none" w:sz="0" w:space="0" w:color="auto"/>
      </w:divBdr>
    </w:div>
    <w:div w:id="754319887">
      <w:bodyDiv w:val="1"/>
      <w:marLeft w:val="0"/>
      <w:marRight w:val="0"/>
      <w:marTop w:val="0"/>
      <w:marBottom w:val="0"/>
      <w:divBdr>
        <w:top w:val="none" w:sz="0" w:space="0" w:color="auto"/>
        <w:left w:val="none" w:sz="0" w:space="0" w:color="auto"/>
        <w:bottom w:val="none" w:sz="0" w:space="0" w:color="auto"/>
        <w:right w:val="none" w:sz="0" w:space="0" w:color="auto"/>
      </w:divBdr>
    </w:div>
    <w:div w:id="775372875">
      <w:bodyDiv w:val="1"/>
      <w:marLeft w:val="0"/>
      <w:marRight w:val="0"/>
      <w:marTop w:val="0"/>
      <w:marBottom w:val="0"/>
      <w:divBdr>
        <w:top w:val="none" w:sz="0" w:space="0" w:color="auto"/>
        <w:left w:val="none" w:sz="0" w:space="0" w:color="auto"/>
        <w:bottom w:val="none" w:sz="0" w:space="0" w:color="auto"/>
        <w:right w:val="none" w:sz="0" w:space="0" w:color="auto"/>
      </w:divBdr>
    </w:div>
    <w:div w:id="776295011">
      <w:bodyDiv w:val="1"/>
      <w:marLeft w:val="0"/>
      <w:marRight w:val="0"/>
      <w:marTop w:val="0"/>
      <w:marBottom w:val="0"/>
      <w:divBdr>
        <w:top w:val="none" w:sz="0" w:space="0" w:color="auto"/>
        <w:left w:val="none" w:sz="0" w:space="0" w:color="auto"/>
        <w:bottom w:val="none" w:sz="0" w:space="0" w:color="auto"/>
        <w:right w:val="none" w:sz="0" w:space="0" w:color="auto"/>
      </w:divBdr>
    </w:div>
    <w:div w:id="800273373">
      <w:bodyDiv w:val="1"/>
      <w:marLeft w:val="0"/>
      <w:marRight w:val="0"/>
      <w:marTop w:val="0"/>
      <w:marBottom w:val="0"/>
      <w:divBdr>
        <w:top w:val="none" w:sz="0" w:space="0" w:color="auto"/>
        <w:left w:val="none" w:sz="0" w:space="0" w:color="auto"/>
        <w:bottom w:val="none" w:sz="0" w:space="0" w:color="auto"/>
        <w:right w:val="none" w:sz="0" w:space="0" w:color="auto"/>
      </w:divBdr>
    </w:div>
    <w:div w:id="801197686">
      <w:bodyDiv w:val="1"/>
      <w:marLeft w:val="0"/>
      <w:marRight w:val="0"/>
      <w:marTop w:val="0"/>
      <w:marBottom w:val="0"/>
      <w:divBdr>
        <w:top w:val="none" w:sz="0" w:space="0" w:color="auto"/>
        <w:left w:val="none" w:sz="0" w:space="0" w:color="auto"/>
        <w:bottom w:val="none" w:sz="0" w:space="0" w:color="auto"/>
        <w:right w:val="none" w:sz="0" w:space="0" w:color="auto"/>
      </w:divBdr>
    </w:div>
    <w:div w:id="802582412">
      <w:bodyDiv w:val="1"/>
      <w:marLeft w:val="0"/>
      <w:marRight w:val="0"/>
      <w:marTop w:val="0"/>
      <w:marBottom w:val="0"/>
      <w:divBdr>
        <w:top w:val="none" w:sz="0" w:space="0" w:color="auto"/>
        <w:left w:val="none" w:sz="0" w:space="0" w:color="auto"/>
        <w:bottom w:val="none" w:sz="0" w:space="0" w:color="auto"/>
        <w:right w:val="none" w:sz="0" w:space="0" w:color="auto"/>
      </w:divBdr>
    </w:div>
    <w:div w:id="812020524">
      <w:bodyDiv w:val="1"/>
      <w:marLeft w:val="0"/>
      <w:marRight w:val="0"/>
      <w:marTop w:val="0"/>
      <w:marBottom w:val="0"/>
      <w:divBdr>
        <w:top w:val="none" w:sz="0" w:space="0" w:color="auto"/>
        <w:left w:val="none" w:sz="0" w:space="0" w:color="auto"/>
        <w:bottom w:val="none" w:sz="0" w:space="0" w:color="auto"/>
        <w:right w:val="none" w:sz="0" w:space="0" w:color="auto"/>
      </w:divBdr>
    </w:div>
    <w:div w:id="818619747">
      <w:bodyDiv w:val="1"/>
      <w:marLeft w:val="0"/>
      <w:marRight w:val="0"/>
      <w:marTop w:val="0"/>
      <w:marBottom w:val="0"/>
      <w:divBdr>
        <w:top w:val="none" w:sz="0" w:space="0" w:color="auto"/>
        <w:left w:val="none" w:sz="0" w:space="0" w:color="auto"/>
        <w:bottom w:val="none" w:sz="0" w:space="0" w:color="auto"/>
        <w:right w:val="none" w:sz="0" w:space="0" w:color="auto"/>
      </w:divBdr>
    </w:div>
    <w:div w:id="821579264">
      <w:bodyDiv w:val="1"/>
      <w:marLeft w:val="0"/>
      <w:marRight w:val="0"/>
      <w:marTop w:val="0"/>
      <w:marBottom w:val="0"/>
      <w:divBdr>
        <w:top w:val="none" w:sz="0" w:space="0" w:color="auto"/>
        <w:left w:val="none" w:sz="0" w:space="0" w:color="auto"/>
        <w:bottom w:val="none" w:sz="0" w:space="0" w:color="auto"/>
        <w:right w:val="none" w:sz="0" w:space="0" w:color="auto"/>
      </w:divBdr>
    </w:div>
    <w:div w:id="824012447">
      <w:bodyDiv w:val="1"/>
      <w:marLeft w:val="0"/>
      <w:marRight w:val="0"/>
      <w:marTop w:val="0"/>
      <w:marBottom w:val="0"/>
      <w:divBdr>
        <w:top w:val="none" w:sz="0" w:space="0" w:color="auto"/>
        <w:left w:val="none" w:sz="0" w:space="0" w:color="auto"/>
        <w:bottom w:val="none" w:sz="0" w:space="0" w:color="auto"/>
        <w:right w:val="none" w:sz="0" w:space="0" w:color="auto"/>
      </w:divBdr>
    </w:div>
    <w:div w:id="830561141">
      <w:bodyDiv w:val="1"/>
      <w:marLeft w:val="0"/>
      <w:marRight w:val="0"/>
      <w:marTop w:val="0"/>
      <w:marBottom w:val="0"/>
      <w:divBdr>
        <w:top w:val="none" w:sz="0" w:space="0" w:color="auto"/>
        <w:left w:val="none" w:sz="0" w:space="0" w:color="auto"/>
        <w:bottom w:val="none" w:sz="0" w:space="0" w:color="auto"/>
        <w:right w:val="none" w:sz="0" w:space="0" w:color="auto"/>
      </w:divBdr>
    </w:div>
    <w:div w:id="845246809">
      <w:bodyDiv w:val="1"/>
      <w:marLeft w:val="0"/>
      <w:marRight w:val="0"/>
      <w:marTop w:val="0"/>
      <w:marBottom w:val="0"/>
      <w:divBdr>
        <w:top w:val="none" w:sz="0" w:space="0" w:color="auto"/>
        <w:left w:val="none" w:sz="0" w:space="0" w:color="auto"/>
        <w:bottom w:val="none" w:sz="0" w:space="0" w:color="auto"/>
        <w:right w:val="none" w:sz="0" w:space="0" w:color="auto"/>
      </w:divBdr>
    </w:div>
    <w:div w:id="845560169">
      <w:bodyDiv w:val="1"/>
      <w:marLeft w:val="0"/>
      <w:marRight w:val="0"/>
      <w:marTop w:val="0"/>
      <w:marBottom w:val="0"/>
      <w:divBdr>
        <w:top w:val="none" w:sz="0" w:space="0" w:color="auto"/>
        <w:left w:val="none" w:sz="0" w:space="0" w:color="auto"/>
        <w:bottom w:val="none" w:sz="0" w:space="0" w:color="auto"/>
        <w:right w:val="none" w:sz="0" w:space="0" w:color="auto"/>
      </w:divBdr>
    </w:div>
    <w:div w:id="858739375">
      <w:bodyDiv w:val="1"/>
      <w:marLeft w:val="0"/>
      <w:marRight w:val="0"/>
      <w:marTop w:val="0"/>
      <w:marBottom w:val="0"/>
      <w:divBdr>
        <w:top w:val="none" w:sz="0" w:space="0" w:color="auto"/>
        <w:left w:val="none" w:sz="0" w:space="0" w:color="auto"/>
        <w:bottom w:val="none" w:sz="0" w:space="0" w:color="auto"/>
        <w:right w:val="none" w:sz="0" w:space="0" w:color="auto"/>
      </w:divBdr>
    </w:div>
    <w:div w:id="868178773">
      <w:bodyDiv w:val="1"/>
      <w:marLeft w:val="0"/>
      <w:marRight w:val="0"/>
      <w:marTop w:val="0"/>
      <w:marBottom w:val="0"/>
      <w:divBdr>
        <w:top w:val="none" w:sz="0" w:space="0" w:color="auto"/>
        <w:left w:val="none" w:sz="0" w:space="0" w:color="auto"/>
        <w:bottom w:val="none" w:sz="0" w:space="0" w:color="auto"/>
        <w:right w:val="none" w:sz="0" w:space="0" w:color="auto"/>
      </w:divBdr>
    </w:div>
    <w:div w:id="877663532">
      <w:bodyDiv w:val="1"/>
      <w:marLeft w:val="0"/>
      <w:marRight w:val="0"/>
      <w:marTop w:val="0"/>
      <w:marBottom w:val="0"/>
      <w:divBdr>
        <w:top w:val="none" w:sz="0" w:space="0" w:color="auto"/>
        <w:left w:val="none" w:sz="0" w:space="0" w:color="auto"/>
        <w:bottom w:val="none" w:sz="0" w:space="0" w:color="auto"/>
        <w:right w:val="none" w:sz="0" w:space="0" w:color="auto"/>
      </w:divBdr>
    </w:div>
    <w:div w:id="887492383">
      <w:bodyDiv w:val="1"/>
      <w:marLeft w:val="0"/>
      <w:marRight w:val="0"/>
      <w:marTop w:val="0"/>
      <w:marBottom w:val="0"/>
      <w:divBdr>
        <w:top w:val="none" w:sz="0" w:space="0" w:color="auto"/>
        <w:left w:val="none" w:sz="0" w:space="0" w:color="auto"/>
        <w:bottom w:val="none" w:sz="0" w:space="0" w:color="auto"/>
        <w:right w:val="none" w:sz="0" w:space="0" w:color="auto"/>
      </w:divBdr>
    </w:div>
    <w:div w:id="912158053">
      <w:bodyDiv w:val="1"/>
      <w:marLeft w:val="0"/>
      <w:marRight w:val="0"/>
      <w:marTop w:val="0"/>
      <w:marBottom w:val="0"/>
      <w:divBdr>
        <w:top w:val="none" w:sz="0" w:space="0" w:color="auto"/>
        <w:left w:val="none" w:sz="0" w:space="0" w:color="auto"/>
        <w:bottom w:val="none" w:sz="0" w:space="0" w:color="auto"/>
        <w:right w:val="none" w:sz="0" w:space="0" w:color="auto"/>
      </w:divBdr>
    </w:div>
    <w:div w:id="926690087">
      <w:bodyDiv w:val="1"/>
      <w:marLeft w:val="0"/>
      <w:marRight w:val="0"/>
      <w:marTop w:val="0"/>
      <w:marBottom w:val="0"/>
      <w:divBdr>
        <w:top w:val="none" w:sz="0" w:space="0" w:color="auto"/>
        <w:left w:val="none" w:sz="0" w:space="0" w:color="auto"/>
        <w:bottom w:val="none" w:sz="0" w:space="0" w:color="auto"/>
        <w:right w:val="none" w:sz="0" w:space="0" w:color="auto"/>
      </w:divBdr>
    </w:div>
    <w:div w:id="933393862">
      <w:bodyDiv w:val="1"/>
      <w:marLeft w:val="0"/>
      <w:marRight w:val="0"/>
      <w:marTop w:val="0"/>
      <w:marBottom w:val="0"/>
      <w:divBdr>
        <w:top w:val="none" w:sz="0" w:space="0" w:color="auto"/>
        <w:left w:val="none" w:sz="0" w:space="0" w:color="auto"/>
        <w:bottom w:val="none" w:sz="0" w:space="0" w:color="auto"/>
        <w:right w:val="none" w:sz="0" w:space="0" w:color="auto"/>
      </w:divBdr>
    </w:div>
    <w:div w:id="939416356">
      <w:bodyDiv w:val="1"/>
      <w:marLeft w:val="0"/>
      <w:marRight w:val="0"/>
      <w:marTop w:val="0"/>
      <w:marBottom w:val="0"/>
      <w:divBdr>
        <w:top w:val="none" w:sz="0" w:space="0" w:color="auto"/>
        <w:left w:val="none" w:sz="0" w:space="0" w:color="auto"/>
        <w:bottom w:val="none" w:sz="0" w:space="0" w:color="auto"/>
        <w:right w:val="none" w:sz="0" w:space="0" w:color="auto"/>
      </w:divBdr>
    </w:div>
    <w:div w:id="987129086">
      <w:bodyDiv w:val="1"/>
      <w:marLeft w:val="0"/>
      <w:marRight w:val="0"/>
      <w:marTop w:val="0"/>
      <w:marBottom w:val="0"/>
      <w:divBdr>
        <w:top w:val="none" w:sz="0" w:space="0" w:color="auto"/>
        <w:left w:val="none" w:sz="0" w:space="0" w:color="auto"/>
        <w:bottom w:val="none" w:sz="0" w:space="0" w:color="auto"/>
        <w:right w:val="none" w:sz="0" w:space="0" w:color="auto"/>
      </w:divBdr>
      <w:divsChild>
        <w:div w:id="37678290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001737836">
      <w:bodyDiv w:val="1"/>
      <w:marLeft w:val="0"/>
      <w:marRight w:val="0"/>
      <w:marTop w:val="0"/>
      <w:marBottom w:val="0"/>
      <w:divBdr>
        <w:top w:val="none" w:sz="0" w:space="0" w:color="auto"/>
        <w:left w:val="none" w:sz="0" w:space="0" w:color="auto"/>
        <w:bottom w:val="none" w:sz="0" w:space="0" w:color="auto"/>
        <w:right w:val="none" w:sz="0" w:space="0" w:color="auto"/>
      </w:divBdr>
    </w:div>
    <w:div w:id="1004942558">
      <w:bodyDiv w:val="1"/>
      <w:marLeft w:val="0"/>
      <w:marRight w:val="0"/>
      <w:marTop w:val="0"/>
      <w:marBottom w:val="0"/>
      <w:divBdr>
        <w:top w:val="none" w:sz="0" w:space="0" w:color="auto"/>
        <w:left w:val="none" w:sz="0" w:space="0" w:color="auto"/>
        <w:bottom w:val="none" w:sz="0" w:space="0" w:color="auto"/>
        <w:right w:val="none" w:sz="0" w:space="0" w:color="auto"/>
      </w:divBdr>
    </w:div>
    <w:div w:id="1026104766">
      <w:bodyDiv w:val="1"/>
      <w:marLeft w:val="0"/>
      <w:marRight w:val="0"/>
      <w:marTop w:val="0"/>
      <w:marBottom w:val="0"/>
      <w:divBdr>
        <w:top w:val="none" w:sz="0" w:space="0" w:color="auto"/>
        <w:left w:val="none" w:sz="0" w:space="0" w:color="auto"/>
        <w:bottom w:val="none" w:sz="0" w:space="0" w:color="auto"/>
        <w:right w:val="none" w:sz="0" w:space="0" w:color="auto"/>
      </w:divBdr>
    </w:div>
    <w:div w:id="1027482967">
      <w:bodyDiv w:val="1"/>
      <w:marLeft w:val="0"/>
      <w:marRight w:val="0"/>
      <w:marTop w:val="0"/>
      <w:marBottom w:val="0"/>
      <w:divBdr>
        <w:top w:val="none" w:sz="0" w:space="0" w:color="auto"/>
        <w:left w:val="none" w:sz="0" w:space="0" w:color="auto"/>
        <w:bottom w:val="none" w:sz="0" w:space="0" w:color="auto"/>
        <w:right w:val="none" w:sz="0" w:space="0" w:color="auto"/>
      </w:divBdr>
    </w:div>
    <w:div w:id="1028337907">
      <w:bodyDiv w:val="1"/>
      <w:marLeft w:val="0"/>
      <w:marRight w:val="0"/>
      <w:marTop w:val="0"/>
      <w:marBottom w:val="0"/>
      <w:divBdr>
        <w:top w:val="none" w:sz="0" w:space="0" w:color="auto"/>
        <w:left w:val="none" w:sz="0" w:space="0" w:color="auto"/>
        <w:bottom w:val="none" w:sz="0" w:space="0" w:color="auto"/>
        <w:right w:val="none" w:sz="0" w:space="0" w:color="auto"/>
      </w:divBdr>
    </w:div>
    <w:div w:id="1033075578">
      <w:bodyDiv w:val="1"/>
      <w:marLeft w:val="0"/>
      <w:marRight w:val="0"/>
      <w:marTop w:val="0"/>
      <w:marBottom w:val="0"/>
      <w:divBdr>
        <w:top w:val="none" w:sz="0" w:space="0" w:color="auto"/>
        <w:left w:val="none" w:sz="0" w:space="0" w:color="auto"/>
        <w:bottom w:val="none" w:sz="0" w:space="0" w:color="auto"/>
        <w:right w:val="none" w:sz="0" w:space="0" w:color="auto"/>
      </w:divBdr>
    </w:div>
    <w:div w:id="1035157984">
      <w:bodyDiv w:val="1"/>
      <w:marLeft w:val="0"/>
      <w:marRight w:val="0"/>
      <w:marTop w:val="0"/>
      <w:marBottom w:val="0"/>
      <w:divBdr>
        <w:top w:val="none" w:sz="0" w:space="0" w:color="auto"/>
        <w:left w:val="none" w:sz="0" w:space="0" w:color="auto"/>
        <w:bottom w:val="none" w:sz="0" w:space="0" w:color="auto"/>
        <w:right w:val="none" w:sz="0" w:space="0" w:color="auto"/>
      </w:divBdr>
    </w:div>
    <w:div w:id="1044256432">
      <w:bodyDiv w:val="1"/>
      <w:marLeft w:val="0"/>
      <w:marRight w:val="0"/>
      <w:marTop w:val="0"/>
      <w:marBottom w:val="0"/>
      <w:divBdr>
        <w:top w:val="none" w:sz="0" w:space="0" w:color="auto"/>
        <w:left w:val="none" w:sz="0" w:space="0" w:color="auto"/>
        <w:bottom w:val="none" w:sz="0" w:space="0" w:color="auto"/>
        <w:right w:val="none" w:sz="0" w:space="0" w:color="auto"/>
      </w:divBdr>
    </w:div>
    <w:div w:id="1055549477">
      <w:bodyDiv w:val="1"/>
      <w:marLeft w:val="0"/>
      <w:marRight w:val="0"/>
      <w:marTop w:val="0"/>
      <w:marBottom w:val="0"/>
      <w:divBdr>
        <w:top w:val="none" w:sz="0" w:space="0" w:color="auto"/>
        <w:left w:val="none" w:sz="0" w:space="0" w:color="auto"/>
        <w:bottom w:val="none" w:sz="0" w:space="0" w:color="auto"/>
        <w:right w:val="none" w:sz="0" w:space="0" w:color="auto"/>
      </w:divBdr>
    </w:div>
    <w:div w:id="1072851677">
      <w:bodyDiv w:val="1"/>
      <w:marLeft w:val="0"/>
      <w:marRight w:val="0"/>
      <w:marTop w:val="0"/>
      <w:marBottom w:val="0"/>
      <w:divBdr>
        <w:top w:val="none" w:sz="0" w:space="0" w:color="auto"/>
        <w:left w:val="none" w:sz="0" w:space="0" w:color="auto"/>
        <w:bottom w:val="none" w:sz="0" w:space="0" w:color="auto"/>
        <w:right w:val="none" w:sz="0" w:space="0" w:color="auto"/>
      </w:divBdr>
    </w:div>
    <w:div w:id="1073166468">
      <w:bodyDiv w:val="1"/>
      <w:marLeft w:val="0"/>
      <w:marRight w:val="0"/>
      <w:marTop w:val="0"/>
      <w:marBottom w:val="0"/>
      <w:divBdr>
        <w:top w:val="none" w:sz="0" w:space="0" w:color="auto"/>
        <w:left w:val="none" w:sz="0" w:space="0" w:color="auto"/>
        <w:bottom w:val="none" w:sz="0" w:space="0" w:color="auto"/>
        <w:right w:val="none" w:sz="0" w:space="0" w:color="auto"/>
      </w:divBdr>
    </w:div>
    <w:div w:id="1075972614">
      <w:bodyDiv w:val="1"/>
      <w:marLeft w:val="0"/>
      <w:marRight w:val="0"/>
      <w:marTop w:val="0"/>
      <w:marBottom w:val="0"/>
      <w:divBdr>
        <w:top w:val="none" w:sz="0" w:space="0" w:color="auto"/>
        <w:left w:val="none" w:sz="0" w:space="0" w:color="auto"/>
        <w:bottom w:val="none" w:sz="0" w:space="0" w:color="auto"/>
        <w:right w:val="none" w:sz="0" w:space="0" w:color="auto"/>
      </w:divBdr>
    </w:div>
    <w:div w:id="1077440152">
      <w:bodyDiv w:val="1"/>
      <w:marLeft w:val="0"/>
      <w:marRight w:val="0"/>
      <w:marTop w:val="0"/>
      <w:marBottom w:val="0"/>
      <w:divBdr>
        <w:top w:val="none" w:sz="0" w:space="0" w:color="auto"/>
        <w:left w:val="none" w:sz="0" w:space="0" w:color="auto"/>
        <w:bottom w:val="none" w:sz="0" w:space="0" w:color="auto"/>
        <w:right w:val="none" w:sz="0" w:space="0" w:color="auto"/>
      </w:divBdr>
    </w:div>
    <w:div w:id="1082920539">
      <w:bodyDiv w:val="1"/>
      <w:marLeft w:val="0"/>
      <w:marRight w:val="0"/>
      <w:marTop w:val="0"/>
      <w:marBottom w:val="0"/>
      <w:divBdr>
        <w:top w:val="none" w:sz="0" w:space="0" w:color="auto"/>
        <w:left w:val="none" w:sz="0" w:space="0" w:color="auto"/>
        <w:bottom w:val="none" w:sz="0" w:space="0" w:color="auto"/>
        <w:right w:val="none" w:sz="0" w:space="0" w:color="auto"/>
      </w:divBdr>
    </w:div>
    <w:div w:id="1097216336">
      <w:bodyDiv w:val="1"/>
      <w:marLeft w:val="0"/>
      <w:marRight w:val="0"/>
      <w:marTop w:val="0"/>
      <w:marBottom w:val="0"/>
      <w:divBdr>
        <w:top w:val="none" w:sz="0" w:space="0" w:color="auto"/>
        <w:left w:val="none" w:sz="0" w:space="0" w:color="auto"/>
        <w:bottom w:val="none" w:sz="0" w:space="0" w:color="auto"/>
        <w:right w:val="none" w:sz="0" w:space="0" w:color="auto"/>
      </w:divBdr>
    </w:div>
    <w:div w:id="1101416373">
      <w:bodyDiv w:val="1"/>
      <w:marLeft w:val="0"/>
      <w:marRight w:val="0"/>
      <w:marTop w:val="0"/>
      <w:marBottom w:val="0"/>
      <w:divBdr>
        <w:top w:val="none" w:sz="0" w:space="0" w:color="auto"/>
        <w:left w:val="none" w:sz="0" w:space="0" w:color="auto"/>
        <w:bottom w:val="none" w:sz="0" w:space="0" w:color="auto"/>
        <w:right w:val="none" w:sz="0" w:space="0" w:color="auto"/>
      </w:divBdr>
    </w:div>
    <w:div w:id="1102800806">
      <w:bodyDiv w:val="1"/>
      <w:marLeft w:val="0"/>
      <w:marRight w:val="0"/>
      <w:marTop w:val="0"/>
      <w:marBottom w:val="0"/>
      <w:divBdr>
        <w:top w:val="none" w:sz="0" w:space="0" w:color="auto"/>
        <w:left w:val="none" w:sz="0" w:space="0" w:color="auto"/>
        <w:bottom w:val="none" w:sz="0" w:space="0" w:color="auto"/>
        <w:right w:val="none" w:sz="0" w:space="0" w:color="auto"/>
      </w:divBdr>
    </w:div>
    <w:div w:id="1104693752">
      <w:bodyDiv w:val="1"/>
      <w:marLeft w:val="0"/>
      <w:marRight w:val="0"/>
      <w:marTop w:val="0"/>
      <w:marBottom w:val="0"/>
      <w:divBdr>
        <w:top w:val="none" w:sz="0" w:space="0" w:color="auto"/>
        <w:left w:val="none" w:sz="0" w:space="0" w:color="auto"/>
        <w:bottom w:val="none" w:sz="0" w:space="0" w:color="auto"/>
        <w:right w:val="none" w:sz="0" w:space="0" w:color="auto"/>
      </w:divBdr>
    </w:div>
    <w:div w:id="1118260658">
      <w:bodyDiv w:val="1"/>
      <w:marLeft w:val="0"/>
      <w:marRight w:val="0"/>
      <w:marTop w:val="0"/>
      <w:marBottom w:val="0"/>
      <w:divBdr>
        <w:top w:val="none" w:sz="0" w:space="0" w:color="auto"/>
        <w:left w:val="none" w:sz="0" w:space="0" w:color="auto"/>
        <w:bottom w:val="none" w:sz="0" w:space="0" w:color="auto"/>
        <w:right w:val="none" w:sz="0" w:space="0" w:color="auto"/>
      </w:divBdr>
    </w:div>
    <w:div w:id="1120757855">
      <w:bodyDiv w:val="1"/>
      <w:marLeft w:val="0"/>
      <w:marRight w:val="0"/>
      <w:marTop w:val="0"/>
      <w:marBottom w:val="0"/>
      <w:divBdr>
        <w:top w:val="none" w:sz="0" w:space="0" w:color="auto"/>
        <w:left w:val="none" w:sz="0" w:space="0" w:color="auto"/>
        <w:bottom w:val="none" w:sz="0" w:space="0" w:color="auto"/>
        <w:right w:val="none" w:sz="0" w:space="0" w:color="auto"/>
      </w:divBdr>
    </w:div>
    <w:div w:id="1124037333">
      <w:bodyDiv w:val="1"/>
      <w:marLeft w:val="0"/>
      <w:marRight w:val="0"/>
      <w:marTop w:val="0"/>
      <w:marBottom w:val="0"/>
      <w:divBdr>
        <w:top w:val="none" w:sz="0" w:space="0" w:color="auto"/>
        <w:left w:val="none" w:sz="0" w:space="0" w:color="auto"/>
        <w:bottom w:val="none" w:sz="0" w:space="0" w:color="auto"/>
        <w:right w:val="none" w:sz="0" w:space="0" w:color="auto"/>
      </w:divBdr>
    </w:div>
    <w:div w:id="1129862407">
      <w:bodyDiv w:val="1"/>
      <w:marLeft w:val="0"/>
      <w:marRight w:val="0"/>
      <w:marTop w:val="0"/>
      <w:marBottom w:val="0"/>
      <w:divBdr>
        <w:top w:val="none" w:sz="0" w:space="0" w:color="auto"/>
        <w:left w:val="none" w:sz="0" w:space="0" w:color="auto"/>
        <w:bottom w:val="none" w:sz="0" w:space="0" w:color="auto"/>
        <w:right w:val="none" w:sz="0" w:space="0" w:color="auto"/>
      </w:divBdr>
    </w:div>
    <w:div w:id="1141650642">
      <w:bodyDiv w:val="1"/>
      <w:marLeft w:val="0"/>
      <w:marRight w:val="0"/>
      <w:marTop w:val="0"/>
      <w:marBottom w:val="0"/>
      <w:divBdr>
        <w:top w:val="none" w:sz="0" w:space="0" w:color="auto"/>
        <w:left w:val="none" w:sz="0" w:space="0" w:color="auto"/>
        <w:bottom w:val="none" w:sz="0" w:space="0" w:color="auto"/>
        <w:right w:val="none" w:sz="0" w:space="0" w:color="auto"/>
      </w:divBdr>
    </w:div>
    <w:div w:id="1153254123">
      <w:bodyDiv w:val="1"/>
      <w:marLeft w:val="0"/>
      <w:marRight w:val="0"/>
      <w:marTop w:val="0"/>
      <w:marBottom w:val="0"/>
      <w:divBdr>
        <w:top w:val="none" w:sz="0" w:space="0" w:color="auto"/>
        <w:left w:val="none" w:sz="0" w:space="0" w:color="auto"/>
        <w:bottom w:val="none" w:sz="0" w:space="0" w:color="auto"/>
        <w:right w:val="none" w:sz="0" w:space="0" w:color="auto"/>
      </w:divBdr>
    </w:div>
    <w:div w:id="1154835971">
      <w:bodyDiv w:val="1"/>
      <w:marLeft w:val="0"/>
      <w:marRight w:val="0"/>
      <w:marTop w:val="0"/>
      <w:marBottom w:val="0"/>
      <w:divBdr>
        <w:top w:val="none" w:sz="0" w:space="0" w:color="auto"/>
        <w:left w:val="none" w:sz="0" w:space="0" w:color="auto"/>
        <w:bottom w:val="none" w:sz="0" w:space="0" w:color="auto"/>
        <w:right w:val="none" w:sz="0" w:space="0" w:color="auto"/>
      </w:divBdr>
    </w:div>
    <w:div w:id="1162312087">
      <w:bodyDiv w:val="1"/>
      <w:marLeft w:val="0"/>
      <w:marRight w:val="0"/>
      <w:marTop w:val="0"/>
      <w:marBottom w:val="0"/>
      <w:divBdr>
        <w:top w:val="none" w:sz="0" w:space="0" w:color="auto"/>
        <w:left w:val="none" w:sz="0" w:space="0" w:color="auto"/>
        <w:bottom w:val="none" w:sz="0" w:space="0" w:color="auto"/>
        <w:right w:val="none" w:sz="0" w:space="0" w:color="auto"/>
      </w:divBdr>
      <w:divsChild>
        <w:div w:id="1315991743">
          <w:marLeft w:val="0"/>
          <w:marRight w:val="0"/>
          <w:marTop w:val="0"/>
          <w:marBottom w:val="240"/>
          <w:divBdr>
            <w:top w:val="none" w:sz="0" w:space="0" w:color="auto"/>
            <w:left w:val="none" w:sz="0" w:space="0" w:color="auto"/>
            <w:bottom w:val="none" w:sz="0" w:space="0" w:color="auto"/>
            <w:right w:val="none" w:sz="0" w:space="0" w:color="auto"/>
          </w:divBdr>
        </w:div>
        <w:div w:id="1754089138">
          <w:marLeft w:val="0"/>
          <w:marRight w:val="0"/>
          <w:marTop w:val="0"/>
          <w:marBottom w:val="240"/>
          <w:divBdr>
            <w:top w:val="none" w:sz="0" w:space="0" w:color="auto"/>
            <w:left w:val="none" w:sz="0" w:space="0" w:color="auto"/>
            <w:bottom w:val="none" w:sz="0" w:space="0" w:color="auto"/>
            <w:right w:val="none" w:sz="0" w:space="0" w:color="auto"/>
          </w:divBdr>
        </w:div>
      </w:divsChild>
    </w:div>
    <w:div w:id="1166704479">
      <w:bodyDiv w:val="1"/>
      <w:marLeft w:val="0"/>
      <w:marRight w:val="0"/>
      <w:marTop w:val="0"/>
      <w:marBottom w:val="0"/>
      <w:divBdr>
        <w:top w:val="none" w:sz="0" w:space="0" w:color="auto"/>
        <w:left w:val="none" w:sz="0" w:space="0" w:color="auto"/>
        <w:bottom w:val="none" w:sz="0" w:space="0" w:color="auto"/>
        <w:right w:val="none" w:sz="0" w:space="0" w:color="auto"/>
      </w:divBdr>
    </w:div>
    <w:div w:id="1167860236">
      <w:bodyDiv w:val="1"/>
      <w:marLeft w:val="0"/>
      <w:marRight w:val="0"/>
      <w:marTop w:val="0"/>
      <w:marBottom w:val="0"/>
      <w:divBdr>
        <w:top w:val="none" w:sz="0" w:space="0" w:color="auto"/>
        <w:left w:val="none" w:sz="0" w:space="0" w:color="auto"/>
        <w:bottom w:val="none" w:sz="0" w:space="0" w:color="auto"/>
        <w:right w:val="none" w:sz="0" w:space="0" w:color="auto"/>
      </w:divBdr>
    </w:div>
    <w:div w:id="1191452582">
      <w:bodyDiv w:val="1"/>
      <w:marLeft w:val="0"/>
      <w:marRight w:val="0"/>
      <w:marTop w:val="0"/>
      <w:marBottom w:val="0"/>
      <w:divBdr>
        <w:top w:val="none" w:sz="0" w:space="0" w:color="auto"/>
        <w:left w:val="none" w:sz="0" w:space="0" w:color="auto"/>
        <w:bottom w:val="none" w:sz="0" w:space="0" w:color="auto"/>
        <w:right w:val="none" w:sz="0" w:space="0" w:color="auto"/>
      </w:divBdr>
    </w:div>
    <w:div w:id="1215970033">
      <w:bodyDiv w:val="1"/>
      <w:marLeft w:val="0"/>
      <w:marRight w:val="0"/>
      <w:marTop w:val="0"/>
      <w:marBottom w:val="0"/>
      <w:divBdr>
        <w:top w:val="none" w:sz="0" w:space="0" w:color="auto"/>
        <w:left w:val="none" w:sz="0" w:space="0" w:color="auto"/>
        <w:bottom w:val="none" w:sz="0" w:space="0" w:color="auto"/>
        <w:right w:val="none" w:sz="0" w:space="0" w:color="auto"/>
      </w:divBdr>
    </w:div>
    <w:div w:id="1246955432">
      <w:bodyDiv w:val="1"/>
      <w:marLeft w:val="0"/>
      <w:marRight w:val="0"/>
      <w:marTop w:val="0"/>
      <w:marBottom w:val="0"/>
      <w:divBdr>
        <w:top w:val="none" w:sz="0" w:space="0" w:color="auto"/>
        <w:left w:val="none" w:sz="0" w:space="0" w:color="auto"/>
        <w:bottom w:val="none" w:sz="0" w:space="0" w:color="auto"/>
        <w:right w:val="none" w:sz="0" w:space="0" w:color="auto"/>
      </w:divBdr>
    </w:div>
    <w:div w:id="1251698245">
      <w:bodyDiv w:val="1"/>
      <w:marLeft w:val="0"/>
      <w:marRight w:val="0"/>
      <w:marTop w:val="0"/>
      <w:marBottom w:val="0"/>
      <w:divBdr>
        <w:top w:val="none" w:sz="0" w:space="0" w:color="auto"/>
        <w:left w:val="none" w:sz="0" w:space="0" w:color="auto"/>
        <w:bottom w:val="none" w:sz="0" w:space="0" w:color="auto"/>
        <w:right w:val="none" w:sz="0" w:space="0" w:color="auto"/>
      </w:divBdr>
    </w:div>
    <w:div w:id="1252158158">
      <w:bodyDiv w:val="1"/>
      <w:marLeft w:val="0"/>
      <w:marRight w:val="0"/>
      <w:marTop w:val="0"/>
      <w:marBottom w:val="0"/>
      <w:divBdr>
        <w:top w:val="none" w:sz="0" w:space="0" w:color="auto"/>
        <w:left w:val="none" w:sz="0" w:space="0" w:color="auto"/>
        <w:bottom w:val="none" w:sz="0" w:space="0" w:color="auto"/>
        <w:right w:val="none" w:sz="0" w:space="0" w:color="auto"/>
      </w:divBdr>
      <w:divsChild>
        <w:div w:id="1545174425">
          <w:marLeft w:val="43"/>
          <w:marRight w:val="0"/>
          <w:marTop w:val="120"/>
          <w:marBottom w:val="0"/>
          <w:divBdr>
            <w:top w:val="none" w:sz="0" w:space="0" w:color="auto"/>
            <w:left w:val="none" w:sz="0" w:space="0" w:color="auto"/>
            <w:bottom w:val="none" w:sz="0" w:space="0" w:color="auto"/>
            <w:right w:val="none" w:sz="0" w:space="0" w:color="auto"/>
          </w:divBdr>
        </w:div>
        <w:div w:id="2089375904">
          <w:marLeft w:val="43"/>
          <w:marRight w:val="0"/>
          <w:marTop w:val="120"/>
          <w:marBottom w:val="0"/>
          <w:divBdr>
            <w:top w:val="none" w:sz="0" w:space="0" w:color="auto"/>
            <w:left w:val="none" w:sz="0" w:space="0" w:color="auto"/>
            <w:bottom w:val="none" w:sz="0" w:space="0" w:color="auto"/>
            <w:right w:val="none" w:sz="0" w:space="0" w:color="auto"/>
          </w:divBdr>
        </w:div>
        <w:div w:id="207769296">
          <w:marLeft w:val="43"/>
          <w:marRight w:val="0"/>
          <w:marTop w:val="120"/>
          <w:marBottom w:val="0"/>
          <w:divBdr>
            <w:top w:val="none" w:sz="0" w:space="0" w:color="auto"/>
            <w:left w:val="none" w:sz="0" w:space="0" w:color="auto"/>
            <w:bottom w:val="none" w:sz="0" w:space="0" w:color="auto"/>
            <w:right w:val="none" w:sz="0" w:space="0" w:color="auto"/>
          </w:divBdr>
        </w:div>
        <w:div w:id="276103193">
          <w:marLeft w:val="43"/>
          <w:marRight w:val="0"/>
          <w:marTop w:val="120"/>
          <w:marBottom w:val="0"/>
          <w:divBdr>
            <w:top w:val="none" w:sz="0" w:space="0" w:color="auto"/>
            <w:left w:val="none" w:sz="0" w:space="0" w:color="auto"/>
            <w:bottom w:val="none" w:sz="0" w:space="0" w:color="auto"/>
            <w:right w:val="none" w:sz="0" w:space="0" w:color="auto"/>
          </w:divBdr>
        </w:div>
      </w:divsChild>
    </w:div>
    <w:div w:id="1263687123">
      <w:bodyDiv w:val="1"/>
      <w:marLeft w:val="0"/>
      <w:marRight w:val="0"/>
      <w:marTop w:val="0"/>
      <w:marBottom w:val="0"/>
      <w:divBdr>
        <w:top w:val="none" w:sz="0" w:space="0" w:color="auto"/>
        <w:left w:val="none" w:sz="0" w:space="0" w:color="auto"/>
        <w:bottom w:val="none" w:sz="0" w:space="0" w:color="auto"/>
        <w:right w:val="none" w:sz="0" w:space="0" w:color="auto"/>
      </w:divBdr>
    </w:div>
    <w:div w:id="1270815755">
      <w:bodyDiv w:val="1"/>
      <w:marLeft w:val="0"/>
      <w:marRight w:val="0"/>
      <w:marTop w:val="0"/>
      <w:marBottom w:val="0"/>
      <w:divBdr>
        <w:top w:val="none" w:sz="0" w:space="0" w:color="auto"/>
        <w:left w:val="none" w:sz="0" w:space="0" w:color="auto"/>
        <w:bottom w:val="none" w:sz="0" w:space="0" w:color="auto"/>
        <w:right w:val="none" w:sz="0" w:space="0" w:color="auto"/>
      </w:divBdr>
    </w:div>
    <w:div w:id="1277716480">
      <w:bodyDiv w:val="1"/>
      <w:marLeft w:val="0"/>
      <w:marRight w:val="0"/>
      <w:marTop w:val="0"/>
      <w:marBottom w:val="0"/>
      <w:divBdr>
        <w:top w:val="none" w:sz="0" w:space="0" w:color="auto"/>
        <w:left w:val="none" w:sz="0" w:space="0" w:color="auto"/>
        <w:bottom w:val="none" w:sz="0" w:space="0" w:color="auto"/>
        <w:right w:val="none" w:sz="0" w:space="0" w:color="auto"/>
      </w:divBdr>
    </w:div>
    <w:div w:id="1297104933">
      <w:bodyDiv w:val="1"/>
      <w:marLeft w:val="0"/>
      <w:marRight w:val="0"/>
      <w:marTop w:val="0"/>
      <w:marBottom w:val="0"/>
      <w:divBdr>
        <w:top w:val="none" w:sz="0" w:space="0" w:color="auto"/>
        <w:left w:val="none" w:sz="0" w:space="0" w:color="auto"/>
        <w:bottom w:val="none" w:sz="0" w:space="0" w:color="auto"/>
        <w:right w:val="none" w:sz="0" w:space="0" w:color="auto"/>
      </w:divBdr>
    </w:div>
    <w:div w:id="1314407026">
      <w:bodyDiv w:val="1"/>
      <w:marLeft w:val="0"/>
      <w:marRight w:val="0"/>
      <w:marTop w:val="0"/>
      <w:marBottom w:val="0"/>
      <w:divBdr>
        <w:top w:val="none" w:sz="0" w:space="0" w:color="auto"/>
        <w:left w:val="none" w:sz="0" w:space="0" w:color="auto"/>
        <w:bottom w:val="none" w:sz="0" w:space="0" w:color="auto"/>
        <w:right w:val="none" w:sz="0" w:space="0" w:color="auto"/>
      </w:divBdr>
    </w:div>
    <w:div w:id="1319580725">
      <w:bodyDiv w:val="1"/>
      <w:marLeft w:val="0"/>
      <w:marRight w:val="0"/>
      <w:marTop w:val="0"/>
      <w:marBottom w:val="0"/>
      <w:divBdr>
        <w:top w:val="none" w:sz="0" w:space="0" w:color="auto"/>
        <w:left w:val="none" w:sz="0" w:space="0" w:color="auto"/>
        <w:bottom w:val="none" w:sz="0" w:space="0" w:color="auto"/>
        <w:right w:val="none" w:sz="0" w:space="0" w:color="auto"/>
      </w:divBdr>
      <w:divsChild>
        <w:div w:id="1049037350">
          <w:marLeft w:val="0"/>
          <w:marRight w:val="0"/>
          <w:marTop w:val="0"/>
          <w:marBottom w:val="0"/>
          <w:divBdr>
            <w:top w:val="none" w:sz="0" w:space="0" w:color="auto"/>
            <w:left w:val="none" w:sz="0" w:space="0" w:color="auto"/>
            <w:bottom w:val="none" w:sz="0" w:space="0" w:color="auto"/>
            <w:right w:val="none" w:sz="0" w:space="0" w:color="auto"/>
          </w:divBdr>
          <w:divsChild>
            <w:div w:id="187722522">
              <w:marLeft w:val="0"/>
              <w:marRight w:val="0"/>
              <w:marTop w:val="0"/>
              <w:marBottom w:val="0"/>
              <w:divBdr>
                <w:top w:val="none" w:sz="0" w:space="0" w:color="auto"/>
                <w:left w:val="none" w:sz="0" w:space="0" w:color="auto"/>
                <w:bottom w:val="none" w:sz="0" w:space="0" w:color="auto"/>
                <w:right w:val="none" w:sz="0" w:space="0" w:color="auto"/>
              </w:divBdr>
              <w:divsChild>
                <w:div w:id="1104157695">
                  <w:marLeft w:val="0"/>
                  <w:marRight w:val="0"/>
                  <w:marTop w:val="0"/>
                  <w:marBottom w:val="0"/>
                  <w:divBdr>
                    <w:top w:val="none" w:sz="0" w:space="0" w:color="auto"/>
                    <w:left w:val="none" w:sz="0" w:space="0" w:color="auto"/>
                    <w:bottom w:val="none" w:sz="0" w:space="0" w:color="auto"/>
                    <w:right w:val="none" w:sz="0" w:space="0" w:color="auto"/>
                  </w:divBdr>
                </w:div>
                <w:div w:id="45103515">
                  <w:marLeft w:val="0"/>
                  <w:marRight w:val="0"/>
                  <w:marTop w:val="0"/>
                  <w:marBottom w:val="0"/>
                  <w:divBdr>
                    <w:top w:val="none" w:sz="0" w:space="0" w:color="auto"/>
                    <w:left w:val="none" w:sz="0" w:space="0" w:color="auto"/>
                    <w:bottom w:val="none" w:sz="0" w:space="0" w:color="auto"/>
                    <w:right w:val="none" w:sz="0" w:space="0" w:color="auto"/>
                  </w:divBdr>
                </w:div>
              </w:divsChild>
            </w:div>
            <w:div w:id="197821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8728">
      <w:bodyDiv w:val="1"/>
      <w:marLeft w:val="0"/>
      <w:marRight w:val="0"/>
      <w:marTop w:val="0"/>
      <w:marBottom w:val="0"/>
      <w:divBdr>
        <w:top w:val="none" w:sz="0" w:space="0" w:color="auto"/>
        <w:left w:val="none" w:sz="0" w:space="0" w:color="auto"/>
        <w:bottom w:val="none" w:sz="0" w:space="0" w:color="auto"/>
        <w:right w:val="none" w:sz="0" w:space="0" w:color="auto"/>
      </w:divBdr>
    </w:div>
    <w:div w:id="1330059148">
      <w:bodyDiv w:val="1"/>
      <w:marLeft w:val="0"/>
      <w:marRight w:val="0"/>
      <w:marTop w:val="0"/>
      <w:marBottom w:val="0"/>
      <w:divBdr>
        <w:top w:val="none" w:sz="0" w:space="0" w:color="auto"/>
        <w:left w:val="none" w:sz="0" w:space="0" w:color="auto"/>
        <w:bottom w:val="none" w:sz="0" w:space="0" w:color="auto"/>
        <w:right w:val="none" w:sz="0" w:space="0" w:color="auto"/>
      </w:divBdr>
    </w:div>
    <w:div w:id="1349211856">
      <w:bodyDiv w:val="1"/>
      <w:marLeft w:val="0"/>
      <w:marRight w:val="0"/>
      <w:marTop w:val="0"/>
      <w:marBottom w:val="0"/>
      <w:divBdr>
        <w:top w:val="none" w:sz="0" w:space="0" w:color="auto"/>
        <w:left w:val="none" w:sz="0" w:space="0" w:color="auto"/>
        <w:bottom w:val="none" w:sz="0" w:space="0" w:color="auto"/>
        <w:right w:val="none" w:sz="0" w:space="0" w:color="auto"/>
      </w:divBdr>
    </w:div>
    <w:div w:id="1353609249">
      <w:bodyDiv w:val="1"/>
      <w:marLeft w:val="0"/>
      <w:marRight w:val="0"/>
      <w:marTop w:val="0"/>
      <w:marBottom w:val="0"/>
      <w:divBdr>
        <w:top w:val="none" w:sz="0" w:space="0" w:color="auto"/>
        <w:left w:val="none" w:sz="0" w:space="0" w:color="auto"/>
        <w:bottom w:val="none" w:sz="0" w:space="0" w:color="auto"/>
        <w:right w:val="none" w:sz="0" w:space="0" w:color="auto"/>
      </w:divBdr>
    </w:div>
    <w:div w:id="1368524135">
      <w:bodyDiv w:val="1"/>
      <w:marLeft w:val="0"/>
      <w:marRight w:val="0"/>
      <w:marTop w:val="0"/>
      <w:marBottom w:val="0"/>
      <w:divBdr>
        <w:top w:val="none" w:sz="0" w:space="0" w:color="auto"/>
        <w:left w:val="none" w:sz="0" w:space="0" w:color="auto"/>
        <w:bottom w:val="none" w:sz="0" w:space="0" w:color="auto"/>
        <w:right w:val="none" w:sz="0" w:space="0" w:color="auto"/>
      </w:divBdr>
    </w:div>
    <w:div w:id="1368720806">
      <w:bodyDiv w:val="1"/>
      <w:marLeft w:val="0"/>
      <w:marRight w:val="0"/>
      <w:marTop w:val="0"/>
      <w:marBottom w:val="0"/>
      <w:divBdr>
        <w:top w:val="none" w:sz="0" w:space="0" w:color="auto"/>
        <w:left w:val="none" w:sz="0" w:space="0" w:color="auto"/>
        <w:bottom w:val="none" w:sz="0" w:space="0" w:color="auto"/>
        <w:right w:val="none" w:sz="0" w:space="0" w:color="auto"/>
      </w:divBdr>
    </w:div>
    <w:div w:id="1394229888">
      <w:bodyDiv w:val="1"/>
      <w:marLeft w:val="0"/>
      <w:marRight w:val="0"/>
      <w:marTop w:val="0"/>
      <w:marBottom w:val="0"/>
      <w:divBdr>
        <w:top w:val="none" w:sz="0" w:space="0" w:color="auto"/>
        <w:left w:val="none" w:sz="0" w:space="0" w:color="auto"/>
        <w:bottom w:val="none" w:sz="0" w:space="0" w:color="auto"/>
        <w:right w:val="none" w:sz="0" w:space="0" w:color="auto"/>
      </w:divBdr>
    </w:div>
    <w:div w:id="1417550744">
      <w:bodyDiv w:val="1"/>
      <w:marLeft w:val="0"/>
      <w:marRight w:val="0"/>
      <w:marTop w:val="0"/>
      <w:marBottom w:val="0"/>
      <w:divBdr>
        <w:top w:val="none" w:sz="0" w:space="0" w:color="auto"/>
        <w:left w:val="none" w:sz="0" w:space="0" w:color="auto"/>
        <w:bottom w:val="none" w:sz="0" w:space="0" w:color="auto"/>
        <w:right w:val="none" w:sz="0" w:space="0" w:color="auto"/>
      </w:divBdr>
    </w:div>
    <w:div w:id="1417750930">
      <w:bodyDiv w:val="1"/>
      <w:marLeft w:val="0"/>
      <w:marRight w:val="0"/>
      <w:marTop w:val="0"/>
      <w:marBottom w:val="0"/>
      <w:divBdr>
        <w:top w:val="none" w:sz="0" w:space="0" w:color="auto"/>
        <w:left w:val="none" w:sz="0" w:space="0" w:color="auto"/>
        <w:bottom w:val="none" w:sz="0" w:space="0" w:color="auto"/>
        <w:right w:val="none" w:sz="0" w:space="0" w:color="auto"/>
      </w:divBdr>
    </w:div>
    <w:div w:id="1429159845">
      <w:bodyDiv w:val="1"/>
      <w:marLeft w:val="0"/>
      <w:marRight w:val="0"/>
      <w:marTop w:val="0"/>
      <w:marBottom w:val="0"/>
      <w:divBdr>
        <w:top w:val="none" w:sz="0" w:space="0" w:color="auto"/>
        <w:left w:val="none" w:sz="0" w:space="0" w:color="auto"/>
        <w:bottom w:val="none" w:sz="0" w:space="0" w:color="auto"/>
        <w:right w:val="none" w:sz="0" w:space="0" w:color="auto"/>
      </w:divBdr>
    </w:div>
    <w:div w:id="1438909502">
      <w:bodyDiv w:val="1"/>
      <w:marLeft w:val="0"/>
      <w:marRight w:val="0"/>
      <w:marTop w:val="0"/>
      <w:marBottom w:val="0"/>
      <w:divBdr>
        <w:top w:val="none" w:sz="0" w:space="0" w:color="auto"/>
        <w:left w:val="none" w:sz="0" w:space="0" w:color="auto"/>
        <w:bottom w:val="none" w:sz="0" w:space="0" w:color="auto"/>
        <w:right w:val="none" w:sz="0" w:space="0" w:color="auto"/>
      </w:divBdr>
    </w:div>
    <w:div w:id="1439716921">
      <w:bodyDiv w:val="1"/>
      <w:marLeft w:val="0"/>
      <w:marRight w:val="0"/>
      <w:marTop w:val="0"/>
      <w:marBottom w:val="0"/>
      <w:divBdr>
        <w:top w:val="none" w:sz="0" w:space="0" w:color="auto"/>
        <w:left w:val="none" w:sz="0" w:space="0" w:color="auto"/>
        <w:bottom w:val="none" w:sz="0" w:space="0" w:color="auto"/>
        <w:right w:val="none" w:sz="0" w:space="0" w:color="auto"/>
      </w:divBdr>
    </w:div>
    <w:div w:id="1441297018">
      <w:bodyDiv w:val="1"/>
      <w:marLeft w:val="0"/>
      <w:marRight w:val="0"/>
      <w:marTop w:val="0"/>
      <w:marBottom w:val="0"/>
      <w:divBdr>
        <w:top w:val="none" w:sz="0" w:space="0" w:color="auto"/>
        <w:left w:val="none" w:sz="0" w:space="0" w:color="auto"/>
        <w:bottom w:val="none" w:sz="0" w:space="0" w:color="auto"/>
        <w:right w:val="none" w:sz="0" w:space="0" w:color="auto"/>
      </w:divBdr>
    </w:div>
    <w:div w:id="1447385503">
      <w:bodyDiv w:val="1"/>
      <w:marLeft w:val="0"/>
      <w:marRight w:val="0"/>
      <w:marTop w:val="0"/>
      <w:marBottom w:val="0"/>
      <w:divBdr>
        <w:top w:val="none" w:sz="0" w:space="0" w:color="auto"/>
        <w:left w:val="none" w:sz="0" w:space="0" w:color="auto"/>
        <w:bottom w:val="none" w:sz="0" w:space="0" w:color="auto"/>
        <w:right w:val="none" w:sz="0" w:space="0" w:color="auto"/>
      </w:divBdr>
    </w:div>
    <w:div w:id="1455179144">
      <w:bodyDiv w:val="1"/>
      <w:marLeft w:val="0"/>
      <w:marRight w:val="0"/>
      <w:marTop w:val="0"/>
      <w:marBottom w:val="0"/>
      <w:divBdr>
        <w:top w:val="none" w:sz="0" w:space="0" w:color="auto"/>
        <w:left w:val="none" w:sz="0" w:space="0" w:color="auto"/>
        <w:bottom w:val="none" w:sz="0" w:space="0" w:color="auto"/>
        <w:right w:val="none" w:sz="0" w:space="0" w:color="auto"/>
      </w:divBdr>
    </w:div>
    <w:div w:id="1462654338">
      <w:bodyDiv w:val="1"/>
      <w:marLeft w:val="0"/>
      <w:marRight w:val="0"/>
      <w:marTop w:val="0"/>
      <w:marBottom w:val="0"/>
      <w:divBdr>
        <w:top w:val="none" w:sz="0" w:space="0" w:color="auto"/>
        <w:left w:val="none" w:sz="0" w:space="0" w:color="auto"/>
        <w:bottom w:val="none" w:sz="0" w:space="0" w:color="auto"/>
        <w:right w:val="none" w:sz="0" w:space="0" w:color="auto"/>
      </w:divBdr>
    </w:div>
    <w:div w:id="1465661627">
      <w:bodyDiv w:val="1"/>
      <w:marLeft w:val="0"/>
      <w:marRight w:val="0"/>
      <w:marTop w:val="0"/>
      <w:marBottom w:val="0"/>
      <w:divBdr>
        <w:top w:val="none" w:sz="0" w:space="0" w:color="auto"/>
        <w:left w:val="none" w:sz="0" w:space="0" w:color="auto"/>
        <w:bottom w:val="none" w:sz="0" w:space="0" w:color="auto"/>
        <w:right w:val="none" w:sz="0" w:space="0" w:color="auto"/>
      </w:divBdr>
    </w:div>
    <w:div w:id="1470973894">
      <w:bodyDiv w:val="1"/>
      <w:marLeft w:val="0"/>
      <w:marRight w:val="0"/>
      <w:marTop w:val="0"/>
      <w:marBottom w:val="0"/>
      <w:divBdr>
        <w:top w:val="none" w:sz="0" w:space="0" w:color="auto"/>
        <w:left w:val="none" w:sz="0" w:space="0" w:color="auto"/>
        <w:bottom w:val="none" w:sz="0" w:space="0" w:color="auto"/>
        <w:right w:val="none" w:sz="0" w:space="0" w:color="auto"/>
      </w:divBdr>
    </w:div>
    <w:div w:id="1477843208">
      <w:bodyDiv w:val="1"/>
      <w:marLeft w:val="0"/>
      <w:marRight w:val="0"/>
      <w:marTop w:val="0"/>
      <w:marBottom w:val="0"/>
      <w:divBdr>
        <w:top w:val="none" w:sz="0" w:space="0" w:color="auto"/>
        <w:left w:val="none" w:sz="0" w:space="0" w:color="auto"/>
        <w:bottom w:val="none" w:sz="0" w:space="0" w:color="auto"/>
        <w:right w:val="none" w:sz="0" w:space="0" w:color="auto"/>
      </w:divBdr>
    </w:div>
    <w:div w:id="1487361817">
      <w:bodyDiv w:val="1"/>
      <w:marLeft w:val="0"/>
      <w:marRight w:val="0"/>
      <w:marTop w:val="0"/>
      <w:marBottom w:val="0"/>
      <w:divBdr>
        <w:top w:val="none" w:sz="0" w:space="0" w:color="auto"/>
        <w:left w:val="none" w:sz="0" w:space="0" w:color="auto"/>
        <w:bottom w:val="none" w:sz="0" w:space="0" w:color="auto"/>
        <w:right w:val="none" w:sz="0" w:space="0" w:color="auto"/>
      </w:divBdr>
    </w:div>
    <w:div w:id="1496188402">
      <w:bodyDiv w:val="1"/>
      <w:marLeft w:val="0"/>
      <w:marRight w:val="0"/>
      <w:marTop w:val="0"/>
      <w:marBottom w:val="0"/>
      <w:divBdr>
        <w:top w:val="none" w:sz="0" w:space="0" w:color="auto"/>
        <w:left w:val="none" w:sz="0" w:space="0" w:color="auto"/>
        <w:bottom w:val="none" w:sz="0" w:space="0" w:color="auto"/>
        <w:right w:val="none" w:sz="0" w:space="0" w:color="auto"/>
      </w:divBdr>
    </w:div>
    <w:div w:id="1506364151">
      <w:bodyDiv w:val="1"/>
      <w:marLeft w:val="0"/>
      <w:marRight w:val="0"/>
      <w:marTop w:val="0"/>
      <w:marBottom w:val="0"/>
      <w:divBdr>
        <w:top w:val="none" w:sz="0" w:space="0" w:color="auto"/>
        <w:left w:val="none" w:sz="0" w:space="0" w:color="auto"/>
        <w:bottom w:val="none" w:sz="0" w:space="0" w:color="auto"/>
        <w:right w:val="none" w:sz="0" w:space="0" w:color="auto"/>
      </w:divBdr>
    </w:div>
    <w:div w:id="1506938914">
      <w:bodyDiv w:val="1"/>
      <w:marLeft w:val="0"/>
      <w:marRight w:val="0"/>
      <w:marTop w:val="0"/>
      <w:marBottom w:val="0"/>
      <w:divBdr>
        <w:top w:val="none" w:sz="0" w:space="0" w:color="auto"/>
        <w:left w:val="none" w:sz="0" w:space="0" w:color="auto"/>
        <w:bottom w:val="none" w:sz="0" w:space="0" w:color="auto"/>
        <w:right w:val="none" w:sz="0" w:space="0" w:color="auto"/>
      </w:divBdr>
    </w:div>
    <w:div w:id="1513910392">
      <w:bodyDiv w:val="1"/>
      <w:marLeft w:val="0"/>
      <w:marRight w:val="0"/>
      <w:marTop w:val="0"/>
      <w:marBottom w:val="0"/>
      <w:divBdr>
        <w:top w:val="none" w:sz="0" w:space="0" w:color="auto"/>
        <w:left w:val="none" w:sz="0" w:space="0" w:color="auto"/>
        <w:bottom w:val="none" w:sz="0" w:space="0" w:color="auto"/>
        <w:right w:val="none" w:sz="0" w:space="0" w:color="auto"/>
      </w:divBdr>
    </w:div>
    <w:div w:id="1519344630">
      <w:bodyDiv w:val="1"/>
      <w:marLeft w:val="0"/>
      <w:marRight w:val="0"/>
      <w:marTop w:val="0"/>
      <w:marBottom w:val="0"/>
      <w:divBdr>
        <w:top w:val="none" w:sz="0" w:space="0" w:color="auto"/>
        <w:left w:val="none" w:sz="0" w:space="0" w:color="auto"/>
        <w:bottom w:val="none" w:sz="0" w:space="0" w:color="auto"/>
        <w:right w:val="none" w:sz="0" w:space="0" w:color="auto"/>
      </w:divBdr>
    </w:div>
    <w:div w:id="1523780295">
      <w:bodyDiv w:val="1"/>
      <w:marLeft w:val="0"/>
      <w:marRight w:val="0"/>
      <w:marTop w:val="0"/>
      <w:marBottom w:val="0"/>
      <w:divBdr>
        <w:top w:val="none" w:sz="0" w:space="0" w:color="auto"/>
        <w:left w:val="none" w:sz="0" w:space="0" w:color="auto"/>
        <w:bottom w:val="none" w:sz="0" w:space="0" w:color="auto"/>
        <w:right w:val="none" w:sz="0" w:space="0" w:color="auto"/>
      </w:divBdr>
    </w:div>
    <w:div w:id="1537885229">
      <w:bodyDiv w:val="1"/>
      <w:marLeft w:val="0"/>
      <w:marRight w:val="0"/>
      <w:marTop w:val="0"/>
      <w:marBottom w:val="0"/>
      <w:divBdr>
        <w:top w:val="none" w:sz="0" w:space="0" w:color="auto"/>
        <w:left w:val="none" w:sz="0" w:space="0" w:color="auto"/>
        <w:bottom w:val="none" w:sz="0" w:space="0" w:color="auto"/>
        <w:right w:val="none" w:sz="0" w:space="0" w:color="auto"/>
      </w:divBdr>
    </w:div>
    <w:div w:id="1541210589">
      <w:bodyDiv w:val="1"/>
      <w:marLeft w:val="0"/>
      <w:marRight w:val="0"/>
      <w:marTop w:val="0"/>
      <w:marBottom w:val="0"/>
      <w:divBdr>
        <w:top w:val="none" w:sz="0" w:space="0" w:color="auto"/>
        <w:left w:val="none" w:sz="0" w:space="0" w:color="auto"/>
        <w:bottom w:val="none" w:sz="0" w:space="0" w:color="auto"/>
        <w:right w:val="none" w:sz="0" w:space="0" w:color="auto"/>
      </w:divBdr>
    </w:div>
    <w:div w:id="1548569144">
      <w:bodyDiv w:val="1"/>
      <w:marLeft w:val="0"/>
      <w:marRight w:val="0"/>
      <w:marTop w:val="0"/>
      <w:marBottom w:val="0"/>
      <w:divBdr>
        <w:top w:val="none" w:sz="0" w:space="0" w:color="auto"/>
        <w:left w:val="none" w:sz="0" w:space="0" w:color="auto"/>
        <w:bottom w:val="none" w:sz="0" w:space="0" w:color="auto"/>
        <w:right w:val="none" w:sz="0" w:space="0" w:color="auto"/>
      </w:divBdr>
    </w:div>
    <w:div w:id="1550460247">
      <w:bodyDiv w:val="1"/>
      <w:marLeft w:val="0"/>
      <w:marRight w:val="0"/>
      <w:marTop w:val="0"/>
      <w:marBottom w:val="0"/>
      <w:divBdr>
        <w:top w:val="none" w:sz="0" w:space="0" w:color="auto"/>
        <w:left w:val="none" w:sz="0" w:space="0" w:color="auto"/>
        <w:bottom w:val="none" w:sz="0" w:space="0" w:color="auto"/>
        <w:right w:val="none" w:sz="0" w:space="0" w:color="auto"/>
      </w:divBdr>
    </w:div>
    <w:div w:id="1559122267">
      <w:bodyDiv w:val="1"/>
      <w:marLeft w:val="0"/>
      <w:marRight w:val="0"/>
      <w:marTop w:val="0"/>
      <w:marBottom w:val="0"/>
      <w:divBdr>
        <w:top w:val="none" w:sz="0" w:space="0" w:color="auto"/>
        <w:left w:val="none" w:sz="0" w:space="0" w:color="auto"/>
        <w:bottom w:val="none" w:sz="0" w:space="0" w:color="auto"/>
        <w:right w:val="none" w:sz="0" w:space="0" w:color="auto"/>
      </w:divBdr>
    </w:div>
    <w:div w:id="1559514535">
      <w:bodyDiv w:val="1"/>
      <w:marLeft w:val="0"/>
      <w:marRight w:val="0"/>
      <w:marTop w:val="0"/>
      <w:marBottom w:val="0"/>
      <w:divBdr>
        <w:top w:val="none" w:sz="0" w:space="0" w:color="auto"/>
        <w:left w:val="none" w:sz="0" w:space="0" w:color="auto"/>
        <w:bottom w:val="none" w:sz="0" w:space="0" w:color="auto"/>
        <w:right w:val="none" w:sz="0" w:space="0" w:color="auto"/>
      </w:divBdr>
    </w:div>
    <w:div w:id="1564021665">
      <w:bodyDiv w:val="1"/>
      <w:marLeft w:val="0"/>
      <w:marRight w:val="0"/>
      <w:marTop w:val="0"/>
      <w:marBottom w:val="0"/>
      <w:divBdr>
        <w:top w:val="none" w:sz="0" w:space="0" w:color="auto"/>
        <w:left w:val="none" w:sz="0" w:space="0" w:color="auto"/>
        <w:bottom w:val="none" w:sz="0" w:space="0" w:color="auto"/>
        <w:right w:val="none" w:sz="0" w:space="0" w:color="auto"/>
      </w:divBdr>
    </w:div>
    <w:div w:id="1566796368">
      <w:bodyDiv w:val="1"/>
      <w:marLeft w:val="0"/>
      <w:marRight w:val="0"/>
      <w:marTop w:val="0"/>
      <w:marBottom w:val="0"/>
      <w:divBdr>
        <w:top w:val="none" w:sz="0" w:space="0" w:color="auto"/>
        <w:left w:val="none" w:sz="0" w:space="0" w:color="auto"/>
        <w:bottom w:val="none" w:sz="0" w:space="0" w:color="auto"/>
        <w:right w:val="none" w:sz="0" w:space="0" w:color="auto"/>
      </w:divBdr>
    </w:div>
    <w:div w:id="1568805299">
      <w:bodyDiv w:val="1"/>
      <w:marLeft w:val="0"/>
      <w:marRight w:val="0"/>
      <w:marTop w:val="0"/>
      <w:marBottom w:val="0"/>
      <w:divBdr>
        <w:top w:val="none" w:sz="0" w:space="0" w:color="auto"/>
        <w:left w:val="none" w:sz="0" w:space="0" w:color="auto"/>
        <w:bottom w:val="none" w:sz="0" w:space="0" w:color="auto"/>
        <w:right w:val="none" w:sz="0" w:space="0" w:color="auto"/>
      </w:divBdr>
    </w:div>
    <w:div w:id="1574002170">
      <w:bodyDiv w:val="1"/>
      <w:marLeft w:val="0"/>
      <w:marRight w:val="0"/>
      <w:marTop w:val="0"/>
      <w:marBottom w:val="0"/>
      <w:divBdr>
        <w:top w:val="none" w:sz="0" w:space="0" w:color="auto"/>
        <w:left w:val="none" w:sz="0" w:space="0" w:color="auto"/>
        <w:bottom w:val="none" w:sz="0" w:space="0" w:color="auto"/>
        <w:right w:val="none" w:sz="0" w:space="0" w:color="auto"/>
      </w:divBdr>
    </w:div>
    <w:div w:id="1582908384">
      <w:bodyDiv w:val="1"/>
      <w:marLeft w:val="0"/>
      <w:marRight w:val="0"/>
      <w:marTop w:val="0"/>
      <w:marBottom w:val="0"/>
      <w:divBdr>
        <w:top w:val="none" w:sz="0" w:space="0" w:color="auto"/>
        <w:left w:val="none" w:sz="0" w:space="0" w:color="auto"/>
        <w:bottom w:val="none" w:sz="0" w:space="0" w:color="auto"/>
        <w:right w:val="none" w:sz="0" w:space="0" w:color="auto"/>
      </w:divBdr>
      <w:divsChild>
        <w:div w:id="2062900557">
          <w:marLeft w:val="0"/>
          <w:marRight w:val="0"/>
          <w:marTop w:val="272"/>
          <w:marBottom w:val="136"/>
          <w:divBdr>
            <w:top w:val="single" w:sz="12" w:space="0" w:color="DEF3C5"/>
            <w:left w:val="single" w:sz="12" w:space="0" w:color="DEF3C5"/>
            <w:bottom w:val="single" w:sz="12" w:space="0" w:color="DEF3C5"/>
            <w:right w:val="single" w:sz="12" w:space="0" w:color="DEF3C5"/>
          </w:divBdr>
          <w:divsChild>
            <w:div w:id="1718048151">
              <w:marLeft w:val="0"/>
              <w:marRight w:val="0"/>
              <w:marTop w:val="0"/>
              <w:marBottom w:val="0"/>
              <w:divBdr>
                <w:top w:val="none" w:sz="0" w:space="0" w:color="auto"/>
                <w:left w:val="none" w:sz="0" w:space="0" w:color="auto"/>
                <w:bottom w:val="none" w:sz="0" w:space="0" w:color="auto"/>
                <w:right w:val="none" w:sz="0" w:space="0" w:color="auto"/>
              </w:divBdr>
            </w:div>
            <w:div w:id="330135720">
              <w:marLeft w:val="0"/>
              <w:marRight w:val="0"/>
              <w:marTop w:val="0"/>
              <w:marBottom w:val="0"/>
              <w:divBdr>
                <w:top w:val="none" w:sz="0" w:space="0" w:color="auto"/>
                <w:left w:val="none" w:sz="0" w:space="0" w:color="auto"/>
                <w:bottom w:val="none" w:sz="0" w:space="0" w:color="auto"/>
                <w:right w:val="none" w:sz="0" w:space="0" w:color="auto"/>
              </w:divBdr>
            </w:div>
          </w:divsChild>
        </w:div>
        <w:div w:id="1807120877">
          <w:blockQuote w:val="1"/>
          <w:marLeft w:val="0"/>
          <w:marRight w:val="0"/>
          <w:marTop w:val="0"/>
          <w:marBottom w:val="0"/>
          <w:divBdr>
            <w:top w:val="none" w:sz="0" w:space="0" w:color="auto"/>
            <w:left w:val="none" w:sz="0" w:space="0" w:color="auto"/>
            <w:bottom w:val="none" w:sz="0" w:space="0" w:color="auto"/>
            <w:right w:val="none" w:sz="0" w:space="0" w:color="auto"/>
          </w:divBdr>
        </w:div>
        <w:div w:id="694229802">
          <w:blockQuote w:val="1"/>
          <w:marLeft w:val="0"/>
          <w:marRight w:val="0"/>
          <w:marTop w:val="0"/>
          <w:marBottom w:val="0"/>
          <w:divBdr>
            <w:top w:val="none" w:sz="0" w:space="0" w:color="auto"/>
            <w:left w:val="none" w:sz="0" w:space="0" w:color="auto"/>
            <w:bottom w:val="none" w:sz="0" w:space="0" w:color="auto"/>
            <w:right w:val="none" w:sz="0" w:space="0" w:color="auto"/>
          </w:divBdr>
        </w:div>
        <w:div w:id="588343534">
          <w:blockQuote w:val="1"/>
          <w:marLeft w:val="0"/>
          <w:marRight w:val="0"/>
          <w:marTop w:val="0"/>
          <w:marBottom w:val="0"/>
          <w:divBdr>
            <w:top w:val="none" w:sz="0" w:space="0" w:color="auto"/>
            <w:left w:val="none" w:sz="0" w:space="0" w:color="auto"/>
            <w:bottom w:val="none" w:sz="0" w:space="0" w:color="auto"/>
            <w:right w:val="none" w:sz="0" w:space="0" w:color="auto"/>
          </w:divBdr>
        </w:div>
        <w:div w:id="326059448">
          <w:blockQuote w:val="1"/>
          <w:marLeft w:val="0"/>
          <w:marRight w:val="0"/>
          <w:marTop w:val="0"/>
          <w:marBottom w:val="0"/>
          <w:divBdr>
            <w:top w:val="none" w:sz="0" w:space="0" w:color="auto"/>
            <w:left w:val="none" w:sz="0" w:space="0" w:color="auto"/>
            <w:bottom w:val="none" w:sz="0" w:space="0" w:color="auto"/>
            <w:right w:val="none" w:sz="0" w:space="0" w:color="auto"/>
          </w:divBdr>
        </w:div>
        <w:div w:id="977151643">
          <w:blockQuote w:val="1"/>
          <w:marLeft w:val="0"/>
          <w:marRight w:val="0"/>
          <w:marTop w:val="0"/>
          <w:marBottom w:val="0"/>
          <w:divBdr>
            <w:top w:val="none" w:sz="0" w:space="0" w:color="auto"/>
            <w:left w:val="none" w:sz="0" w:space="0" w:color="auto"/>
            <w:bottom w:val="none" w:sz="0" w:space="0" w:color="auto"/>
            <w:right w:val="none" w:sz="0" w:space="0" w:color="auto"/>
          </w:divBdr>
        </w:div>
        <w:div w:id="774902152">
          <w:blockQuote w:val="1"/>
          <w:marLeft w:val="0"/>
          <w:marRight w:val="0"/>
          <w:marTop w:val="0"/>
          <w:marBottom w:val="0"/>
          <w:divBdr>
            <w:top w:val="none" w:sz="0" w:space="0" w:color="auto"/>
            <w:left w:val="none" w:sz="0" w:space="0" w:color="auto"/>
            <w:bottom w:val="none" w:sz="0" w:space="0" w:color="auto"/>
            <w:right w:val="none" w:sz="0" w:space="0" w:color="auto"/>
          </w:divBdr>
        </w:div>
        <w:div w:id="278536808">
          <w:blockQuote w:val="1"/>
          <w:marLeft w:val="0"/>
          <w:marRight w:val="0"/>
          <w:marTop w:val="0"/>
          <w:marBottom w:val="0"/>
          <w:divBdr>
            <w:top w:val="none" w:sz="0" w:space="0" w:color="auto"/>
            <w:left w:val="none" w:sz="0" w:space="0" w:color="auto"/>
            <w:bottom w:val="none" w:sz="0" w:space="0" w:color="auto"/>
            <w:right w:val="none" w:sz="0" w:space="0" w:color="auto"/>
          </w:divBdr>
        </w:div>
        <w:div w:id="280116279">
          <w:blockQuote w:val="1"/>
          <w:marLeft w:val="0"/>
          <w:marRight w:val="0"/>
          <w:marTop w:val="0"/>
          <w:marBottom w:val="0"/>
          <w:divBdr>
            <w:top w:val="none" w:sz="0" w:space="0" w:color="auto"/>
            <w:left w:val="none" w:sz="0" w:space="0" w:color="auto"/>
            <w:bottom w:val="none" w:sz="0" w:space="0" w:color="auto"/>
            <w:right w:val="none" w:sz="0" w:space="0" w:color="auto"/>
          </w:divBdr>
        </w:div>
        <w:div w:id="381028278">
          <w:blockQuote w:val="1"/>
          <w:marLeft w:val="0"/>
          <w:marRight w:val="0"/>
          <w:marTop w:val="0"/>
          <w:marBottom w:val="0"/>
          <w:divBdr>
            <w:top w:val="none" w:sz="0" w:space="0" w:color="auto"/>
            <w:left w:val="none" w:sz="0" w:space="0" w:color="auto"/>
            <w:bottom w:val="none" w:sz="0" w:space="0" w:color="auto"/>
            <w:right w:val="none" w:sz="0" w:space="0" w:color="auto"/>
          </w:divBdr>
        </w:div>
        <w:div w:id="1436747481">
          <w:blockQuote w:val="1"/>
          <w:marLeft w:val="0"/>
          <w:marRight w:val="0"/>
          <w:marTop w:val="0"/>
          <w:marBottom w:val="0"/>
          <w:divBdr>
            <w:top w:val="none" w:sz="0" w:space="0" w:color="auto"/>
            <w:left w:val="none" w:sz="0" w:space="0" w:color="auto"/>
            <w:bottom w:val="none" w:sz="0" w:space="0" w:color="auto"/>
            <w:right w:val="none" w:sz="0" w:space="0" w:color="auto"/>
          </w:divBdr>
        </w:div>
        <w:div w:id="1112244030">
          <w:blockQuote w:val="1"/>
          <w:marLeft w:val="0"/>
          <w:marRight w:val="0"/>
          <w:marTop w:val="0"/>
          <w:marBottom w:val="0"/>
          <w:divBdr>
            <w:top w:val="none" w:sz="0" w:space="0" w:color="auto"/>
            <w:left w:val="none" w:sz="0" w:space="0" w:color="auto"/>
            <w:bottom w:val="none" w:sz="0" w:space="0" w:color="auto"/>
            <w:right w:val="none" w:sz="0" w:space="0" w:color="auto"/>
          </w:divBdr>
        </w:div>
        <w:div w:id="300770483">
          <w:blockQuote w:val="1"/>
          <w:marLeft w:val="0"/>
          <w:marRight w:val="0"/>
          <w:marTop w:val="0"/>
          <w:marBottom w:val="0"/>
          <w:divBdr>
            <w:top w:val="none" w:sz="0" w:space="0" w:color="auto"/>
            <w:left w:val="none" w:sz="0" w:space="0" w:color="auto"/>
            <w:bottom w:val="none" w:sz="0" w:space="0" w:color="auto"/>
            <w:right w:val="none" w:sz="0" w:space="0" w:color="auto"/>
          </w:divBdr>
        </w:div>
        <w:div w:id="1012410836">
          <w:blockQuote w:val="1"/>
          <w:marLeft w:val="0"/>
          <w:marRight w:val="0"/>
          <w:marTop w:val="0"/>
          <w:marBottom w:val="0"/>
          <w:divBdr>
            <w:top w:val="none" w:sz="0" w:space="0" w:color="auto"/>
            <w:left w:val="none" w:sz="0" w:space="0" w:color="auto"/>
            <w:bottom w:val="none" w:sz="0" w:space="0" w:color="auto"/>
            <w:right w:val="none" w:sz="0" w:space="0" w:color="auto"/>
          </w:divBdr>
        </w:div>
        <w:div w:id="935285740">
          <w:blockQuote w:val="1"/>
          <w:marLeft w:val="0"/>
          <w:marRight w:val="0"/>
          <w:marTop w:val="0"/>
          <w:marBottom w:val="0"/>
          <w:divBdr>
            <w:top w:val="none" w:sz="0" w:space="0" w:color="auto"/>
            <w:left w:val="none" w:sz="0" w:space="0" w:color="auto"/>
            <w:bottom w:val="none" w:sz="0" w:space="0" w:color="auto"/>
            <w:right w:val="none" w:sz="0" w:space="0" w:color="auto"/>
          </w:divBdr>
        </w:div>
        <w:div w:id="379088394">
          <w:blockQuote w:val="1"/>
          <w:marLeft w:val="0"/>
          <w:marRight w:val="0"/>
          <w:marTop w:val="0"/>
          <w:marBottom w:val="0"/>
          <w:divBdr>
            <w:top w:val="none" w:sz="0" w:space="0" w:color="auto"/>
            <w:left w:val="none" w:sz="0" w:space="0" w:color="auto"/>
            <w:bottom w:val="none" w:sz="0" w:space="0" w:color="auto"/>
            <w:right w:val="none" w:sz="0" w:space="0" w:color="auto"/>
          </w:divBdr>
        </w:div>
        <w:div w:id="206141429">
          <w:blockQuote w:val="1"/>
          <w:marLeft w:val="0"/>
          <w:marRight w:val="0"/>
          <w:marTop w:val="0"/>
          <w:marBottom w:val="0"/>
          <w:divBdr>
            <w:top w:val="none" w:sz="0" w:space="0" w:color="auto"/>
            <w:left w:val="none" w:sz="0" w:space="0" w:color="auto"/>
            <w:bottom w:val="none" w:sz="0" w:space="0" w:color="auto"/>
            <w:right w:val="none" w:sz="0" w:space="0" w:color="auto"/>
          </w:divBdr>
        </w:div>
        <w:div w:id="683174002">
          <w:blockQuote w:val="1"/>
          <w:marLeft w:val="0"/>
          <w:marRight w:val="0"/>
          <w:marTop w:val="0"/>
          <w:marBottom w:val="0"/>
          <w:divBdr>
            <w:top w:val="none" w:sz="0" w:space="0" w:color="auto"/>
            <w:left w:val="none" w:sz="0" w:space="0" w:color="auto"/>
            <w:bottom w:val="none" w:sz="0" w:space="0" w:color="auto"/>
            <w:right w:val="none" w:sz="0" w:space="0" w:color="auto"/>
          </w:divBdr>
        </w:div>
        <w:div w:id="1998652459">
          <w:blockQuote w:val="1"/>
          <w:marLeft w:val="0"/>
          <w:marRight w:val="0"/>
          <w:marTop w:val="0"/>
          <w:marBottom w:val="0"/>
          <w:divBdr>
            <w:top w:val="none" w:sz="0" w:space="0" w:color="auto"/>
            <w:left w:val="none" w:sz="0" w:space="0" w:color="auto"/>
            <w:bottom w:val="none" w:sz="0" w:space="0" w:color="auto"/>
            <w:right w:val="none" w:sz="0" w:space="0" w:color="auto"/>
          </w:divBdr>
        </w:div>
        <w:div w:id="2044821085">
          <w:blockQuote w:val="1"/>
          <w:marLeft w:val="0"/>
          <w:marRight w:val="0"/>
          <w:marTop w:val="0"/>
          <w:marBottom w:val="0"/>
          <w:divBdr>
            <w:top w:val="none" w:sz="0" w:space="0" w:color="auto"/>
            <w:left w:val="none" w:sz="0" w:space="0" w:color="auto"/>
            <w:bottom w:val="none" w:sz="0" w:space="0" w:color="auto"/>
            <w:right w:val="none" w:sz="0" w:space="0" w:color="auto"/>
          </w:divBdr>
        </w:div>
        <w:div w:id="800347183">
          <w:blockQuote w:val="1"/>
          <w:marLeft w:val="0"/>
          <w:marRight w:val="0"/>
          <w:marTop w:val="0"/>
          <w:marBottom w:val="0"/>
          <w:divBdr>
            <w:top w:val="none" w:sz="0" w:space="0" w:color="auto"/>
            <w:left w:val="none" w:sz="0" w:space="0" w:color="auto"/>
            <w:bottom w:val="none" w:sz="0" w:space="0" w:color="auto"/>
            <w:right w:val="none" w:sz="0" w:space="0" w:color="auto"/>
          </w:divBdr>
        </w:div>
        <w:div w:id="1101412884">
          <w:blockQuote w:val="1"/>
          <w:marLeft w:val="0"/>
          <w:marRight w:val="0"/>
          <w:marTop w:val="0"/>
          <w:marBottom w:val="0"/>
          <w:divBdr>
            <w:top w:val="none" w:sz="0" w:space="0" w:color="auto"/>
            <w:left w:val="none" w:sz="0" w:space="0" w:color="auto"/>
            <w:bottom w:val="none" w:sz="0" w:space="0" w:color="auto"/>
            <w:right w:val="none" w:sz="0" w:space="0" w:color="auto"/>
          </w:divBdr>
        </w:div>
        <w:div w:id="841235381">
          <w:blockQuote w:val="1"/>
          <w:marLeft w:val="0"/>
          <w:marRight w:val="0"/>
          <w:marTop w:val="0"/>
          <w:marBottom w:val="0"/>
          <w:divBdr>
            <w:top w:val="none" w:sz="0" w:space="0" w:color="auto"/>
            <w:left w:val="none" w:sz="0" w:space="0" w:color="auto"/>
            <w:bottom w:val="none" w:sz="0" w:space="0" w:color="auto"/>
            <w:right w:val="none" w:sz="0" w:space="0" w:color="auto"/>
          </w:divBdr>
        </w:div>
        <w:div w:id="774057726">
          <w:blockQuote w:val="1"/>
          <w:marLeft w:val="0"/>
          <w:marRight w:val="0"/>
          <w:marTop w:val="0"/>
          <w:marBottom w:val="0"/>
          <w:divBdr>
            <w:top w:val="none" w:sz="0" w:space="0" w:color="auto"/>
            <w:left w:val="none" w:sz="0" w:space="0" w:color="auto"/>
            <w:bottom w:val="none" w:sz="0" w:space="0" w:color="auto"/>
            <w:right w:val="none" w:sz="0" w:space="0" w:color="auto"/>
          </w:divBdr>
        </w:div>
        <w:div w:id="1361972649">
          <w:blockQuote w:val="1"/>
          <w:marLeft w:val="0"/>
          <w:marRight w:val="0"/>
          <w:marTop w:val="0"/>
          <w:marBottom w:val="0"/>
          <w:divBdr>
            <w:top w:val="none" w:sz="0" w:space="0" w:color="auto"/>
            <w:left w:val="none" w:sz="0" w:space="0" w:color="auto"/>
            <w:bottom w:val="none" w:sz="0" w:space="0" w:color="auto"/>
            <w:right w:val="none" w:sz="0" w:space="0" w:color="auto"/>
          </w:divBdr>
        </w:div>
        <w:div w:id="611202605">
          <w:blockQuote w:val="1"/>
          <w:marLeft w:val="0"/>
          <w:marRight w:val="0"/>
          <w:marTop w:val="0"/>
          <w:marBottom w:val="0"/>
          <w:divBdr>
            <w:top w:val="none" w:sz="0" w:space="0" w:color="auto"/>
            <w:left w:val="none" w:sz="0" w:space="0" w:color="auto"/>
            <w:bottom w:val="none" w:sz="0" w:space="0" w:color="auto"/>
            <w:right w:val="none" w:sz="0" w:space="0" w:color="auto"/>
          </w:divBdr>
        </w:div>
        <w:div w:id="1732190203">
          <w:blockQuote w:val="1"/>
          <w:marLeft w:val="0"/>
          <w:marRight w:val="0"/>
          <w:marTop w:val="0"/>
          <w:marBottom w:val="0"/>
          <w:divBdr>
            <w:top w:val="none" w:sz="0" w:space="0" w:color="auto"/>
            <w:left w:val="none" w:sz="0" w:space="0" w:color="auto"/>
            <w:bottom w:val="none" w:sz="0" w:space="0" w:color="auto"/>
            <w:right w:val="none" w:sz="0" w:space="0" w:color="auto"/>
          </w:divBdr>
        </w:div>
        <w:div w:id="1750158274">
          <w:blockQuote w:val="1"/>
          <w:marLeft w:val="0"/>
          <w:marRight w:val="0"/>
          <w:marTop w:val="0"/>
          <w:marBottom w:val="0"/>
          <w:divBdr>
            <w:top w:val="none" w:sz="0" w:space="0" w:color="auto"/>
            <w:left w:val="none" w:sz="0" w:space="0" w:color="auto"/>
            <w:bottom w:val="none" w:sz="0" w:space="0" w:color="auto"/>
            <w:right w:val="none" w:sz="0" w:space="0" w:color="auto"/>
          </w:divBdr>
        </w:div>
        <w:div w:id="229120690">
          <w:blockQuote w:val="1"/>
          <w:marLeft w:val="0"/>
          <w:marRight w:val="0"/>
          <w:marTop w:val="0"/>
          <w:marBottom w:val="0"/>
          <w:divBdr>
            <w:top w:val="none" w:sz="0" w:space="0" w:color="auto"/>
            <w:left w:val="none" w:sz="0" w:space="0" w:color="auto"/>
            <w:bottom w:val="none" w:sz="0" w:space="0" w:color="auto"/>
            <w:right w:val="none" w:sz="0" w:space="0" w:color="auto"/>
          </w:divBdr>
        </w:div>
        <w:div w:id="650133911">
          <w:blockQuote w:val="1"/>
          <w:marLeft w:val="0"/>
          <w:marRight w:val="0"/>
          <w:marTop w:val="0"/>
          <w:marBottom w:val="0"/>
          <w:divBdr>
            <w:top w:val="none" w:sz="0" w:space="0" w:color="auto"/>
            <w:left w:val="none" w:sz="0" w:space="0" w:color="auto"/>
            <w:bottom w:val="none" w:sz="0" w:space="0" w:color="auto"/>
            <w:right w:val="none" w:sz="0" w:space="0" w:color="auto"/>
          </w:divBdr>
        </w:div>
        <w:div w:id="1475365319">
          <w:blockQuote w:val="1"/>
          <w:marLeft w:val="0"/>
          <w:marRight w:val="0"/>
          <w:marTop w:val="0"/>
          <w:marBottom w:val="0"/>
          <w:divBdr>
            <w:top w:val="none" w:sz="0" w:space="0" w:color="auto"/>
            <w:left w:val="none" w:sz="0" w:space="0" w:color="auto"/>
            <w:bottom w:val="none" w:sz="0" w:space="0" w:color="auto"/>
            <w:right w:val="none" w:sz="0" w:space="0" w:color="auto"/>
          </w:divBdr>
        </w:div>
        <w:div w:id="1677491307">
          <w:blockQuote w:val="1"/>
          <w:marLeft w:val="0"/>
          <w:marRight w:val="0"/>
          <w:marTop w:val="0"/>
          <w:marBottom w:val="0"/>
          <w:divBdr>
            <w:top w:val="none" w:sz="0" w:space="0" w:color="auto"/>
            <w:left w:val="none" w:sz="0" w:space="0" w:color="auto"/>
            <w:bottom w:val="none" w:sz="0" w:space="0" w:color="auto"/>
            <w:right w:val="none" w:sz="0" w:space="0" w:color="auto"/>
          </w:divBdr>
        </w:div>
        <w:div w:id="1206216181">
          <w:blockQuote w:val="1"/>
          <w:marLeft w:val="0"/>
          <w:marRight w:val="0"/>
          <w:marTop w:val="0"/>
          <w:marBottom w:val="0"/>
          <w:divBdr>
            <w:top w:val="none" w:sz="0" w:space="0" w:color="auto"/>
            <w:left w:val="none" w:sz="0" w:space="0" w:color="auto"/>
            <w:bottom w:val="none" w:sz="0" w:space="0" w:color="auto"/>
            <w:right w:val="none" w:sz="0" w:space="0" w:color="auto"/>
          </w:divBdr>
        </w:div>
        <w:div w:id="2088139665">
          <w:blockQuote w:val="1"/>
          <w:marLeft w:val="0"/>
          <w:marRight w:val="0"/>
          <w:marTop w:val="0"/>
          <w:marBottom w:val="0"/>
          <w:divBdr>
            <w:top w:val="none" w:sz="0" w:space="0" w:color="auto"/>
            <w:left w:val="none" w:sz="0" w:space="0" w:color="auto"/>
            <w:bottom w:val="none" w:sz="0" w:space="0" w:color="auto"/>
            <w:right w:val="none" w:sz="0" w:space="0" w:color="auto"/>
          </w:divBdr>
        </w:div>
        <w:div w:id="255678584">
          <w:blockQuote w:val="1"/>
          <w:marLeft w:val="0"/>
          <w:marRight w:val="0"/>
          <w:marTop w:val="0"/>
          <w:marBottom w:val="0"/>
          <w:divBdr>
            <w:top w:val="none" w:sz="0" w:space="0" w:color="auto"/>
            <w:left w:val="none" w:sz="0" w:space="0" w:color="auto"/>
            <w:bottom w:val="none" w:sz="0" w:space="0" w:color="auto"/>
            <w:right w:val="none" w:sz="0" w:space="0" w:color="auto"/>
          </w:divBdr>
        </w:div>
        <w:div w:id="77410211">
          <w:blockQuote w:val="1"/>
          <w:marLeft w:val="0"/>
          <w:marRight w:val="0"/>
          <w:marTop w:val="0"/>
          <w:marBottom w:val="0"/>
          <w:divBdr>
            <w:top w:val="none" w:sz="0" w:space="0" w:color="auto"/>
            <w:left w:val="none" w:sz="0" w:space="0" w:color="auto"/>
            <w:bottom w:val="none" w:sz="0" w:space="0" w:color="auto"/>
            <w:right w:val="none" w:sz="0" w:space="0" w:color="auto"/>
          </w:divBdr>
        </w:div>
        <w:div w:id="99839187">
          <w:blockQuote w:val="1"/>
          <w:marLeft w:val="0"/>
          <w:marRight w:val="0"/>
          <w:marTop w:val="0"/>
          <w:marBottom w:val="0"/>
          <w:divBdr>
            <w:top w:val="none" w:sz="0" w:space="0" w:color="auto"/>
            <w:left w:val="none" w:sz="0" w:space="0" w:color="auto"/>
            <w:bottom w:val="none" w:sz="0" w:space="0" w:color="auto"/>
            <w:right w:val="none" w:sz="0" w:space="0" w:color="auto"/>
          </w:divBdr>
        </w:div>
        <w:div w:id="298387299">
          <w:blockQuote w:val="1"/>
          <w:marLeft w:val="0"/>
          <w:marRight w:val="0"/>
          <w:marTop w:val="0"/>
          <w:marBottom w:val="0"/>
          <w:divBdr>
            <w:top w:val="none" w:sz="0" w:space="0" w:color="auto"/>
            <w:left w:val="none" w:sz="0" w:space="0" w:color="auto"/>
            <w:bottom w:val="none" w:sz="0" w:space="0" w:color="auto"/>
            <w:right w:val="none" w:sz="0" w:space="0" w:color="auto"/>
          </w:divBdr>
        </w:div>
        <w:div w:id="1504124176">
          <w:blockQuote w:val="1"/>
          <w:marLeft w:val="0"/>
          <w:marRight w:val="0"/>
          <w:marTop w:val="0"/>
          <w:marBottom w:val="0"/>
          <w:divBdr>
            <w:top w:val="none" w:sz="0" w:space="0" w:color="auto"/>
            <w:left w:val="none" w:sz="0" w:space="0" w:color="auto"/>
            <w:bottom w:val="none" w:sz="0" w:space="0" w:color="auto"/>
            <w:right w:val="none" w:sz="0" w:space="0" w:color="auto"/>
          </w:divBdr>
        </w:div>
        <w:div w:id="1945650446">
          <w:marLeft w:val="0"/>
          <w:marRight w:val="0"/>
          <w:marTop w:val="272"/>
          <w:marBottom w:val="136"/>
          <w:divBdr>
            <w:top w:val="single" w:sz="12" w:space="0" w:color="FFC580"/>
            <w:left w:val="single" w:sz="12" w:space="0" w:color="FFC580"/>
            <w:bottom w:val="single" w:sz="12" w:space="0" w:color="FFC580"/>
            <w:right w:val="single" w:sz="12" w:space="0" w:color="FFC580"/>
          </w:divBdr>
          <w:divsChild>
            <w:div w:id="225652665">
              <w:marLeft w:val="0"/>
              <w:marRight w:val="0"/>
              <w:marTop w:val="0"/>
              <w:marBottom w:val="0"/>
              <w:divBdr>
                <w:top w:val="none" w:sz="0" w:space="0" w:color="auto"/>
                <w:left w:val="none" w:sz="0" w:space="0" w:color="auto"/>
                <w:bottom w:val="none" w:sz="0" w:space="0" w:color="auto"/>
                <w:right w:val="none" w:sz="0" w:space="0" w:color="auto"/>
              </w:divBdr>
            </w:div>
            <w:div w:id="1789737013">
              <w:marLeft w:val="0"/>
              <w:marRight w:val="0"/>
              <w:marTop w:val="0"/>
              <w:marBottom w:val="0"/>
              <w:divBdr>
                <w:top w:val="none" w:sz="0" w:space="0" w:color="auto"/>
                <w:left w:val="none" w:sz="0" w:space="0" w:color="auto"/>
                <w:bottom w:val="none" w:sz="0" w:space="0" w:color="auto"/>
                <w:right w:val="none" w:sz="0" w:space="0" w:color="auto"/>
              </w:divBdr>
            </w:div>
          </w:divsChild>
        </w:div>
        <w:div w:id="957954673">
          <w:blockQuote w:val="1"/>
          <w:marLeft w:val="0"/>
          <w:marRight w:val="0"/>
          <w:marTop w:val="0"/>
          <w:marBottom w:val="0"/>
          <w:divBdr>
            <w:top w:val="none" w:sz="0" w:space="0" w:color="auto"/>
            <w:left w:val="none" w:sz="0" w:space="0" w:color="auto"/>
            <w:bottom w:val="none" w:sz="0" w:space="0" w:color="auto"/>
            <w:right w:val="none" w:sz="0" w:space="0" w:color="auto"/>
          </w:divBdr>
        </w:div>
        <w:div w:id="26681004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93708051">
      <w:bodyDiv w:val="1"/>
      <w:marLeft w:val="0"/>
      <w:marRight w:val="0"/>
      <w:marTop w:val="0"/>
      <w:marBottom w:val="0"/>
      <w:divBdr>
        <w:top w:val="none" w:sz="0" w:space="0" w:color="auto"/>
        <w:left w:val="none" w:sz="0" w:space="0" w:color="auto"/>
        <w:bottom w:val="none" w:sz="0" w:space="0" w:color="auto"/>
        <w:right w:val="none" w:sz="0" w:space="0" w:color="auto"/>
      </w:divBdr>
    </w:div>
    <w:div w:id="1600681465">
      <w:bodyDiv w:val="1"/>
      <w:marLeft w:val="0"/>
      <w:marRight w:val="0"/>
      <w:marTop w:val="0"/>
      <w:marBottom w:val="0"/>
      <w:divBdr>
        <w:top w:val="none" w:sz="0" w:space="0" w:color="auto"/>
        <w:left w:val="none" w:sz="0" w:space="0" w:color="auto"/>
        <w:bottom w:val="none" w:sz="0" w:space="0" w:color="auto"/>
        <w:right w:val="none" w:sz="0" w:space="0" w:color="auto"/>
      </w:divBdr>
    </w:div>
    <w:div w:id="1602950464">
      <w:bodyDiv w:val="1"/>
      <w:marLeft w:val="0"/>
      <w:marRight w:val="0"/>
      <w:marTop w:val="0"/>
      <w:marBottom w:val="0"/>
      <w:divBdr>
        <w:top w:val="none" w:sz="0" w:space="0" w:color="auto"/>
        <w:left w:val="none" w:sz="0" w:space="0" w:color="auto"/>
        <w:bottom w:val="none" w:sz="0" w:space="0" w:color="auto"/>
        <w:right w:val="none" w:sz="0" w:space="0" w:color="auto"/>
      </w:divBdr>
    </w:div>
    <w:div w:id="1610628546">
      <w:bodyDiv w:val="1"/>
      <w:marLeft w:val="0"/>
      <w:marRight w:val="0"/>
      <w:marTop w:val="0"/>
      <w:marBottom w:val="0"/>
      <w:divBdr>
        <w:top w:val="none" w:sz="0" w:space="0" w:color="auto"/>
        <w:left w:val="none" w:sz="0" w:space="0" w:color="auto"/>
        <w:bottom w:val="none" w:sz="0" w:space="0" w:color="auto"/>
        <w:right w:val="none" w:sz="0" w:space="0" w:color="auto"/>
      </w:divBdr>
    </w:div>
    <w:div w:id="1611283291">
      <w:bodyDiv w:val="1"/>
      <w:marLeft w:val="0"/>
      <w:marRight w:val="0"/>
      <w:marTop w:val="0"/>
      <w:marBottom w:val="0"/>
      <w:divBdr>
        <w:top w:val="none" w:sz="0" w:space="0" w:color="auto"/>
        <w:left w:val="none" w:sz="0" w:space="0" w:color="auto"/>
        <w:bottom w:val="none" w:sz="0" w:space="0" w:color="auto"/>
        <w:right w:val="none" w:sz="0" w:space="0" w:color="auto"/>
      </w:divBdr>
    </w:div>
    <w:div w:id="1612517938">
      <w:bodyDiv w:val="1"/>
      <w:marLeft w:val="0"/>
      <w:marRight w:val="0"/>
      <w:marTop w:val="0"/>
      <w:marBottom w:val="0"/>
      <w:divBdr>
        <w:top w:val="none" w:sz="0" w:space="0" w:color="auto"/>
        <w:left w:val="none" w:sz="0" w:space="0" w:color="auto"/>
        <w:bottom w:val="none" w:sz="0" w:space="0" w:color="auto"/>
        <w:right w:val="none" w:sz="0" w:space="0" w:color="auto"/>
      </w:divBdr>
    </w:div>
    <w:div w:id="1615597807">
      <w:bodyDiv w:val="1"/>
      <w:marLeft w:val="0"/>
      <w:marRight w:val="0"/>
      <w:marTop w:val="0"/>
      <w:marBottom w:val="0"/>
      <w:divBdr>
        <w:top w:val="none" w:sz="0" w:space="0" w:color="auto"/>
        <w:left w:val="none" w:sz="0" w:space="0" w:color="auto"/>
        <w:bottom w:val="none" w:sz="0" w:space="0" w:color="auto"/>
        <w:right w:val="none" w:sz="0" w:space="0" w:color="auto"/>
      </w:divBdr>
    </w:div>
    <w:div w:id="1622111579">
      <w:bodyDiv w:val="1"/>
      <w:marLeft w:val="0"/>
      <w:marRight w:val="0"/>
      <w:marTop w:val="0"/>
      <w:marBottom w:val="0"/>
      <w:divBdr>
        <w:top w:val="none" w:sz="0" w:space="0" w:color="auto"/>
        <w:left w:val="none" w:sz="0" w:space="0" w:color="auto"/>
        <w:bottom w:val="none" w:sz="0" w:space="0" w:color="auto"/>
        <w:right w:val="none" w:sz="0" w:space="0" w:color="auto"/>
      </w:divBdr>
    </w:div>
    <w:div w:id="1628122775">
      <w:bodyDiv w:val="1"/>
      <w:marLeft w:val="0"/>
      <w:marRight w:val="0"/>
      <w:marTop w:val="0"/>
      <w:marBottom w:val="0"/>
      <w:divBdr>
        <w:top w:val="none" w:sz="0" w:space="0" w:color="auto"/>
        <w:left w:val="none" w:sz="0" w:space="0" w:color="auto"/>
        <w:bottom w:val="none" w:sz="0" w:space="0" w:color="auto"/>
        <w:right w:val="none" w:sz="0" w:space="0" w:color="auto"/>
      </w:divBdr>
    </w:div>
    <w:div w:id="1633899318">
      <w:bodyDiv w:val="1"/>
      <w:marLeft w:val="0"/>
      <w:marRight w:val="0"/>
      <w:marTop w:val="0"/>
      <w:marBottom w:val="0"/>
      <w:divBdr>
        <w:top w:val="none" w:sz="0" w:space="0" w:color="auto"/>
        <w:left w:val="none" w:sz="0" w:space="0" w:color="auto"/>
        <w:bottom w:val="none" w:sz="0" w:space="0" w:color="auto"/>
        <w:right w:val="none" w:sz="0" w:space="0" w:color="auto"/>
      </w:divBdr>
    </w:div>
    <w:div w:id="1635940328">
      <w:bodyDiv w:val="1"/>
      <w:marLeft w:val="0"/>
      <w:marRight w:val="0"/>
      <w:marTop w:val="0"/>
      <w:marBottom w:val="0"/>
      <w:divBdr>
        <w:top w:val="none" w:sz="0" w:space="0" w:color="auto"/>
        <w:left w:val="none" w:sz="0" w:space="0" w:color="auto"/>
        <w:bottom w:val="none" w:sz="0" w:space="0" w:color="auto"/>
        <w:right w:val="none" w:sz="0" w:space="0" w:color="auto"/>
      </w:divBdr>
    </w:div>
    <w:div w:id="1636569350">
      <w:bodyDiv w:val="1"/>
      <w:marLeft w:val="0"/>
      <w:marRight w:val="0"/>
      <w:marTop w:val="0"/>
      <w:marBottom w:val="0"/>
      <w:divBdr>
        <w:top w:val="none" w:sz="0" w:space="0" w:color="auto"/>
        <w:left w:val="none" w:sz="0" w:space="0" w:color="auto"/>
        <w:bottom w:val="none" w:sz="0" w:space="0" w:color="auto"/>
        <w:right w:val="none" w:sz="0" w:space="0" w:color="auto"/>
      </w:divBdr>
    </w:div>
    <w:div w:id="1642421954">
      <w:bodyDiv w:val="1"/>
      <w:marLeft w:val="0"/>
      <w:marRight w:val="0"/>
      <w:marTop w:val="0"/>
      <w:marBottom w:val="0"/>
      <w:divBdr>
        <w:top w:val="none" w:sz="0" w:space="0" w:color="auto"/>
        <w:left w:val="none" w:sz="0" w:space="0" w:color="auto"/>
        <w:bottom w:val="none" w:sz="0" w:space="0" w:color="auto"/>
        <w:right w:val="none" w:sz="0" w:space="0" w:color="auto"/>
      </w:divBdr>
    </w:div>
    <w:div w:id="1646929700">
      <w:bodyDiv w:val="1"/>
      <w:marLeft w:val="0"/>
      <w:marRight w:val="0"/>
      <w:marTop w:val="0"/>
      <w:marBottom w:val="0"/>
      <w:divBdr>
        <w:top w:val="none" w:sz="0" w:space="0" w:color="auto"/>
        <w:left w:val="none" w:sz="0" w:space="0" w:color="auto"/>
        <w:bottom w:val="none" w:sz="0" w:space="0" w:color="auto"/>
        <w:right w:val="none" w:sz="0" w:space="0" w:color="auto"/>
      </w:divBdr>
    </w:div>
    <w:div w:id="1665081567">
      <w:bodyDiv w:val="1"/>
      <w:marLeft w:val="0"/>
      <w:marRight w:val="0"/>
      <w:marTop w:val="0"/>
      <w:marBottom w:val="0"/>
      <w:divBdr>
        <w:top w:val="none" w:sz="0" w:space="0" w:color="auto"/>
        <w:left w:val="none" w:sz="0" w:space="0" w:color="auto"/>
        <w:bottom w:val="none" w:sz="0" w:space="0" w:color="auto"/>
        <w:right w:val="none" w:sz="0" w:space="0" w:color="auto"/>
      </w:divBdr>
    </w:div>
    <w:div w:id="1680236584">
      <w:bodyDiv w:val="1"/>
      <w:marLeft w:val="0"/>
      <w:marRight w:val="0"/>
      <w:marTop w:val="0"/>
      <w:marBottom w:val="0"/>
      <w:divBdr>
        <w:top w:val="none" w:sz="0" w:space="0" w:color="auto"/>
        <w:left w:val="none" w:sz="0" w:space="0" w:color="auto"/>
        <w:bottom w:val="none" w:sz="0" w:space="0" w:color="auto"/>
        <w:right w:val="none" w:sz="0" w:space="0" w:color="auto"/>
      </w:divBdr>
    </w:div>
    <w:div w:id="1685014306">
      <w:bodyDiv w:val="1"/>
      <w:marLeft w:val="0"/>
      <w:marRight w:val="0"/>
      <w:marTop w:val="0"/>
      <w:marBottom w:val="0"/>
      <w:divBdr>
        <w:top w:val="none" w:sz="0" w:space="0" w:color="auto"/>
        <w:left w:val="none" w:sz="0" w:space="0" w:color="auto"/>
        <w:bottom w:val="none" w:sz="0" w:space="0" w:color="auto"/>
        <w:right w:val="none" w:sz="0" w:space="0" w:color="auto"/>
      </w:divBdr>
    </w:div>
    <w:div w:id="1685089187">
      <w:bodyDiv w:val="1"/>
      <w:marLeft w:val="0"/>
      <w:marRight w:val="0"/>
      <w:marTop w:val="0"/>
      <w:marBottom w:val="0"/>
      <w:divBdr>
        <w:top w:val="none" w:sz="0" w:space="0" w:color="auto"/>
        <w:left w:val="none" w:sz="0" w:space="0" w:color="auto"/>
        <w:bottom w:val="none" w:sz="0" w:space="0" w:color="auto"/>
        <w:right w:val="none" w:sz="0" w:space="0" w:color="auto"/>
      </w:divBdr>
    </w:div>
    <w:div w:id="1687321381">
      <w:bodyDiv w:val="1"/>
      <w:marLeft w:val="0"/>
      <w:marRight w:val="0"/>
      <w:marTop w:val="0"/>
      <w:marBottom w:val="0"/>
      <w:divBdr>
        <w:top w:val="none" w:sz="0" w:space="0" w:color="auto"/>
        <w:left w:val="none" w:sz="0" w:space="0" w:color="auto"/>
        <w:bottom w:val="none" w:sz="0" w:space="0" w:color="auto"/>
        <w:right w:val="none" w:sz="0" w:space="0" w:color="auto"/>
      </w:divBdr>
    </w:div>
    <w:div w:id="1705591564">
      <w:bodyDiv w:val="1"/>
      <w:marLeft w:val="0"/>
      <w:marRight w:val="0"/>
      <w:marTop w:val="0"/>
      <w:marBottom w:val="0"/>
      <w:divBdr>
        <w:top w:val="none" w:sz="0" w:space="0" w:color="auto"/>
        <w:left w:val="none" w:sz="0" w:space="0" w:color="auto"/>
        <w:bottom w:val="none" w:sz="0" w:space="0" w:color="auto"/>
        <w:right w:val="none" w:sz="0" w:space="0" w:color="auto"/>
      </w:divBdr>
    </w:div>
    <w:div w:id="1707296552">
      <w:bodyDiv w:val="1"/>
      <w:marLeft w:val="0"/>
      <w:marRight w:val="0"/>
      <w:marTop w:val="0"/>
      <w:marBottom w:val="0"/>
      <w:divBdr>
        <w:top w:val="none" w:sz="0" w:space="0" w:color="auto"/>
        <w:left w:val="none" w:sz="0" w:space="0" w:color="auto"/>
        <w:bottom w:val="none" w:sz="0" w:space="0" w:color="auto"/>
        <w:right w:val="none" w:sz="0" w:space="0" w:color="auto"/>
      </w:divBdr>
    </w:div>
    <w:div w:id="1708405941">
      <w:bodyDiv w:val="1"/>
      <w:marLeft w:val="0"/>
      <w:marRight w:val="0"/>
      <w:marTop w:val="0"/>
      <w:marBottom w:val="0"/>
      <w:divBdr>
        <w:top w:val="none" w:sz="0" w:space="0" w:color="auto"/>
        <w:left w:val="none" w:sz="0" w:space="0" w:color="auto"/>
        <w:bottom w:val="none" w:sz="0" w:space="0" w:color="auto"/>
        <w:right w:val="none" w:sz="0" w:space="0" w:color="auto"/>
      </w:divBdr>
    </w:div>
    <w:div w:id="1711028193">
      <w:bodyDiv w:val="1"/>
      <w:marLeft w:val="0"/>
      <w:marRight w:val="0"/>
      <w:marTop w:val="0"/>
      <w:marBottom w:val="0"/>
      <w:divBdr>
        <w:top w:val="none" w:sz="0" w:space="0" w:color="auto"/>
        <w:left w:val="none" w:sz="0" w:space="0" w:color="auto"/>
        <w:bottom w:val="none" w:sz="0" w:space="0" w:color="auto"/>
        <w:right w:val="none" w:sz="0" w:space="0" w:color="auto"/>
      </w:divBdr>
    </w:div>
    <w:div w:id="1727414497">
      <w:bodyDiv w:val="1"/>
      <w:marLeft w:val="0"/>
      <w:marRight w:val="0"/>
      <w:marTop w:val="0"/>
      <w:marBottom w:val="0"/>
      <w:divBdr>
        <w:top w:val="none" w:sz="0" w:space="0" w:color="auto"/>
        <w:left w:val="none" w:sz="0" w:space="0" w:color="auto"/>
        <w:bottom w:val="none" w:sz="0" w:space="0" w:color="auto"/>
        <w:right w:val="none" w:sz="0" w:space="0" w:color="auto"/>
      </w:divBdr>
    </w:div>
    <w:div w:id="1740008437">
      <w:bodyDiv w:val="1"/>
      <w:marLeft w:val="0"/>
      <w:marRight w:val="0"/>
      <w:marTop w:val="0"/>
      <w:marBottom w:val="0"/>
      <w:divBdr>
        <w:top w:val="none" w:sz="0" w:space="0" w:color="auto"/>
        <w:left w:val="none" w:sz="0" w:space="0" w:color="auto"/>
        <w:bottom w:val="none" w:sz="0" w:space="0" w:color="auto"/>
        <w:right w:val="none" w:sz="0" w:space="0" w:color="auto"/>
      </w:divBdr>
    </w:div>
    <w:div w:id="1746951282">
      <w:bodyDiv w:val="1"/>
      <w:marLeft w:val="0"/>
      <w:marRight w:val="0"/>
      <w:marTop w:val="0"/>
      <w:marBottom w:val="0"/>
      <w:divBdr>
        <w:top w:val="none" w:sz="0" w:space="0" w:color="auto"/>
        <w:left w:val="none" w:sz="0" w:space="0" w:color="auto"/>
        <w:bottom w:val="none" w:sz="0" w:space="0" w:color="auto"/>
        <w:right w:val="none" w:sz="0" w:space="0" w:color="auto"/>
      </w:divBdr>
    </w:div>
    <w:div w:id="1757091679">
      <w:bodyDiv w:val="1"/>
      <w:marLeft w:val="0"/>
      <w:marRight w:val="0"/>
      <w:marTop w:val="0"/>
      <w:marBottom w:val="0"/>
      <w:divBdr>
        <w:top w:val="none" w:sz="0" w:space="0" w:color="auto"/>
        <w:left w:val="none" w:sz="0" w:space="0" w:color="auto"/>
        <w:bottom w:val="none" w:sz="0" w:space="0" w:color="auto"/>
        <w:right w:val="none" w:sz="0" w:space="0" w:color="auto"/>
      </w:divBdr>
    </w:div>
    <w:div w:id="1765882049">
      <w:bodyDiv w:val="1"/>
      <w:marLeft w:val="0"/>
      <w:marRight w:val="0"/>
      <w:marTop w:val="0"/>
      <w:marBottom w:val="0"/>
      <w:divBdr>
        <w:top w:val="none" w:sz="0" w:space="0" w:color="auto"/>
        <w:left w:val="none" w:sz="0" w:space="0" w:color="auto"/>
        <w:bottom w:val="none" w:sz="0" w:space="0" w:color="auto"/>
        <w:right w:val="none" w:sz="0" w:space="0" w:color="auto"/>
      </w:divBdr>
    </w:div>
    <w:div w:id="1789737873">
      <w:bodyDiv w:val="1"/>
      <w:marLeft w:val="0"/>
      <w:marRight w:val="0"/>
      <w:marTop w:val="0"/>
      <w:marBottom w:val="0"/>
      <w:divBdr>
        <w:top w:val="none" w:sz="0" w:space="0" w:color="auto"/>
        <w:left w:val="none" w:sz="0" w:space="0" w:color="auto"/>
        <w:bottom w:val="none" w:sz="0" w:space="0" w:color="auto"/>
        <w:right w:val="none" w:sz="0" w:space="0" w:color="auto"/>
      </w:divBdr>
    </w:div>
    <w:div w:id="1797720328">
      <w:bodyDiv w:val="1"/>
      <w:marLeft w:val="0"/>
      <w:marRight w:val="0"/>
      <w:marTop w:val="0"/>
      <w:marBottom w:val="0"/>
      <w:divBdr>
        <w:top w:val="none" w:sz="0" w:space="0" w:color="auto"/>
        <w:left w:val="none" w:sz="0" w:space="0" w:color="auto"/>
        <w:bottom w:val="none" w:sz="0" w:space="0" w:color="auto"/>
        <w:right w:val="none" w:sz="0" w:space="0" w:color="auto"/>
      </w:divBdr>
    </w:div>
    <w:div w:id="1806508201">
      <w:bodyDiv w:val="1"/>
      <w:marLeft w:val="0"/>
      <w:marRight w:val="0"/>
      <w:marTop w:val="0"/>
      <w:marBottom w:val="0"/>
      <w:divBdr>
        <w:top w:val="none" w:sz="0" w:space="0" w:color="auto"/>
        <w:left w:val="none" w:sz="0" w:space="0" w:color="auto"/>
        <w:bottom w:val="none" w:sz="0" w:space="0" w:color="auto"/>
        <w:right w:val="none" w:sz="0" w:space="0" w:color="auto"/>
      </w:divBdr>
    </w:div>
    <w:div w:id="1817332284">
      <w:bodyDiv w:val="1"/>
      <w:marLeft w:val="0"/>
      <w:marRight w:val="0"/>
      <w:marTop w:val="0"/>
      <w:marBottom w:val="0"/>
      <w:divBdr>
        <w:top w:val="none" w:sz="0" w:space="0" w:color="auto"/>
        <w:left w:val="none" w:sz="0" w:space="0" w:color="auto"/>
        <w:bottom w:val="none" w:sz="0" w:space="0" w:color="auto"/>
        <w:right w:val="none" w:sz="0" w:space="0" w:color="auto"/>
      </w:divBdr>
    </w:div>
    <w:div w:id="1820462498">
      <w:bodyDiv w:val="1"/>
      <w:marLeft w:val="0"/>
      <w:marRight w:val="0"/>
      <w:marTop w:val="0"/>
      <w:marBottom w:val="0"/>
      <w:divBdr>
        <w:top w:val="none" w:sz="0" w:space="0" w:color="auto"/>
        <w:left w:val="none" w:sz="0" w:space="0" w:color="auto"/>
        <w:bottom w:val="none" w:sz="0" w:space="0" w:color="auto"/>
        <w:right w:val="none" w:sz="0" w:space="0" w:color="auto"/>
      </w:divBdr>
    </w:div>
    <w:div w:id="1823345765">
      <w:bodyDiv w:val="1"/>
      <w:marLeft w:val="0"/>
      <w:marRight w:val="0"/>
      <w:marTop w:val="0"/>
      <w:marBottom w:val="0"/>
      <w:divBdr>
        <w:top w:val="none" w:sz="0" w:space="0" w:color="auto"/>
        <w:left w:val="none" w:sz="0" w:space="0" w:color="auto"/>
        <w:bottom w:val="none" w:sz="0" w:space="0" w:color="auto"/>
        <w:right w:val="none" w:sz="0" w:space="0" w:color="auto"/>
      </w:divBdr>
    </w:div>
    <w:div w:id="1825852888">
      <w:bodyDiv w:val="1"/>
      <w:marLeft w:val="0"/>
      <w:marRight w:val="0"/>
      <w:marTop w:val="0"/>
      <w:marBottom w:val="0"/>
      <w:divBdr>
        <w:top w:val="none" w:sz="0" w:space="0" w:color="auto"/>
        <w:left w:val="none" w:sz="0" w:space="0" w:color="auto"/>
        <w:bottom w:val="none" w:sz="0" w:space="0" w:color="auto"/>
        <w:right w:val="none" w:sz="0" w:space="0" w:color="auto"/>
      </w:divBdr>
    </w:div>
    <w:div w:id="1826237074">
      <w:bodyDiv w:val="1"/>
      <w:marLeft w:val="0"/>
      <w:marRight w:val="0"/>
      <w:marTop w:val="0"/>
      <w:marBottom w:val="0"/>
      <w:divBdr>
        <w:top w:val="none" w:sz="0" w:space="0" w:color="auto"/>
        <w:left w:val="none" w:sz="0" w:space="0" w:color="auto"/>
        <w:bottom w:val="none" w:sz="0" w:space="0" w:color="auto"/>
        <w:right w:val="none" w:sz="0" w:space="0" w:color="auto"/>
      </w:divBdr>
    </w:div>
    <w:div w:id="1839614857">
      <w:bodyDiv w:val="1"/>
      <w:marLeft w:val="0"/>
      <w:marRight w:val="0"/>
      <w:marTop w:val="0"/>
      <w:marBottom w:val="0"/>
      <w:divBdr>
        <w:top w:val="none" w:sz="0" w:space="0" w:color="auto"/>
        <w:left w:val="none" w:sz="0" w:space="0" w:color="auto"/>
        <w:bottom w:val="none" w:sz="0" w:space="0" w:color="auto"/>
        <w:right w:val="none" w:sz="0" w:space="0" w:color="auto"/>
      </w:divBdr>
    </w:div>
    <w:div w:id="1855529685">
      <w:bodyDiv w:val="1"/>
      <w:marLeft w:val="0"/>
      <w:marRight w:val="0"/>
      <w:marTop w:val="0"/>
      <w:marBottom w:val="0"/>
      <w:divBdr>
        <w:top w:val="none" w:sz="0" w:space="0" w:color="auto"/>
        <w:left w:val="none" w:sz="0" w:space="0" w:color="auto"/>
        <w:bottom w:val="none" w:sz="0" w:space="0" w:color="auto"/>
        <w:right w:val="none" w:sz="0" w:space="0" w:color="auto"/>
      </w:divBdr>
      <w:divsChild>
        <w:div w:id="538007791">
          <w:marLeft w:val="0"/>
          <w:marRight w:val="0"/>
          <w:marTop w:val="0"/>
          <w:marBottom w:val="0"/>
          <w:divBdr>
            <w:top w:val="none" w:sz="0" w:space="0" w:color="auto"/>
            <w:left w:val="none" w:sz="0" w:space="0" w:color="auto"/>
            <w:bottom w:val="none" w:sz="0" w:space="0" w:color="auto"/>
            <w:right w:val="none" w:sz="0" w:space="0" w:color="auto"/>
          </w:divBdr>
          <w:divsChild>
            <w:div w:id="883980224">
              <w:marLeft w:val="0"/>
              <w:marRight w:val="0"/>
              <w:marTop w:val="0"/>
              <w:marBottom w:val="0"/>
              <w:divBdr>
                <w:top w:val="none" w:sz="0" w:space="0" w:color="auto"/>
                <w:left w:val="none" w:sz="0" w:space="0" w:color="auto"/>
                <w:bottom w:val="none" w:sz="0" w:space="0" w:color="auto"/>
                <w:right w:val="none" w:sz="0" w:space="0" w:color="auto"/>
              </w:divBdr>
              <w:divsChild>
                <w:div w:id="19812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430951">
      <w:bodyDiv w:val="1"/>
      <w:marLeft w:val="0"/>
      <w:marRight w:val="0"/>
      <w:marTop w:val="0"/>
      <w:marBottom w:val="0"/>
      <w:divBdr>
        <w:top w:val="none" w:sz="0" w:space="0" w:color="auto"/>
        <w:left w:val="none" w:sz="0" w:space="0" w:color="auto"/>
        <w:bottom w:val="none" w:sz="0" w:space="0" w:color="auto"/>
        <w:right w:val="none" w:sz="0" w:space="0" w:color="auto"/>
      </w:divBdr>
    </w:div>
    <w:div w:id="1864510450">
      <w:bodyDiv w:val="1"/>
      <w:marLeft w:val="0"/>
      <w:marRight w:val="0"/>
      <w:marTop w:val="0"/>
      <w:marBottom w:val="0"/>
      <w:divBdr>
        <w:top w:val="none" w:sz="0" w:space="0" w:color="auto"/>
        <w:left w:val="none" w:sz="0" w:space="0" w:color="auto"/>
        <w:bottom w:val="none" w:sz="0" w:space="0" w:color="auto"/>
        <w:right w:val="none" w:sz="0" w:space="0" w:color="auto"/>
      </w:divBdr>
    </w:div>
    <w:div w:id="1866138852">
      <w:bodyDiv w:val="1"/>
      <w:marLeft w:val="0"/>
      <w:marRight w:val="0"/>
      <w:marTop w:val="0"/>
      <w:marBottom w:val="0"/>
      <w:divBdr>
        <w:top w:val="none" w:sz="0" w:space="0" w:color="auto"/>
        <w:left w:val="none" w:sz="0" w:space="0" w:color="auto"/>
        <w:bottom w:val="none" w:sz="0" w:space="0" w:color="auto"/>
        <w:right w:val="none" w:sz="0" w:space="0" w:color="auto"/>
      </w:divBdr>
    </w:div>
    <w:div w:id="1925068968">
      <w:bodyDiv w:val="1"/>
      <w:marLeft w:val="0"/>
      <w:marRight w:val="0"/>
      <w:marTop w:val="0"/>
      <w:marBottom w:val="0"/>
      <w:divBdr>
        <w:top w:val="none" w:sz="0" w:space="0" w:color="auto"/>
        <w:left w:val="none" w:sz="0" w:space="0" w:color="auto"/>
        <w:bottom w:val="none" w:sz="0" w:space="0" w:color="auto"/>
        <w:right w:val="none" w:sz="0" w:space="0" w:color="auto"/>
      </w:divBdr>
    </w:div>
    <w:div w:id="1927303998">
      <w:bodyDiv w:val="1"/>
      <w:marLeft w:val="0"/>
      <w:marRight w:val="0"/>
      <w:marTop w:val="0"/>
      <w:marBottom w:val="0"/>
      <w:divBdr>
        <w:top w:val="none" w:sz="0" w:space="0" w:color="auto"/>
        <w:left w:val="none" w:sz="0" w:space="0" w:color="auto"/>
        <w:bottom w:val="none" w:sz="0" w:space="0" w:color="auto"/>
        <w:right w:val="none" w:sz="0" w:space="0" w:color="auto"/>
      </w:divBdr>
    </w:div>
    <w:div w:id="1938639467">
      <w:bodyDiv w:val="1"/>
      <w:marLeft w:val="0"/>
      <w:marRight w:val="0"/>
      <w:marTop w:val="0"/>
      <w:marBottom w:val="0"/>
      <w:divBdr>
        <w:top w:val="none" w:sz="0" w:space="0" w:color="auto"/>
        <w:left w:val="none" w:sz="0" w:space="0" w:color="auto"/>
        <w:bottom w:val="none" w:sz="0" w:space="0" w:color="auto"/>
        <w:right w:val="none" w:sz="0" w:space="0" w:color="auto"/>
      </w:divBdr>
    </w:div>
    <w:div w:id="1946107626">
      <w:bodyDiv w:val="1"/>
      <w:marLeft w:val="0"/>
      <w:marRight w:val="0"/>
      <w:marTop w:val="0"/>
      <w:marBottom w:val="0"/>
      <w:divBdr>
        <w:top w:val="none" w:sz="0" w:space="0" w:color="auto"/>
        <w:left w:val="none" w:sz="0" w:space="0" w:color="auto"/>
        <w:bottom w:val="none" w:sz="0" w:space="0" w:color="auto"/>
        <w:right w:val="none" w:sz="0" w:space="0" w:color="auto"/>
      </w:divBdr>
    </w:div>
    <w:div w:id="1949893512">
      <w:bodyDiv w:val="1"/>
      <w:marLeft w:val="0"/>
      <w:marRight w:val="0"/>
      <w:marTop w:val="0"/>
      <w:marBottom w:val="0"/>
      <w:divBdr>
        <w:top w:val="none" w:sz="0" w:space="0" w:color="auto"/>
        <w:left w:val="none" w:sz="0" w:space="0" w:color="auto"/>
        <w:bottom w:val="none" w:sz="0" w:space="0" w:color="auto"/>
        <w:right w:val="none" w:sz="0" w:space="0" w:color="auto"/>
      </w:divBdr>
    </w:div>
    <w:div w:id="1976179686">
      <w:bodyDiv w:val="1"/>
      <w:marLeft w:val="0"/>
      <w:marRight w:val="0"/>
      <w:marTop w:val="0"/>
      <w:marBottom w:val="0"/>
      <w:divBdr>
        <w:top w:val="none" w:sz="0" w:space="0" w:color="auto"/>
        <w:left w:val="none" w:sz="0" w:space="0" w:color="auto"/>
        <w:bottom w:val="none" w:sz="0" w:space="0" w:color="auto"/>
        <w:right w:val="none" w:sz="0" w:space="0" w:color="auto"/>
      </w:divBdr>
    </w:div>
    <w:div w:id="1982540886">
      <w:bodyDiv w:val="1"/>
      <w:marLeft w:val="0"/>
      <w:marRight w:val="0"/>
      <w:marTop w:val="0"/>
      <w:marBottom w:val="0"/>
      <w:divBdr>
        <w:top w:val="none" w:sz="0" w:space="0" w:color="auto"/>
        <w:left w:val="none" w:sz="0" w:space="0" w:color="auto"/>
        <w:bottom w:val="none" w:sz="0" w:space="0" w:color="auto"/>
        <w:right w:val="none" w:sz="0" w:space="0" w:color="auto"/>
      </w:divBdr>
    </w:div>
    <w:div w:id="1983342759">
      <w:bodyDiv w:val="1"/>
      <w:marLeft w:val="0"/>
      <w:marRight w:val="0"/>
      <w:marTop w:val="0"/>
      <w:marBottom w:val="0"/>
      <w:divBdr>
        <w:top w:val="none" w:sz="0" w:space="0" w:color="auto"/>
        <w:left w:val="none" w:sz="0" w:space="0" w:color="auto"/>
        <w:bottom w:val="none" w:sz="0" w:space="0" w:color="auto"/>
        <w:right w:val="none" w:sz="0" w:space="0" w:color="auto"/>
      </w:divBdr>
    </w:div>
    <w:div w:id="1985229823">
      <w:bodyDiv w:val="1"/>
      <w:marLeft w:val="0"/>
      <w:marRight w:val="0"/>
      <w:marTop w:val="0"/>
      <w:marBottom w:val="0"/>
      <w:divBdr>
        <w:top w:val="none" w:sz="0" w:space="0" w:color="auto"/>
        <w:left w:val="none" w:sz="0" w:space="0" w:color="auto"/>
        <w:bottom w:val="none" w:sz="0" w:space="0" w:color="auto"/>
        <w:right w:val="none" w:sz="0" w:space="0" w:color="auto"/>
      </w:divBdr>
    </w:div>
    <w:div w:id="1991715366">
      <w:bodyDiv w:val="1"/>
      <w:marLeft w:val="0"/>
      <w:marRight w:val="0"/>
      <w:marTop w:val="0"/>
      <w:marBottom w:val="0"/>
      <w:divBdr>
        <w:top w:val="none" w:sz="0" w:space="0" w:color="auto"/>
        <w:left w:val="none" w:sz="0" w:space="0" w:color="auto"/>
        <w:bottom w:val="none" w:sz="0" w:space="0" w:color="auto"/>
        <w:right w:val="none" w:sz="0" w:space="0" w:color="auto"/>
      </w:divBdr>
    </w:div>
    <w:div w:id="1999725590">
      <w:bodyDiv w:val="1"/>
      <w:marLeft w:val="0"/>
      <w:marRight w:val="0"/>
      <w:marTop w:val="0"/>
      <w:marBottom w:val="0"/>
      <w:divBdr>
        <w:top w:val="none" w:sz="0" w:space="0" w:color="auto"/>
        <w:left w:val="none" w:sz="0" w:space="0" w:color="auto"/>
        <w:bottom w:val="none" w:sz="0" w:space="0" w:color="auto"/>
        <w:right w:val="none" w:sz="0" w:space="0" w:color="auto"/>
      </w:divBdr>
    </w:div>
    <w:div w:id="2005625469">
      <w:bodyDiv w:val="1"/>
      <w:marLeft w:val="0"/>
      <w:marRight w:val="0"/>
      <w:marTop w:val="0"/>
      <w:marBottom w:val="0"/>
      <w:divBdr>
        <w:top w:val="none" w:sz="0" w:space="0" w:color="auto"/>
        <w:left w:val="none" w:sz="0" w:space="0" w:color="auto"/>
        <w:bottom w:val="none" w:sz="0" w:space="0" w:color="auto"/>
        <w:right w:val="none" w:sz="0" w:space="0" w:color="auto"/>
      </w:divBdr>
    </w:div>
    <w:div w:id="2032028843">
      <w:bodyDiv w:val="1"/>
      <w:marLeft w:val="0"/>
      <w:marRight w:val="0"/>
      <w:marTop w:val="0"/>
      <w:marBottom w:val="0"/>
      <w:divBdr>
        <w:top w:val="none" w:sz="0" w:space="0" w:color="auto"/>
        <w:left w:val="none" w:sz="0" w:space="0" w:color="auto"/>
        <w:bottom w:val="none" w:sz="0" w:space="0" w:color="auto"/>
        <w:right w:val="none" w:sz="0" w:space="0" w:color="auto"/>
      </w:divBdr>
    </w:div>
    <w:div w:id="2046635951">
      <w:bodyDiv w:val="1"/>
      <w:marLeft w:val="0"/>
      <w:marRight w:val="0"/>
      <w:marTop w:val="0"/>
      <w:marBottom w:val="0"/>
      <w:divBdr>
        <w:top w:val="none" w:sz="0" w:space="0" w:color="auto"/>
        <w:left w:val="none" w:sz="0" w:space="0" w:color="auto"/>
        <w:bottom w:val="none" w:sz="0" w:space="0" w:color="auto"/>
        <w:right w:val="none" w:sz="0" w:space="0" w:color="auto"/>
      </w:divBdr>
    </w:div>
    <w:div w:id="2047631616">
      <w:bodyDiv w:val="1"/>
      <w:marLeft w:val="0"/>
      <w:marRight w:val="0"/>
      <w:marTop w:val="0"/>
      <w:marBottom w:val="0"/>
      <w:divBdr>
        <w:top w:val="none" w:sz="0" w:space="0" w:color="auto"/>
        <w:left w:val="none" w:sz="0" w:space="0" w:color="auto"/>
        <w:bottom w:val="none" w:sz="0" w:space="0" w:color="auto"/>
        <w:right w:val="none" w:sz="0" w:space="0" w:color="auto"/>
      </w:divBdr>
    </w:div>
    <w:div w:id="2074813873">
      <w:bodyDiv w:val="1"/>
      <w:marLeft w:val="0"/>
      <w:marRight w:val="0"/>
      <w:marTop w:val="0"/>
      <w:marBottom w:val="0"/>
      <w:divBdr>
        <w:top w:val="none" w:sz="0" w:space="0" w:color="auto"/>
        <w:left w:val="none" w:sz="0" w:space="0" w:color="auto"/>
        <w:bottom w:val="none" w:sz="0" w:space="0" w:color="auto"/>
        <w:right w:val="none" w:sz="0" w:space="0" w:color="auto"/>
      </w:divBdr>
    </w:div>
    <w:div w:id="2082755337">
      <w:bodyDiv w:val="1"/>
      <w:marLeft w:val="0"/>
      <w:marRight w:val="0"/>
      <w:marTop w:val="0"/>
      <w:marBottom w:val="0"/>
      <w:divBdr>
        <w:top w:val="none" w:sz="0" w:space="0" w:color="auto"/>
        <w:left w:val="none" w:sz="0" w:space="0" w:color="auto"/>
        <w:bottom w:val="none" w:sz="0" w:space="0" w:color="auto"/>
        <w:right w:val="none" w:sz="0" w:space="0" w:color="auto"/>
      </w:divBdr>
    </w:div>
    <w:div w:id="2084836747">
      <w:bodyDiv w:val="1"/>
      <w:marLeft w:val="0"/>
      <w:marRight w:val="0"/>
      <w:marTop w:val="0"/>
      <w:marBottom w:val="0"/>
      <w:divBdr>
        <w:top w:val="none" w:sz="0" w:space="0" w:color="auto"/>
        <w:left w:val="none" w:sz="0" w:space="0" w:color="auto"/>
        <w:bottom w:val="none" w:sz="0" w:space="0" w:color="auto"/>
        <w:right w:val="none" w:sz="0" w:space="0" w:color="auto"/>
      </w:divBdr>
    </w:div>
    <w:div w:id="2089689500">
      <w:bodyDiv w:val="1"/>
      <w:marLeft w:val="0"/>
      <w:marRight w:val="0"/>
      <w:marTop w:val="0"/>
      <w:marBottom w:val="0"/>
      <w:divBdr>
        <w:top w:val="none" w:sz="0" w:space="0" w:color="auto"/>
        <w:left w:val="none" w:sz="0" w:space="0" w:color="auto"/>
        <w:bottom w:val="none" w:sz="0" w:space="0" w:color="auto"/>
        <w:right w:val="none" w:sz="0" w:space="0" w:color="auto"/>
      </w:divBdr>
    </w:div>
    <w:div w:id="2101833656">
      <w:bodyDiv w:val="1"/>
      <w:marLeft w:val="0"/>
      <w:marRight w:val="0"/>
      <w:marTop w:val="0"/>
      <w:marBottom w:val="0"/>
      <w:divBdr>
        <w:top w:val="none" w:sz="0" w:space="0" w:color="auto"/>
        <w:left w:val="none" w:sz="0" w:space="0" w:color="auto"/>
        <w:bottom w:val="none" w:sz="0" w:space="0" w:color="auto"/>
        <w:right w:val="none" w:sz="0" w:space="0" w:color="auto"/>
      </w:divBdr>
    </w:div>
    <w:div w:id="2109348128">
      <w:bodyDiv w:val="1"/>
      <w:marLeft w:val="0"/>
      <w:marRight w:val="0"/>
      <w:marTop w:val="0"/>
      <w:marBottom w:val="0"/>
      <w:divBdr>
        <w:top w:val="none" w:sz="0" w:space="0" w:color="auto"/>
        <w:left w:val="none" w:sz="0" w:space="0" w:color="auto"/>
        <w:bottom w:val="none" w:sz="0" w:space="0" w:color="auto"/>
        <w:right w:val="none" w:sz="0" w:space="0" w:color="auto"/>
      </w:divBdr>
    </w:div>
    <w:div w:id="211139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ns0:Relationships xmlns:ns0="http://schemas.openxmlformats.org/package/2006/relationships"><ns0:Relationship Id="rId8" Type="http://schemas.openxmlformats.org/officeDocument/2006/relationships/fontTable" Target="fontTable.xml" /><ns0:Relationship Id="rId3" Type="http://schemas.openxmlformats.org/officeDocument/2006/relationships/styles" Target="styles.xml" /><ns0:Relationship Id="rId7" Type="http://schemas.openxmlformats.org/officeDocument/2006/relationships/endnotes" Target="endnotes.xml" /><ns0:Relationship Id="rId2" Type="http://schemas.openxmlformats.org/officeDocument/2006/relationships/numbering" Target="numbering.xml" /><ns0:Relationship Id="rId1" Type="http://schemas.openxmlformats.org/officeDocument/2006/relationships/customXml" Target="../customXml/item1.xml" /><ns0:Relationship Id="rId6" Type="http://schemas.openxmlformats.org/officeDocument/2006/relationships/footnotes" Target="footnotes.xml" /><ns0:Relationship Id="rId5" Type="http://schemas.openxmlformats.org/officeDocument/2006/relationships/webSettings" Target="webSettings.xml" /><ns0:Relationship Id="rId4" Type="http://schemas.openxmlformats.org/officeDocument/2006/relationships/settings" Target="settings.xml" /><ns0:Relationship Id="rId9" Type="http://schemas.openxmlformats.org/officeDocument/2006/relationships/theme" Target="theme/theme1.xml" /><ns0:Relationship Id="rId10" Type="http://schemas.openxmlformats.org/officeDocument/2006/relationships/image" Target="media/image-ksp-grade5-week05.png" /></ns0: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4C90AE-7273-4C0D-8AB4-4881DCBD8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1809</TotalTime>
  <Pages>1</Pages>
  <Words>56</Words>
  <Characters>322</Characters>
  <Application>Microsoft Office Word</Application>
  <DocSecurity>0</DocSecurity>
  <Lines>2</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BiRj@N</dc:creator>
  <cp:lastModifiedBy>Suleıman</cp:lastModifiedBy>
  <cp:revision>176</cp:revision>
  <dcterms:created xsi:type="dcterms:W3CDTF">2020-11-26T03:51:00Z</dcterms:created>
  <dcterms:modified xsi:type="dcterms:W3CDTF">2026-02-11T14:20:00Z</dcterms:modified>
</cp:coreProperties>
</file>