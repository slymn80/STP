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24 · 03.03.2026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03.03.2026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Robo-sumo.</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Robo-sumo.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Robo-sumo.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Robo-sumo.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Robo-sumo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Robo-sumo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Robo-sumo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Robo-sumo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