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12 · 25.11.2025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25.11.2025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Bitmap image processing</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Bitmap image processing.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Bitmap image processing.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Bitmap image processing.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Bitmap image processing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Bitmap image processing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Bitmap image processing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Bitmap image processing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12.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