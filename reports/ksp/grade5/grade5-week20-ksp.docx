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20 · 03.02.2026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03.02.2026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Robot turns. Practical work</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Robot turns. Practical work.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Robot turns. Practical work.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Robot turns. Practical work.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Robot turns. Practical work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Robot turns. Practical work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Robot turns. Practical work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Robot turns. Practical work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20.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