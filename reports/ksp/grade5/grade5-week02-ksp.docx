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2 · 09.09.2025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09.09.2025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Transmitting information</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Transmitting information.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Transmitting information.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Transmitting information.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Transmitting information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Transmitting information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Transmitting information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Transmitting information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02.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