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11 · 18.11.2025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18.11.2025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Bitmap image processing</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Bitmap image processing.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Bitmap image processing.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Bitmap image processing.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Bitmap image processing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Bitmap image processing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Bitmap image processing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Bitmap image processing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