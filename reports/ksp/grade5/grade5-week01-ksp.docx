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 · 02.09.2025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02.09.2025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Presentation of information, Information around us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Presentation of information, Information around us.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Presentation of information, Information around us.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Presentation of information, Information around us.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Presentation of information, Information around us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Presentation of information, Information around us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Presentation of information, Information around us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Presentation of information, Information around us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