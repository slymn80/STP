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21 · 10.02.2026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10.02.2026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Robot turns. Practical work</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Robot turns. Practical work.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Robot turns. Practical work.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Robot turns. Practical work.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Robot turns. Practical work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 turns.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Robot turns. Practical work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Robot turns.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