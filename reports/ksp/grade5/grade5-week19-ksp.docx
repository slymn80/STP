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19 · 27.01.2026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27.01.2026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Gyroscopic sensor</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Gyroscopic sensor.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Gyroscopic sensor.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Gyroscopic sensor.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Gyroscopic sensor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Gyroscopic sensor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Gyroscopic sensor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Gyroscopic sensor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19.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