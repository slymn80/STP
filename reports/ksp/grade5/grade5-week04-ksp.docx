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4 · 23.09.2025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23.09.2025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Information encryption</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Information encryption.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Information encryption.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Information encryption.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Information encryption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Information encryption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Information encryption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Information encryption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