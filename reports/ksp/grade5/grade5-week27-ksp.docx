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27 · 31.03.2026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31.03.2026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Computer and Security, How not to hurt yourself when working at a computer</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Computer and Security, How not to hurt yourself when working at a computer.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Computer and Security, How not to hurt yourself when working at a computer.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Computer and Security, How not to hurt yourself when working at a computer.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Computer and Security, How not to hurt yourself when working at a computer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Computer and Security, How not to hurt yourself when working at a computer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Computer and Security, How not to hurt yourself when working at a computer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Computer and Security, How not to hurt yourself when working at a computer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27.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