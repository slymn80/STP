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18 · 20.01.2026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20.01.2026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The history and prospects of robotics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The history and prospects of robotics.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The history and prospects of robotics.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The history and prospects of robotics.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The history and prospects of robotics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The history and prospects of robotics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The history and prospects of robotics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The history and prospects of robotics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8.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