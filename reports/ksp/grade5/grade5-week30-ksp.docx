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30 · 21.04.2026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21.04.2026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How to protect your computer data</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How to protect your computer data.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How to protect your computer data.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How to protect your computer data.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How to protect your computer data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How to protect your computer data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How to protect your computer data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How to protect your computer data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30.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