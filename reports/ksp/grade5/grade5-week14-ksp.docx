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14 · 09.12.2025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09.12.2025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Working with curves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Working with curves.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Working with curves.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Working with curves.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Working with curves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Working with curves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Working with curves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Working with curves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4.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