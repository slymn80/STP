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10 · 07.11.2025 (Friday)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07.11.2025 (Friday)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Creating and editing bitmap images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Creating and editing bitmap images.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Creating and editing bitmap images.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Creating and editing bitmap images.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Creating and editing bitmap images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Creating and editing bitmap images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Creating and editing bitmap images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Creating and editing bitmap images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0.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