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25 · 10.03.2026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10.03.2026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Robo-sumo. EXAM No. 3</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Robo-sumo. EXAM No. 3.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Robo-sumo. EXAM No. 3.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Robo-sumo. EXAM No. 3.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Robo-sumo. EXAM No. 3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Robo-sumo. EXAM No. 3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Robo-sumo. EXAM No. 3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Robo-sumo. EXAM No. 3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5.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