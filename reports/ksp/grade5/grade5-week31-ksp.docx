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31 · 28.04.2026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28.04.2026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How to protect your computer data</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How to protect your computer data.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How to protect your computer data.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How to protect your computer data.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How to protect your computer data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How to protect your computer data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How to protect your computer data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How to protect your computer data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31.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