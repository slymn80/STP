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28 · 07.04.2026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07.04.2026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Digital media</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Digital media.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Digital media.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Digital media.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Digital media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Digital media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Digital media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Digital media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28.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