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29 · 14.04.2026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14.04.2026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Dangers of working on the Internet</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Dangers of working on the Internet.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Dangers of working on the Internet.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Dangers of working on the Internet.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Dangers of working on the Internet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Dangers of working on the Internet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Dangers of working on the Internet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Dangers of working on the Internet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9.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