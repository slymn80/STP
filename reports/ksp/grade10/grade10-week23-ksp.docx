
<file path=[Content_Types].xml><?xml version="1.0" encoding="utf-8"?>
<ns0:Types xmlns:ns0="http://schemas.openxmlformats.org/package/2006/content-types">
  <ns0:Default Extension="rels" ContentType="application/vnd.openxmlformats-package.relationships+xml"/>
  <ns0:Default Extension="xml" ContentType="application/xml"/>
  <ns0:Override PartName="/word/document.xml" ContentType="application/vnd.openxmlformats-officedocument.wordprocessingml.document.main+xml"/>
  <ns0:Override PartName="/customXml/itemProps1.xml" ContentType="application/vnd.openxmlformats-officedocument.customXmlProperties+xml"/>
  <ns0:Override PartName="/word/numbering.xml" ContentType="application/vnd.openxmlformats-officedocument.wordprocessingml.numbering+xml"/>
  <ns0:Override PartName="/word/styles.xml" ContentType="application/vnd.openxmlformats-officedocument.wordprocessingml.styles+xml"/>
  <ns0:Override PartName="/word/settings.xml" ContentType="application/vnd.openxmlformats-officedocument.wordprocessingml.settings+xml"/>
  <ns0:Override PartName="/word/webSettings.xml" ContentType="application/vnd.openxmlformats-officedocument.wordprocessingml.webSettings+xml"/>
  <ns0:Override PartName="/word/footnotes.xml" ContentType="application/vnd.openxmlformats-officedocument.wordprocessingml.footnotes+xml"/>
  <ns0:Override PartName="/word/endnotes.xml" ContentType="application/vnd.openxmlformats-officedocument.wordprocessingml.endnotes+xml"/>
  <ns0:Override PartName="/word/fontTable.xml" ContentType="application/vnd.openxmlformats-officedocument.wordprocessingml.fontTable+xml"/>
  <ns0:Override PartName="/word/theme/theme1.xml" ContentType="application/vnd.openxmlformats-officedocument.theme+xml"/>
  <ns0:Override PartName="/docProps/core.xml" ContentType="application/vnd.openxmlformats-package.core-properties+xml"/>
  <ns0:Override PartName="/docProps/app.xml" ContentType="application/vnd.openxmlformats-officedocument.extended-properties+xml"/>
  <ns0:Default Extension="png" ContentType="image/png"/>
</ns0: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ns1="http://schemas.openxmlformats.org/markup-compatibility/2006" xmlns:ns2="http://schemas.openxmlformats.org/drawingml/2006/wordprocessingDrawing" xmlns:ns3="http://schemas.openxmlformats.org/drawingml/2006/main" xmlns:ns4="http://schemas.openxmlformats.org/drawingml/2006/picture" xmlns:r="http://schemas.openxmlformats.org/officeDocument/2006/relationships" xmlns:w="http://schemas.openxmlformats.org/wordprocessingml/2006/main" ns1:Ignorable="w14 w15 wp14">
  <w:body>
    <w:p w:rsidR="00274951" w:rsidRPr="007F0A0D" w:rsidRDefault="00274951" w:rsidP="007F0A0D">
      <w:pPr>
        <w:spacing w:after="0"/>
        <w:rPr>
          <w:rFonts w:ascii="Times New Roman" w:hAnsi="Times New Roman" w:cs="Times New Roman"/>
          <w:sz w:val="24"/>
          <w:szCs w:val="24"/>
        </w:rPr>
      </w:pPr>
    </w:p>
    <w:p w:rsidR="00274951" w:rsidRPr="007F0A0D" w:rsidRDefault="00274951" w:rsidP="007F0A0D">
      <w:pPr>
        <w:spacing w:after="0"/>
        <w:rPr>
          <w:rFonts w:ascii="Times New Roman" w:hAnsi="Times New Roman" w:cs="Times New Roman"/>
          <w:sz w:val="24"/>
          <w:szCs w:val="24"/>
        </w:rPr>
      </w:pPr>
    </w:p>
    <w:tbl>
      <w:tblPr>
        <w:tblW w:w="16444" w:type="dxa"/>
        <w:tblInd w:w="-74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411"/>
        <w:gridCol w:w="425"/>
        <w:gridCol w:w="5298"/>
        <w:gridCol w:w="2923"/>
        <w:gridCol w:w="2694"/>
        <w:gridCol w:w="1559"/>
        <w:gridCol w:w="1134"/>
      </w:tblGrid>
      <w:tr w:rsidR="00274951" w:rsidRPr="007F0A0D" w:rsidTr="00274951">
        <w:tc>
          <w:tcPr>
            <w:tcW w:w="2836" w:type="dxa"/>
            <w:gridSpan w:val="2"/>
            <w:tcBorders>
              <w:top w:val="single" w:sz="4" w:space="0" w:color="auto"/>
              <w:left w:val="single" w:sz="4" w:space="0" w:color="auto"/>
              <w:bottom w:val="single" w:sz="4" w:space="0" w:color="auto"/>
              <w:right w:val="single" w:sz="4" w:space="0" w:color="auto"/>
            </w:tcBorders>
          </w:tcPr>
          <w:p>
            <w:r>
              <w:t>Section</w:t>
            </w:r>
          </w:p>
        </w:tc>
        <w:tc>
          <w:tcPr>
            <w:tcW w:w="13608" w:type="dxa"/>
            <w:gridSpan w:val="5"/>
            <w:tcBorders>
              <w:top w:val="single" w:sz="4" w:space="0" w:color="auto"/>
              <w:left w:val="single" w:sz="4" w:space="0" w:color="auto"/>
              <w:bottom w:val="single" w:sz="4" w:space="0" w:color="auto"/>
              <w:right w:val="single" w:sz="4" w:space="0" w:color="auto"/>
            </w:tcBorders>
          </w:tcPr>
          <w:p>
            <w:r>
              <w:t>Informatics · 10-A, 10-B, 10-C, 10-D · Week 23 · 10-A 24.02.2026 (Tuesday); 10-B 24.02.2026 (Tuesday); 10-C 19.02.2026 (Thursday); 10-D 19.02.2026 (Thursday)</w:t>
            </w:r>
          </w:p>
        </w:tc>
      </w:tr>
      <w:tr w:rsidR="00274951" w:rsidRPr="007F0A0D" w:rsidTr="00274951">
        <w:trPr>
          <w:trHeight w:val="96"/>
        </w:trPr>
        <w:tc>
          <w:tcPr>
            <w:tcW w:w="2836" w:type="dxa"/>
            <w:gridSpan w:val="2"/>
            <w:tcBorders>
              <w:top w:val="single" w:sz="4" w:space="0" w:color="auto"/>
              <w:left w:val="single" w:sz="4" w:space="0" w:color="auto"/>
              <w:bottom w:val="single" w:sz="4" w:space="0" w:color="auto"/>
              <w:right w:val="single" w:sz="4" w:space="0" w:color="auto"/>
            </w:tcBorders>
          </w:tcPr>
          <w:p>
            <w:r>
              <w:t>Teacher name</w:t>
            </w:r>
          </w:p>
        </w:tc>
        <w:tc>
          <w:tcPr>
            <w:tcW w:w="13608" w:type="dxa"/>
            <w:gridSpan w:val="5"/>
            <w:tcBorders>
              <w:top w:val="single" w:sz="4" w:space="0" w:color="auto"/>
              <w:left w:val="single" w:sz="4" w:space="0" w:color="auto"/>
              <w:bottom w:val="single" w:sz="4" w:space="0" w:color="auto"/>
              <w:right w:val="single" w:sz="4" w:space="0" w:color="auto"/>
            </w:tcBorders>
          </w:tcPr>
          <w:p>
            <w:r>
              <w:t>Süleyman Tongut</w:t>
            </w:r>
          </w:p>
        </w:tc>
      </w:tr>
      <w:tr w:rsidR="00274951" w:rsidRPr="007F0A0D" w:rsidTr="00274951">
        <w:trPr>
          <w:trHeight w:val="165"/>
        </w:trPr>
        <w:tc>
          <w:tcPr>
            <w:tcW w:w="2836" w:type="dxa"/>
            <w:gridSpan w:val="2"/>
            <w:tcBorders>
              <w:top w:val="single" w:sz="4" w:space="0" w:color="auto"/>
              <w:left w:val="single" w:sz="4" w:space="0" w:color="auto"/>
              <w:bottom w:val="single" w:sz="4" w:space="0" w:color="auto"/>
              <w:right w:val="single" w:sz="4" w:space="0" w:color="auto"/>
            </w:tcBorders>
          </w:tcPr>
          <w:p>
            <w:r>
              <w:t>Date</w:t>
            </w:r>
          </w:p>
        </w:tc>
        <w:tc>
          <w:tcPr>
            <w:tcW w:w="13608" w:type="dxa"/>
            <w:gridSpan w:val="5"/>
            <w:tcBorders>
              <w:top w:val="single" w:sz="4" w:space="0" w:color="auto"/>
              <w:left w:val="single" w:sz="4" w:space="0" w:color="auto"/>
              <w:bottom w:val="single" w:sz="4" w:space="0" w:color="auto"/>
              <w:right w:val="single" w:sz="4" w:space="0" w:color="auto"/>
            </w:tcBorders>
          </w:tcPr>
          <w:p>
            <w:r>
              <w:t>10-A 24.02.2026 (Tuesday); 10-B 24.02.2026 (Tuesday); 10-C 19.02.2026 (Thursday); 10-D 19.02.2026 (Thursday)</w:t>
            </w:r>
          </w:p>
        </w:tc>
      </w:tr>
      <w:tr w:rsidR="00274951" w:rsidRPr="007F0A0D" w:rsidTr="00274951">
        <w:trPr>
          <w:trHeight w:val="150"/>
        </w:trPr>
        <w:tc>
          <w:tcPr>
            <w:tcW w:w="2836" w:type="dxa"/>
            <w:gridSpan w:val="2"/>
            <w:tcBorders>
              <w:top w:val="single" w:sz="4" w:space="0" w:color="auto"/>
              <w:left w:val="single" w:sz="4" w:space="0" w:color="auto"/>
              <w:bottom w:val="single" w:sz="4" w:space="0" w:color="auto"/>
              <w:right w:val="single" w:sz="4" w:space="0" w:color="auto"/>
            </w:tcBorders>
          </w:tcPr>
          <w:p>
            <w:r>
              <w:t>Grade: 10</w:t>
            </w:r>
          </w:p>
        </w:tc>
        <w:tc>
          <w:tcPr>
            <w:tcW w:w="5298" w:type="dxa"/>
            <w:tcBorders>
              <w:top w:val="single" w:sz="4" w:space="0" w:color="auto"/>
              <w:left w:val="single" w:sz="4" w:space="0" w:color="auto"/>
              <w:bottom w:val="single" w:sz="4" w:space="0" w:color="auto"/>
              <w:right w:val="single" w:sz="4" w:space="0" w:color="auto"/>
            </w:tcBorders>
          </w:tcPr>
          <w:p>
            <w:r>
              <w:t>Present:</w:t>
            </w:r>
          </w:p>
        </w:tc>
        <w:tc>
          <w:tcPr>
            <w:tcW w:w="8310" w:type="dxa"/>
            <w:gridSpan w:val="4"/>
            <w:tcBorders>
              <w:top w:val="single" w:sz="4" w:space="0" w:color="auto"/>
              <w:left w:val="single" w:sz="4" w:space="0" w:color="auto"/>
              <w:bottom w:val="single" w:sz="4" w:space="0" w:color="auto"/>
              <w:right w:val="single" w:sz="4" w:space="0" w:color="auto"/>
            </w:tcBorders>
          </w:tcPr>
          <w:p>
            <w:r>
              <w:t>Absent:</w:t>
            </w:r>
          </w:p>
        </w:tc>
      </w:tr>
      <w:tr w:rsidR="00A872CE" w:rsidRPr="007F0A0D" w:rsidTr="00274951">
        <w:trPr>
          <w:trHeight w:val="150"/>
        </w:trPr>
        <w:tc>
          <w:tcPr>
            <w:tcW w:w="2836" w:type="dxa"/>
            <w:gridSpan w:val="2"/>
            <w:tcBorders>
              <w:top w:val="single" w:sz="4" w:space="0" w:color="auto"/>
              <w:left w:val="single" w:sz="4" w:space="0" w:color="auto"/>
              <w:bottom w:val="single" w:sz="4" w:space="0" w:color="auto"/>
              <w:right w:val="single" w:sz="4" w:space="0" w:color="auto"/>
            </w:tcBorders>
          </w:tcPr>
          <w:p>
            <w:r>
              <w:t>Lesson topic</w:t>
            </w:r>
          </w:p>
        </w:tc>
        <w:tc>
          <w:tcPr>
            <w:tcW w:w="13608" w:type="dxa"/>
            <w:gridSpan w:val="5"/>
            <w:tcBorders>
              <w:top w:val="single" w:sz="4" w:space="0" w:color="auto"/>
              <w:left w:val="single" w:sz="4" w:space="0" w:color="auto"/>
              <w:bottom w:val="single" w:sz="4" w:space="0" w:color="auto"/>
              <w:right w:val="single" w:sz="4" w:space="0" w:color="auto"/>
            </w:tcBorders>
          </w:tcPr>
          <w:p>
            <w:r>
              <w:t>Software</w:t>
            </w:r>
          </w:p>
        </w:tc>
      </w:tr>
      <w:tr w:rsidR="00155A60" w:rsidRPr="007F0A0D" w:rsidTr="00274951">
        <w:trPr>
          <w:trHeight w:val="126"/>
        </w:trPr>
        <w:tc>
          <w:tcPr>
            <w:tcW w:w="2836" w:type="dxa"/>
            <w:gridSpan w:val="2"/>
            <w:tcBorders>
              <w:top w:val="single" w:sz="4" w:space="0" w:color="auto"/>
              <w:left w:val="single" w:sz="4" w:space="0" w:color="auto"/>
              <w:bottom w:val="single" w:sz="4" w:space="0" w:color="auto"/>
              <w:right w:val="single" w:sz="4" w:space="0" w:color="auto"/>
            </w:tcBorders>
          </w:tcPr>
          <w:p>
            <w:r>
              <w:t>Learning objectives (curriculum link)</w:t>
            </w:r>
          </w:p>
        </w:tc>
        <w:tc>
          <w:tcPr>
            <w:tcW w:w="13608" w:type="dxa"/>
            <w:gridSpan w:val="5"/>
            <w:tcBorders>
              <w:top w:val="single" w:sz="4" w:space="0" w:color="auto"/>
              <w:left w:val="single" w:sz="4" w:space="0" w:color="auto"/>
              <w:bottom w:val="single" w:sz="4" w:space="0" w:color="auto"/>
              <w:right w:val="single" w:sz="4" w:space="0" w:color="auto"/>
            </w:tcBorders>
          </w:tcPr>
          <w:p>
            <w:r>
              <w:t>Explain the core concepts of Software using correct terminology. Identify key components, roles, or stages related to Software. Analyze a real-world example where Software is applied. Compare two representations or approaches within Software. Apply Software concepts to a short practical task or scenario.</w:t>
            </w:r>
          </w:p>
        </w:tc>
      </w:tr>
      <w:tr w:rsidR="004D12B2" w:rsidRPr="007F0A0D" w:rsidTr="00274951">
        <w:trPr>
          <w:trHeight w:val="135"/>
        </w:trPr>
        <w:tc>
          <w:tcPr>
            <w:tcW w:w="2836" w:type="dxa"/>
            <w:gridSpan w:val="2"/>
            <w:tcBorders>
              <w:top w:val="single" w:sz="4" w:space="0" w:color="auto"/>
              <w:left w:val="single" w:sz="4" w:space="0" w:color="auto"/>
              <w:bottom w:val="single" w:sz="4" w:space="0" w:color="auto"/>
              <w:right w:val="single" w:sz="4" w:space="0" w:color="auto"/>
            </w:tcBorders>
          </w:tcPr>
          <w:p>
            <w:r>
              <w:t>Lesson goal</w:t>
            </w:r>
          </w:p>
        </w:tc>
        <w:tc>
          <w:tcPr>
            <w:tcW w:w="13608" w:type="dxa"/>
            <w:gridSpan w:val="5"/>
            <w:tcBorders>
              <w:top w:val="single" w:sz="4" w:space="0" w:color="auto"/>
              <w:left w:val="single" w:sz="4" w:space="0" w:color="auto"/>
              <w:bottom w:val="single" w:sz="4" w:space="0" w:color="auto"/>
              <w:right w:val="single" w:sz="4" w:space="0" w:color="auto"/>
            </w:tcBorders>
          </w:tcPr>
          <w:p>
            <w:r>
              <w:t>Students will be able to: Explain the core concepts of Software using correct terminology. Identify key components, roles, or stages related to Software. Analyze a real-world example where Software is applied. Compare two representations or approaches within Software. Apply Software concepts to a short practical task or scenario.</w:t>
            </w:r>
          </w:p>
        </w:tc>
      </w:tr>
      <w:tr w:rsidR="004D12B2" w:rsidRPr="007F0A0D" w:rsidTr="00274951">
        <w:trPr>
          <w:trHeight w:val="408"/>
        </w:trPr>
        <w:tc>
          <w:tcPr>
            <w:tcW w:w="2836" w:type="dxa"/>
            <w:gridSpan w:val="2"/>
            <w:tcBorders>
              <w:top w:val="single" w:sz="4" w:space="0" w:color="auto"/>
              <w:left w:val="single" w:sz="4" w:space="0" w:color="auto"/>
              <w:bottom w:val="single" w:sz="4" w:space="0" w:color="auto"/>
              <w:right w:val="single" w:sz="4" w:space="0" w:color="auto"/>
            </w:tcBorders>
          </w:tcPr>
          <w:p>
            <w:r>
              <w:t>Success criteria</w:t>
            </w:r>
          </w:p>
        </w:tc>
        <w:tc>
          <w:tcPr>
            <w:tcW w:w="13608" w:type="dxa"/>
            <w:gridSpan w:val="5"/>
            <w:tcBorders>
              <w:top w:val="single" w:sz="4" w:space="0" w:color="auto"/>
              <w:left w:val="single" w:sz="4" w:space="0" w:color="auto"/>
              <w:bottom w:val="single" w:sz="4" w:space="0" w:color="auto"/>
              <w:right w:val="single" w:sz="4" w:space="0" w:color="auto"/>
            </w:tcBorders>
          </w:tcPr>
          <w:p>
            <w:r>
              <w:t>Uses technical vocabulary accurately in explanations. Identifies correct components or stages of Software. Provides a valid real-world example and justification. Completes the practice task with clear reasoning.</w:t>
            </w:r>
          </w:p>
        </w:tc>
      </w:tr>
      <w:tr w:rsidR="00274951" w:rsidRPr="007F0A0D" w:rsidTr="00274951">
        <w:trPr>
          <w:trHeight w:val="543"/>
        </w:trPr>
        <w:tc>
          <w:tcPr>
            <w:tcW w:w="16444" w:type="dxa"/>
            <w:gridSpan w:val="7"/>
            <w:tcBorders>
              <w:top w:val="single" w:sz="4" w:space="0" w:color="auto"/>
              <w:left w:val="single" w:sz="4" w:space="0" w:color="auto"/>
              <w:bottom w:val="single" w:sz="4" w:space="0" w:color="auto"/>
              <w:right w:val="single" w:sz="4" w:space="0" w:color="auto"/>
            </w:tcBorders>
          </w:tcPr>
          <w:p>
            <w:r>
              <w:t>45 minutes</w:t>
            </w:r>
          </w:p>
        </w:tc>
      </w:tr>
      <w:tr w:rsidR="00274951" w:rsidRPr="007F0A0D" w:rsidTr="00274951">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Ex>
        <w:tc>
          <w:tcPr>
            <w:tcW w:w="2411" w:type="dxa"/>
            <w:tcBorders>
              <w:top w:val="single" w:sz="4" w:space="0" w:color="auto"/>
              <w:left w:val="single" w:sz="4" w:space="0" w:color="auto"/>
              <w:bottom w:val="single" w:sz="4" w:space="0" w:color="auto"/>
              <w:right w:val="single" w:sz="4" w:space="0" w:color="auto"/>
            </w:tcBorders>
          </w:tcPr>
          <w:p>
            <w:r>
              <w:t>Lesson stages</w:t>
            </w:r>
          </w:p>
        </w:tc>
        <w:tc>
          <w:tcPr>
            <w:tcW w:w="8646" w:type="dxa"/>
            <w:gridSpan w:val="3"/>
            <w:tcBorders>
              <w:top w:val="single" w:sz="4" w:space="0" w:color="auto"/>
              <w:left w:val="single" w:sz="4" w:space="0" w:color="auto"/>
              <w:bottom w:val="single" w:sz="4" w:space="0" w:color="auto"/>
              <w:right w:val="single" w:sz="4" w:space="0" w:color="auto"/>
            </w:tcBorders>
          </w:tcPr>
          <w:p>
            <w:r>
              <w:t>Teacher activity</w:t>
            </w:r>
          </w:p>
        </w:tc>
        <w:tc>
          <w:tcPr>
            <w:tcW w:w="2694" w:type="dxa"/>
            <w:tcBorders>
              <w:top w:val="single" w:sz="4" w:space="0" w:color="auto"/>
              <w:left w:val="single" w:sz="4" w:space="0" w:color="auto"/>
              <w:bottom w:val="single" w:sz="4" w:space="0" w:color="auto"/>
              <w:right w:val="single" w:sz="4" w:space="0" w:color="auto"/>
            </w:tcBorders>
          </w:tcPr>
          <w:p>
            <w:r>
              <w:t>Student activity</w:t>
            </w:r>
          </w:p>
        </w:tc>
        <w:tc>
          <w:tcPr>
            <w:tcW w:w="1559" w:type="dxa"/>
            <w:tcBorders>
              <w:top w:val="single" w:sz="4" w:space="0" w:color="auto"/>
              <w:left w:val="single" w:sz="4" w:space="0" w:color="auto"/>
              <w:bottom w:val="single" w:sz="4" w:space="0" w:color="auto"/>
              <w:right w:val="single" w:sz="4" w:space="0" w:color="auto"/>
            </w:tcBorders>
          </w:tcPr>
          <w:p>
            <w:r>
              <w:t>Assessment</w:t>
            </w:r>
          </w:p>
        </w:tc>
        <w:tc>
          <w:tcPr>
            <w:tcW w:w="1134" w:type="dxa"/>
            <w:tcBorders>
              <w:top w:val="single" w:sz="4" w:space="0" w:color="auto"/>
              <w:left w:val="single" w:sz="4" w:space="0" w:color="auto"/>
              <w:bottom w:val="single" w:sz="4" w:space="0" w:color="auto"/>
              <w:right w:val="single" w:sz="4" w:space="0" w:color="auto"/>
            </w:tcBorders>
          </w:tcPr>
          <w:p>
            <w:r>
              <w:t>Resources</w:t>
            </w:r>
          </w:p>
        </w:tc>
      </w:tr>
      <w:tr w:rsidR="004D12B2" w:rsidRPr="007F0A0D" w:rsidTr="00274951">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Ex>
        <w:trPr>
          <w:trHeight w:val="1970"/>
        </w:trPr>
        <w:tc>
          <w:tcPr>
            <w:tcW w:w="2411" w:type="dxa"/>
            <w:tcBorders>
              <w:top w:val="single" w:sz="4" w:space="0" w:color="auto"/>
              <w:left w:val="single" w:sz="4" w:space="0" w:color="auto"/>
              <w:bottom w:val="single" w:sz="4" w:space="0" w:color="auto"/>
              <w:right w:val="single" w:sz="4" w:space="0" w:color="auto"/>
            </w:tcBorders>
          </w:tcPr>
          <w:p>
            <w:r>
              <w:t>Organizational stage</w:t>
            </w:r>
          </w:p>
        </w:tc>
        <w:tc>
          <w:tcPr>
            <w:tcW w:w="8646" w:type="dxa"/>
            <w:gridSpan w:val="3"/>
            <w:tcBorders>
              <w:top w:val="single" w:sz="4" w:space="0" w:color="auto"/>
              <w:left w:val="single" w:sz="4" w:space="0" w:color="auto"/>
              <w:bottom w:val="single" w:sz="4" w:space="0" w:color="auto"/>
              <w:right w:val="single" w:sz="4" w:space="0" w:color="auto"/>
            </w:tcBorders>
          </w:tcPr>
          <w:p>
            <w:r>
              <w:t>Organizational stage (5 min): Starter: Present a short real-world case related to Software (news, product, or school system). Ask guiding questions to activate prior knowledge. Teacher: Define Software and outline the lesson goals. Students: Share what they already know or have used.</w:t>
            </w:r>
          </w:p>
        </w:tc>
        <w:tc>
          <w:tcPr>
            <w:tcW w:w="2694" w:type="dxa"/>
            <w:tcBorders>
              <w:top w:val="single" w:sz="4" w:space="0" w:color="auto"/>
              <w:left w:val="single" w:sz="4" w:space="0" w:color="auto"/>
              <w:bottom w:val="single" w:sz="4" w:space="0" w:color="auto"/>
              <w:right w:val="single" w:sz="4" w:space="0" w:color="auto"/>
            </w:tcBorders>
          </w:tcPr>
          <w:p>
            <w:r>
              <w:t>Students: Share what they already know or have used.</w:t>
            </w:r>
          </w:p>
        </w:tc>
        <w:tc>
          <w:tcPr>
            <w:tcW w:w="1559" w:type="dxa"/>
            <w:tcBorders>
              <w:top w:val="single" w:sz="4" w:space="0" w:color="auto"/>
              <w:left w:val="single" w:sz="4" w:space="0" w:color="auto"/>
              <w:bottom w:val="single" w:sz="4" w:space="0" w:color="auto"/>
              <w:right w:val="single" w:sz="4" w:space="0" w:color="auto"/>
            </w:tcBorders>
          </w:tcPr>
          <w:p>
            <w:r>
              <w:t>Observation during discussion and practice. Short written check: 3-5 questions on key concepts. Oral Q&amp;A on real-world application.</w:t>
            </w:r>
          </w:p>
        </w:tc>
        <w:tc>
          <w:tcPr>
            <w:tcW w:w="1134" w:type="dxa"/>
            <w:tcBorders>
              <w:top w:val="single" w:sz="4" w:space="0" w:color="auto"/>
              <w:left w:val="single" w:sz="4" w:space="0" w:color="auto"/>
              <w:bottom w:val="single" w:sz="4" w:space="0" w:color="auto"/>
              <w:right w:val="single" w:sz="4" w:space="0" w:color="auto"/>
            </w:tcBorders>
          </w:tcPr>
          <w:p>
            <w:r>
              <w:t>Lesson visual</w:t>
            </w:r>
          </w:p>
        </w:tc>
      </w:tr>
      <w:tr w:rsidR="004D12B2" w:rsidRPr="007F0A0D" w:rsidTr="00274951">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Ex>
        <w:trPr>
          <w:trHeight w:val="154"/>
        </w:trPr>
        <w:tc>
          <w:tcPr>
            <w:tcW w:w="2411" w:type="dxa"/>
            <w:tcBorders>
              <w:top w:val="single" w:sz="4" w:space="0" w:color="auto"/>
              <w:left w:val="single" w:sz="4" w:space="0" w:color="auto"/>
              <w:bottom w:val="single" w:sz="4" w:space="0" w:color="auto"/>
              <w:right w:val="single" w:sz="4" w:space="0" w:color="auto"/>
            </w:tcBorders>
          </w:tcPr>
          <w:p>
            <w:r>
              <w:t>New material</w:t>
            </w:r>
          </w:p>
        </w:tc>
        <w:tc>
          <w:tcPr>
            <w:tcW w:w="8646" w:type="dxa"/>
            <w:gridSpan w:val="3"/>
            <w:tcBorders>
              <w:top w:val="single" w:sz="4" w:space="0" w:color="auto"/>
              <w:left w:val="single" w:sz="4" w:space="0" w:color="auto"/>
              <w:bottom w:val="single" w:sz="4" w:space="0" w:color="auto"/>
              <w:right w:val="single" w:sz="4" w:space="0" w:color="auto"/>
            </w:tcBorders>
          </w:tcPr>
          <w:p>
            <w:r>
              <w:t>New material (30 min): Explain the main concepts and components of Software with a clear diagram. Show a real-world example and map it to the concepts. Discuss advantages, limitations, or common issues. Teacher: Model a simple analysis or walkthrough. Students: Take notes and answer quick concept checks. Case task: Students analyze a short scenario and identify how Software is used. Small group: Build a mini summary (3-4 bullet points) of key ideas. Teacher: Provide feedback and clarify misconceptions.</w:t>
            </w:r>
          </w:p>
        </w:tc>
        <w:tc>
          <w:tcPr>
            <w:tcW w:w="2694" w:type="dxa"/>
            <w:tcBorders>
              <w:top w:val="single" w:sz="4" w:space="0" w:color="auto"/>
              <w:left w:val="single" w:sz="4" w:space="0" w:color="auto"/>
              <w:bottom w:val="single" w:sz="4" w:space="0" w:color="auto"/>
              <w:right w:val="single" w:sz="4" w:space="0" w:color="auto"/>
            </w:tcBorders>
          </w:tcPr>
          <w:p>
            <w:r>
              <w:t>Students: Take notes and answer quick concept checks.</w:t>
            </w:r>
          </w:p>
        </w:tc>
        <w:tc>
          <w:tcPr>
            <w:tcW w:w="1559" w:type="dxa"/>
            <w:tcBorders>
              <w:top w:val="single" w:sz="4" w:space="0" w:color="auto"/>
              <w:left w:val="single" w:sz="4" w:space="0" w:color="auto"/>
              <w:bottom w:val="single" w:sz="4" w:space="0" w:color="auto"/>
              <w:right w:val="single" w:sz="4" w:space="0" w:color="auto"/>
            </w:tcBorders>
          </w:tcPr>
          <w:p>
            <w:r>
              <w:t>Observation during discussion and practice. Short written check: 3-5 questions on key concepts. Oral Q&amp;A on real-world application.</w:t>
            </w:r>
          </w:p>
        </w:tc>
        <w:tc>
          <w:tcPr>
            <w:tcW w:w="1134" w:type="dxa"/>
            <w:tcBorders>
              <w:top w:val="single" w:sz="4" w:space="0" w:color="auto"/>
              <w:left w:val="single" w:sz="4" w:space="0" w:color="auto"/>
              <w:bottom w:val="single" w:sz="4" w:space="0" w:color="auto"/>
              <w:right w:val="single" w:sz="4" w:space="0" w:color="auto"/>
            </w:tcBorders>
          </w:tcPr>
          <w:p>
            <w:r>
              <w:drawing>
                <ns2:inline distT="0" distB="0" distL="0" distR="0">
                  <ns2:extent cx="1714500" cy="1143000"/>
                  <ns2:docPr id="1" name="LessonVisual"/>
                  <ns3:graphic>
                    <ns3:graphicData uri="http://schemas.openxmlformats.org/drawingml/2006/picture">
                      <ns4:pic>
                        <ns4:nvPicPr>
                          <ns4:cNvPr id="0" name="LessonVisual"/>
                          <ns4:cNvPicPr/>
                        </ns4:nvPicPr>
                        <ns4:blipFill>
                          <ns3:blip r:embed="rId10"/>
                          <ns3:stretch>
                            <ns3:fillRect/>
                          </ns3:stretch>
                        </ns4:blipFill>
                        <ns4:spPr>
                          <ns3:xfrm>
                            <ns3:off x="0" y="0"/>
                            <ns3:ext cx="1714500" cy="1143000"/>
                          </ns3:xfrm>
                          <ns3:prstGeom prst="rect">
                            <ns3:avLst/>
                          </ns3:prstGeom>
                        </ns4:spPr>
                      </ns4:pic>
                    </ns3:graphicData>
                  </ns3:graphic>
                </ns2:inline>
              </w:drawing>
            </w:r>
          </w:p>
        </w:tc>
      </w:tr>
      <w:tr w:rsidR="00274951" w:rsidRPr="007F0A0D" w:rsidTr="00274951">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Ex>
        <w:tc>
          <w:tcPr>
            <w:tcW w:w="2411" w:type="dxa"/>
            <w:tcBorders>
              <w:top w:val="single" w:sz="4" w:space="0" w:color="auto"/>
              <w:left w:val="single" w:sz="4" w:space="0" w:color="auto"/>
              <w:bottom w:val="single" w:sz="4" w:space="0" w:color="auto"/>
              <w:right w:val="single" w:sz="4" w:space="0" w:color="auto"/>
            </w:tcBorders>
          </w:tcPr>
          <w:p>
            <w:r>
              <w:t>Reflection</w:t>
            </w:r>
          </w:p>
        </w:tc>
        <w:tc>
          <w:tcPr>
            <w:tcW w:w="8646" w:type="dxa"/>
            <w:gridSpan w:val="3"/>
            <w:tcBorders>
              <w:top w:val="single" w:sz="4" w:space="0" w:color="auto"/>
              <w:left w:val="single" w:sz="4" w:space="0" w:color="auto"/>
              <w:bottom w:val="single" w:sz="4" w:space="0" w:color="auto"/>
              <w:right w:val="single" w:sz="4" w:space="0" w:color="auto"/>
            </w:tcBorders>
          </w:tcPr>
          <w:p>
            <w:r>
              <w:t>Reflection (10 min): Which concept was most challenging for students? Which example worked best to explain Software? What should be improved for the next lesson?</w:t>
            </w:r>
          </w:p>
        </w:tc>
        <w:tc>
          <w:tcPr>
            <w:tcW w:w="2694" w:type="dxa"/>
            <w:tcBorders>
              <w:top w:val="single" w:sz="4" w:space="0" w:color="auto"/>
              <w:left w:val="single" w:sz="4" w:space="0" w:color="auto"/>
              <w:bottom w:val="single" w:sz="4" w:space="0" w:color="auto"/>
              <w:right w:val="single" w:sz="4" w:space="0" w:color="auto"/>
            </w:tcBorders>
          </w:tcPr>
          <w:p>
            <w:r>
              <w:t>Find a real-world case where Software is used and write a 150-200 word summary. Create a one-page study sheet with definitions, components, and one diagram of Software.</w:t>
            </w:r>
          </w:p>
        </w:tc>
        <w:tc>
          <w:tcPr>
            <w:tcW w:w="1559" w:type="dxa"/>
            <w:tcBorders>
              <w:top w:val="single" w:sz="4" w:space="0" w:color="auto"/>
              <w:left w:val="single" w:sz="4" w:space="0" w:color="auto"/>
              <w:bottom w:val="single" w:sz="4" w:space="0" w:color="auto"/>
              <w:right w:val="single" w:sz="4" w:space="0" w:color="auto"/>
            </w:tcBorders>
          </w:tcPr>
          <w:p w:rsidR="00274951" w:rsidRPr="007F0A0D" w:rsidRDefault="00274951" w:rsidP="007F0A0D">
            <w:pPr>
              <w:spacing w:after="0"/>
              <w:rPr>
                <w:rFonts w:ascii="Times New Roman" w:hAnsi="Times New Roman" w:cs="Times New Roman"/>
                <w:sz w:val="24"/>
                <w:szCs w:val="24"/>
              </w:rPr>
            </w:pPr>
          </w:p>
        </w:tc>
        <w:tc>
          <w:tcPr>
            <w:tcW w:w="1134" w:type="dxa"/>
            <w:tcBorders>
              <w:top w:val="single" w:sz="4" w:space="0" w:color="auto"/>
              <w:left w:val="single" w:sz="4" w:space="0" w:color="auto"/>
              <w:bottom w:val="single" w:sz="4" w:space="0" w:color="auto"/>
              <w:right w:val="single" w:sz="4" w:space="0" w:color="auto"/>
            </w:tcBorders>
          </w:tcPr>
          <w:p w:rsidR="00274951" w:rsidRPr="007F0A0D" w:rsidRDefault="00274951" w:rsidP="007F0A0D">
            <w:pPr>
              <w:spacing w:after="0"/>
              <w:rPr>
                <w:rFonts w:ascii="Times New Roman" w:hAnsi="Times New Roman" w:cs="Times New Roman"/>
                <w:sz w:val="24"/>
                <w:szCs w:val="24"/>
              </w:rPr>
            </w:pPr>
          </w:p>
        </w:tc>
      </w:tr>
    </w:tbl>
    <w:p w:rsidR="00274951" w:rsidRPr="007F0A0D" w:rsidRDefault="00274951" w:rsidP="006523E5">
      <w:pPr>
        <w:pStyle w:val="NormalWeb"/>
        <w:spacing w:before="0" w:beforeAutospacing="0" w:after="0" w:afterAutospacing="0"/>
        <w:rPr>
          <w:color w:val="000000"/>
        </w:rPr>
      </w:pPr>
      <w:bookmarkStart w:id="0" w:name="_GoBack"/>
      <w:bookmarkEnd w:id="0"/>
    </w:p>
    <w:sectPr w:rsidR="00274951" w:rsidRPr="007F0A0D" w:rsidSect="006523E5">
      <w:pgSz w:w="16838" w:h="11906" w:orient="landscape"/>
      <w:pgMar w:top="851" w:right="1134" w:bottom="1418" w:left="1134" w:header="709" w:footer="709"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5B5959" w:rsidRDefault="005B5959" w:rsidP="00141810">
      <w:pPr>
        <w:spacing w:after="0" w:line="240" w:lineRule="auto"/>
      </w:pPr>
      <w:r>
        <w:separator/>
      </w:r>
    </w:p>
  </w:endnote>
  <w:endnote w:type="continuationSeparator" w:id="0">
    <w:p w:rsidR="005B5959" w:rsidRDefault="005B5959" w:rsidP="0014181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Wingdings 2">
    <w:panose1 w:val="05020102010507070707"/>
    <w:charset w:val="02"/>
    <w:family w:val="roman"/>
    <w:pitch w:val="variable"/>
    <w:sig w:usb0="00000000" w:usb1="10000000" w:usb2="00000000" w:usb3="00000000" w:csb0="80000000" w:csb1="00000000"/>
  </w:font>
  <w:font w:name="OpenSymbol">
    <w:altName w:val="Arial Unicode MS"/>
    <w:charset w:val="80"/>
    <w:family w:val="auto"/>
    <w:pitch w:val="default"/>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A2"/>
    <w:family w:val="swiss"/>
    <w:pitch w:val="variable"/>
    <w:sig w:usb0="E0002EFF" w:usb1="C000785B" w:usb2="00000009" w:usb3="00000000" w:csb0="000001FF" w:csb1="00000000"/>
  </w:font>
  <w:font w:name="Calibri">
    <w:panose1 w:val="020F0502020204030204"/>
    <w:charset w:val="A2"/>
    <w:family w:val="swiss"/>
    <w:pitch w:val="variable"/>
    <w:sig w:usb0="E4002EFF" w:usb1="C000247B" w:usb2="00000009" w:usb3="00000000" w:csb0="000001FF" w:csb1="00000000"/>
  </w:font>
  <w:font w:name="Cambria">
    <w:panose1 w:val="02040503050406030204"/>
    <w:charset w:val="A2"/>
    <w:family w:val="roman"/>
    <w:pitch w:val="variable"/>
    <w:sig w:usb0="E00006FF" w:usb1="420024FF" w:usb2="02000000" w:usb3="00000000" w:csb0="0000019F" w:csb1="00000000"/>
  </w:font>
  <w:font w:name="Tahoma">
    <w:panose1 w:val="020B0604030504040204"/>
    <w:charset w:val="CC"/>
    <w:family w:val="swiss"/>
    <w:pitch w:val="variable"/>
    <w:sig w:usb0="E1002EFF" w:usb1="C000605B" w:usb2="00000029" w:usb3="00000000" w:csb0="000101FF" w:csb1="00000000"/>
  </w:font>
  <w:font w:name="Bookman Old Style">
    <w:panose1 w:val="02050604050505020204"/>
    <w:charset w:val="CC"/>
    <w:family w:val="roman"/>
    <w:pitch w:val="variable"/>
    <w:sig w:usb0="00000287" w:usb1="00000000" w:usb2="00000000" w:usb3="00000000" w:csb0="0000009F" w:csb1="00000000"/>
  </w:font>
  <w:font w:name="Century Schoolbook">
    <w:panose1 w:val="02040604050505020304"/>
    <w:charset w:val="CC"/>
    <w:family w:val="roman"/>
    <w:pitch w:val="variable"/>
    <w:sig w:usb0="00000287" w:usb1="00000000" w:usb2="00000000" w:usb3="00000000" w:csb0="0000009F" w:csb1="00000000"/>
  </w:font>
  <w:font w:name="Arial Unicode MS">
    <w:panose1 w:val="020B0604020202020204"/>
    <w:charset w:val="00"/>
    <w:family w:val="roman"/>
    <w:notTrueType/>
    <w:pitch w:val="variable"/>
    <w:sig w:usb0="00000003" w:usb1="00000000" w:usb2="00000000" w:usb3="00000000" w:csb0="00000001" w:csb1="00000000"/>
  </w:font>
  <w:font w:name="SimSun">
    <w:altName w:val="宋体"/>
    <w:panose1 w:val="02010600030101010101"/>
    <w:charset w:val="86"/>
    <w:family w:val="auto"/>
    <w:notTrueType/>
    <w:pitch w:val="variable"/>
    <w:sig w:usb0="00000001" w:usb1="080E0000" w:usb2="00000010" w:usb3="00000000" w:csb0="00040000" w:csb1="00000000"/>
  </w:font>
  <w:font w:name="Mangal">
    <w:panose1 w:val="00000400000000000000"/>
    <w:charset w:val="01"/>
    <w:family w:val="roman"/>
    <w:notTrueType/>
    <w:pitch w:val="variable"/>
    <w:sig w:usb0="00002000" w:usb1="00000000" w:usb2="00000000" w:usb3="00000000" w:csb0="00000000" w:csb1="00000000"/>
  </w:font>
  <w:font w:name="Andale Sans UI">
    <w:altName w:val="Arial Unicode MS"/>
    <w:charset w:val="CC"/>
    <w:family w:val="auto"/>
    <w:pitch w:val="variable"/>
  </w:font>
  <w:font w:name="F">
    <w:altName w:val="Times New Roman"/>
    <w:charset w:val="00"/>
    <w:family w:val="auto"/>
    <w:pitch w:val="variable"/>
  </w:font>
  <w:font w:name="Batang">
    <w:altName w:val="바탕"/>
    <w:panose1 w:val="02030600000101010101"/>
    <w:charset w:val="81"/>
    <w:family w:val="auto"/>
    <w:notTrueType/>
    <w:pitch w:val="fixed"/>
    <w:sig w:usb0="00000001" w:usb1="09060000" w:usb2="00000010" w:usb3="00000000" w:csb0="00080000" w:csb1="00000000"/>
  </w:font>
  <w:font w:name="SchoolBook Kza">
    <w:altName w:val="SchoolBook Kza"/>
    <w:panose1 w:val="00000000000000000000"/>
    <w:charset w:val="CC"/>
    <w:family w:val="roman"/>
    <w:notTrueType/>
    <w:pitch w:val="default"/>
    <w:sig w:usb0="00000201" w:usb1="00000000" w:usb2="00000000" w:usb3="00000000" w:csb0="00000004" w:csb1="00000000"/>
  </w:font>
  <w:font w:name="Segoe UI">
    <w:panose1 w:val="020B0502040204020203"/>
    <w:charset w:val="00"/>
    <w:family w:val="swiss"/>
    <w:notTrueType/>
    <w:pitch w:val="variable"/>
    <w:sig w:usb0="00000003" w:usb1="00000000" w:usb2="00000000" w:usb3="00000000" w:csb0="00000001" w:csb1="00000000"/>
  </w:font>
  <w:font w:name="Palatino Linotype">
    <w:panose1 w:val="02040502050505030304"/>
    <w:charset w:val="CC"/>
    <w:family w:val="roman"/>
    <w:pitch w:val="variable"/>
    <w:sig w:usb0="E0000287" w:usb1="40000013"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5B5959" w:rsidRDefault="005B5959" w:rsidP="00141810">
      <w:pPr>
        <w:spacing w:after="0" w:line="240" w:lineRule="auto"/>
      </w:pPr>
      <w:r>
        <w:separator/>
      </w:r>
    </w:p>
  </w:footnote>
  <w:footnote w:type="continuationSeparator" w:id="0">
    <w:p w:rsidR="005B5959" w:rsidRDefault="005B5959" w:rsidP="00141810">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0000002"/>
    <w:multiLevelType w:val="multilevel"/>
    <w:tmpl w:val="00000002"/>
    <w:name w:val="WW8Num2"/>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 w15:restartNumberingAfterBreak="0">
    <w:nsid w:val="00000004"/>
    <w:multiLevelType w:val="multilevel"/>
    <w:tmpl w:val="00000004"/>
    <w:name w:val="WW8Num5"/>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lef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lef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left"/>
      <w:pPr>
        <w:tabs>
          <w:tab w:val="num" w:pos="0"/>
        </w:tabs>
        <w:ind w:left="6480" w:hanging="180"/>
      </w:pPr>
    </w:lvl>
  </w:abstractNum>
  <w:abstractNum w:abstractNumId="2" w15:restartNumberingAfterBreak="0">
    <w:nsid w:val="00000006"/>
    <w:multiLevelType w:val="multilevel"/>
    <w:tmpl w:val="00000006"/>
    <w:name w:val="WW8Num6"/>
    <w:lvl w:ilvl="0">
      <w:start w:val="1"/>
      <w:numFmt w:val="upperRoman"/>
      <w:lvlText w:val="%1."/>
      <w:lvlJc w:val="left"/>
      <w:pPr>
        <w:tabs>
          <w:tab w:val="num" w:pos="720"/>
        </w:tabs>
        <w:ind w:left="720" w:hanging="720"/>
      </w:pPr>
    </w:lvl>
    <w:lvl w:ilvl="1">
      <w:start w:val="1"/>
      <w:numFmt w:val="decimal"/>
      <w:lvlText w:val="%2."/>
      <w:lvlJc w:val="left"/>
      <w:pPr>
        <w:tabs>
          <w:tab w:val="num" w:pos="360"/>
        </w:tabs>
        <w:ind w:left="360" w:hanging="360"/>
      </w:pPr>
    </w:lvl>
    <w:lvl w:ilvl="2">
      <w:start w:val="1"/>
      <w:numFmt w:val="bullet"/>
      <w:lvlText w:val=""/>
      <w:lvlJc w:val="left"/>
      <w:pPr>
        <w:tabs>
          <w:tab w:val="num" w:pos="2340"/>
        </w:tabs>
        <w:ind w:left="2340" w:hanging="360"/>
      </w:pPr>
      <w:rPr>
        <w:rFonts w:ascii="Symbol" w:hAnsi="Symbol"/>
        <w:sz w:val="20"/>
      </w:r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 w15:restartNumberingAfterBreak="0">
    <w:nsid w:val="00000007"/>
    <w:multiLevelType w:val="multilevel"/>
    <w:tmpl w:val="00000007"/>
    <w:name w:val="WW8Num7"/>
    <w:lvl w:ilvl="0">
      <w:start w:val="1"/>
      <w:numFmt w:val="upperRoman"/>
      <w:lvlText w:val="%1."/>
      <w:lvlJc w:val="left"/>
      <w:pPr>
        <w:tabs>
          <w:tab w:val="num" w:pos="1146"/>
        </w:tabs>
        <w:ind w:left="1146" w:hanging="720"/>
      </w:pPr>
    </w:lvl>
    <w:lvl w:ilvl="1">
      <w:start w:val="1"/>
      <w:numFmt w:val="lowerLetter"/>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4" w15:restartNumberingAfterBreak="0">
    <w:nsid w:val="00000008"/>
    <w:multiLevelType w:val="multilevel"/>
    <w:tmpl w:val="00000008"/>
    <w:name w:val="WW8Num8"/>
    <w:lvl w:ilvl="0">
      <w:start w:val="3"/>
      <w:numFmt w:val="upperRoman"/>
      <w:lvlText w:val="%1."/>
      <w:lvlJc w:val="left"/>
      <w:pPr>
        <w:tabs>
          <w:tab w:val="num" w:pos="1080"/>
        </w:tabs>
        <w:ind w:left="1080" w:hanging="72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5" w15:restartNumberingAfterBreak="0">
    <w:nsid w:val="00000009"/>
    <w:multiLevelType w:val="multilevel"/>
    <w:tmpl w:val="00000009"/>
    <w:name w:val="WW8Num1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 w15:restartNumberingAfterBreak="0">
    <w:nsid w:val="0000000A"/>
    <w:multiLevelType w:val="multilevel"/>
    <w:tmpl w:val="0000000A"/>
    <w:name w:val="WW8Num10"/>
    <w:lvl w:ilvl="0">
      <w:start w:val="2"/>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 w15:restartNumberingAfterBreak="0">
    <w:nsid w:val="0000000D"/>
    <w:multiLevelType w:val="multilevel"/>
    <w:tmpl w:val="0000000D"/>
    <w:name w:val="WW8Num26"/>
    <w:lvl w:ilvl="0">
      <w:start w:val="1"/>
      <w:numFmt w:val="bullet"/>
      <w:lvlText w:val=""/>
      <w:lvlJc w:val="left"/>
      <w:pPr>
        <w:tabs>
          <w:tab w:val="num" w:pos="720"/>
        </w:tabs>
        <w:ind w:left="720" w:hanging="360"/>
      </w:pPr>
      <w:rPr>
        <w:rFonts w:ascii="Wingdings 2" w:hAnsi="Wingdings 2" w:cs="OpenSymbol"/>
      </w:rPr>
    </w:lvl>
    <w:lvl w:ilvl="1">
      <w:start w:val="1"/>
      <w:numFmt w:val="bullet"/>
      <w:lvlText w:val="◦"/>
      <w:lvlJc w:val="left"/>
      <w:pPr>
        <w:tabs>
          <w:tab w:val="num" w:pos="1080"/>
        </w:tabs>
        <w:ind w:left="1080" w:hanging="360"/>
      </w:pPr>
      <w:rPr>
        <w:rFonts w:ascii="OpenSymbol" w:hAnsi="OpenSymbol" w:cs="OpenSymbol"/>
      </w:rPr>
    </w:lvl>
    <w:lvl w:ilvl="2">
      <w:start w:val="1"/>
      <w:numFmt w:val="bullet"/>
      <w:lvlText w:val="▪"/>
      <w:lvlJc w:val="left"/>
      <w:pPr>
        <w:tabs>
          <w:tab w:val="num" w:pos="1440"/>
        </w:tabs>
        <w:ind w:left="1440" w:hanging="360"/>
      </w:pPr>
      <w:rPr>
        <w:rFonts w:ascii="OpenSymbol" w:hAnsi="OpenSymbol" w:cs="OpenSymbol"/>
      </w:rPr>
    </w:lvl>
    <w:lvl w:ilvl="3">
      <w:start w:val="1"/>
      <w:numFmt w:val="bullet"/>
      <w:lvlText w:val=""/>
      <w:lvlJc w:val="left"/>
      <w:pPr>
        <w:tabs>
          <w:tab w:val="num" w:pos="1800"/>
        </w:tabs>
        <w:ind w:left="1800" w:hanging="360"/>
      </w:pPr>
      <w:rPr>
        <w:rFonts w:ascii="Wingdings 2" w:hAnsi="Wingdings 2" w:cs="OpenSymbol"/>
      </w:rPr>
    </w:lvl>
    <w:lvl w:ilvl="4">
      <w:start w:val="1"/>
      <w:numFmt w:val="bullet"/>
      <w:lvlText w:val="◦"/>
      <w:lvlJc w:val="left"/>
      <w:pPr>
        <w:tabs>
          <w:tab w:val="num" w:pos="2160"/>
        </w:tabs>
        <w:ind w:left="2160" w:hanging="360"/>
      </w:pPr>
      <w:rPr>
        <w:rFonts w:ascii="OpenSymbol" w:hAnsi="OpenSymbol" w:cs="OpenSymbol"/>
      </w:rPr>
    </w:lvl>
    <w:lvl w:ilvl="5">
      <w:start w:val="1"/>
      <w:numFmt w:val="bullet"/>
      <w:lvlText w:val="▪"/>
      <w:lvlJc w:val="left"/>
      <w:pPr>
        <w:tabs>
          <w:tab w:val="num" w:pos="2520"/>
        </w:tabs>
        <w:ind w:left="2520" w:hanging="360"/>
      </w:pPr>
      <w:rPr>
        <w:rFonts w:ascii="OpenSymbol" w:hAnsi="OpenSymbol" w:cs="OpenSymbol"/>
      </w:rPr>
    </w:lvl>
    <w:lvl w:ilvl="6">
      <w:start w:val="1"/>
      <w:numFmt w:val="bullet"/>
      <w:lvlText w:val=""/>
      <w:lvlJc w:val="left"/>
      <w:pPr>
        <w:tabs>
          <w:tab w:val="num" w:pos="2880"/>
        </w:tabs>
        <w:ind w:left="2880" w:hanging="360"/>
      </w:pPr>
      <w:rPr>
        <w:rFonts w:ascii="Wingdings 2" w:hAnsi="Wingdings 2" w:cs="OpenSymbol"/>
      </w:rPr>
    </w:lvl>
    <w:lvl w:ilvl="7">
      <w:start w:val="1"/>
      <w:numFmt w:val="bullet"/>
      <w:lvlText w:val="◦"/>
      <w:lvlJc w:val="left"/>
      <w:pPr>
        <w:tabs>
          <w:tab w:val="num" w:pos="3240"/>
        </w:tabs>
        <w:ind w:left="3240" w:hanging="360"/>
      </w:pPr>
      <w:rPr>
        <w:rFonts w:ascii="OpenSymbol" w:hAnsi="OpenSymbol" w:cs="OpenSymbol"/>
      </w:rPr>
    </w:lvl>
    <w:lvl w:ilvl="8">
      <w:start w:val="1"/>
      <w:numFmt w:val="bullet"/>
      <w:lvlText w:val="▪"/>
      <w:lvlJc w:val="left"/>
      <w:pPr>
        <w:tabs>
          <w:tab w:val="num" w:pos="3600"/>
        </w:tabs>
        <w:ind w:left="3600" w:hanging="360"/>
      </w:pPr>
      <w:rPr>
        <w:rFonts w:ascii="OpenSymbol" w:hAnsi="OpenSymbol" w:cs="OpenSymbol"/>
      </w:rPr>
    </w:lvl>
  </w:abstractNum>
  <w:abstractNum w:abstractNumId="8" w15:restartNumberingAfterBreak="0">
    <w:nsid w:val="0000000E"/>
    <w:multiLevelType w:val="multilevel"/>
    <w:tmpl w:val="0000000E"/>
    <w:lvl w:ilvl="0">
      <w:start w:val="1"/>
      <w:numFmt w:val="none"/>
      <w:lvlText w:val=""/>
      <w:lvlJc w:val="left"/>
      <w:pPr>
        <w:tabs>
          <w:tab w:val="num" w:pos="432"/>
        </w:tabs>
        <w:ind w:left="432" w:hanging="432"/>
      </w:pPr>
    </w:lvl>
    <w:lvl w:ilvl="1">
      <w:start w:val="1"/>
      <w:numFmt w:val="none"/>
      <w:lvlText w:val=""/>
      <w:lvlJc w:val="left"/>
      <w:pPr>
        <w:tabs>
          <w:tab w:val="num" w:pos="576"/>
        </w:tabs>
        <w:ind w:left="576" w:hanging="576"/>
      </w:pPr>
    </w:lvl>
    <w:lvl w:ilvl="2">
      <w:start w:val="1"/>
      <w:numFmt w:val="none"/>
      <w:lvlText w:val=""/>
      <w:lvlJc w:val="left"/>
      <w:pPr>
        <w:tabs>
          <w:tab w:val="num" w:pos="720"/>
        </w:tabs>
        <w:ind w:left="720" w:hanging="720"/>
      </w:pPr>
    </w:lvl>
    <w:lvl w:ilvl="3">
      <w:start w:val="1"/>
      <w:numFmt w:val="none"/>
      <w:lvlText w:val=""/>
      <w:lvlJc w:val="left"/>
      <w:pPr>
        <w:tabs>
          <w:tab w:val="num" w:pos="864"/>
        </w:tabs>
        <w:ind w:left="864" w:hanging="864"/>
      </w:pPr>
    </w:lvl>
    <w:lvl w:ilvl="4">
      <w:start w:val="1"/>
      <w:numFmt w:val="none"/>
      <w:lvlText w:val=""/>
      <w:lvlJc w:val="left"/>
      <w:pPr>
        <w:tabs>
          <w:tab w:val="num" w:pos="1008"/>
        </w:tabs>
        <w:ind w:left="1008" w:hanging="1008"/>
      </w:pPr>
    </w:lvl>
    <w:lvl w:ilvl="5">
      <w:start w:val="1"/>
      <w:numFmt w:val="none"/>
      <w:lvlText w:val=""/>
      <w:lvlJc w:val="left"/>
      <w:pPr>
        <w:tabs>
          <w:tab w:val="num" w:pos="1152"/>
        </w:tabs>
        <w:ind w:left="1152" w:hanging="1152"/>
      </w:pPr>
    </w:lvl>
    <w:lvl w:ilvl="6">
      <w:start w:val="1"/>
      <w:numFmt w:val="none"/>
      <w:lvlText w:val=""/>
      <w:lvlJc w:val="left"/>
      <w:pPr>
        <w:tabs>
          <w:tab w:val="num" w:pos="1296"/>
        </w:tabs>
        <w:ind w:left="1296" w:hanging="1296"/>
      </w:pPr>
    </w:lvl>
    <w:lvl w:ilvl="7">
      <w:start w:val="1"/>
      <w:numFmt w:val="none"/>
      <w:lvlText w:val=""/>
      <w:lvlJc w:val="left"/>
      <w:pPr>
        <w:tabs>
          <w:tab w:val="num" w:pos="1440"/>
        </w:tabs>
        <w:ind w:left="1440" w:hanging="1440"/>
      </w:pPr>
    </w:lvl>
    <w:lvl w:ilvl="8">
      <w:start w:val="1"/>
      <w:numFmt w:val="none"/>
      <w:lvlText w:val=""/>
      <w:lvlJc w:val="left"/>
      <w:pPr>
        <w:tabs>
          <w:tab w:val="num" w:pos="1584"/>
        </w:tabs>
        <w:ind w:left="1584" w:hanging="1584"/>
      </w:pPr>
    </w:lvl>
  </w:abstractNum>
  <w:abstractNum w:abstractNumId="9" w15:restartNumberingAfterBreak="0">
    <w:nsid w:val="007A7D9B"/>
    <w:multiLevelType w:val="hybridMultilevel"/>
    <w:tmpl w:val="4F26E83C"/>
    <w:lvl w:ilvl="0" w:tplc="720C8F5C">
      <w:numFmt w:val="bullet"/>
      <w:lvlText w:val="-"/>
      <w:lvlJc w:val="left"/>
      <w:pPr>
        <w:ind w:left="720" w:hanging="360"/>
      </w:pPr>
      <w:rPr>
        <w:rFonts w:ascii="Times New Roman" w:eastAsia="Times New Roman"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0" w15:restartNumberingAfterBreak="0">
    <w:nsid w:val="00EC175E"/>
    <w:multiLevelType w:val="hybridMultilevel"/>
    <w:tmpl w:val="DFCACA1E"/>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1" w15:restartNumberingAfterBreak="0">
    <w:nsid w:val="02D83766"/>
    <w:multiLevelType w:val="hybridMultilevel"/>
    <w:tmpl w:val="7F8A598E"/>
    <w:lvl w:ilvl="0" w:tplc="8138B16E">
      <w:start w:val="2"/>
      <w:numFmt w:val="decimal"/>
      <w:lvlText w:val="%1."/>
      <w:lvlJc w:val="left"/>
      <w:pPr>
        <w:ind w:left="1080" w:hanging="360"/>
      </w:pPr>
      <w:rPr>
        <w:rFonts w:hint="default"/>
      </w:r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12" w15:restartNumberingAfterBreak="0">
    <w:nsid w:val="031F64B1"/>
    <w:multiLevelType w:val="hybridMultilevel"/>
    <w:tmpl w:val="5BF6419E"/>
    <w:lvl w:ilvl="0" w:tplc="0419000B">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3" w15:restartNumberingAfterBreak="0">
    <w:nsid w:val="0323081B"/>
    <w:multiLevelType w:val="hybridMultilevel"/>
    <w:tmpl w:val="01E62B44"/>
    <w:lvl w:ilvl="0" w:tplc="4140B5B8">
      <w:start w:val="1"/>
      <w:numFmt w:val="decimal"/>
      <w:lvlText w:val="%1"/>
      <w:lvlJc w:val="left"/>
      <w:pPr>
        <w:ind w:left="1080" w:hanging="360"/>
      </w:pPr>
      <w:rPr>
        <w:rFonts w:hint="default"/>
      </w:r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14" w15:restartNumberingAfterBreak="0">
    <w:nsid w:val="03A05189"/>
    <w:multiLevelType w:val="hybridMultilevel"/>
    <w:tmpl w:val="5BD2E10C"/>
    <w:lvl w:ilvl="0" w:tplc="1CF6615E">
      <w:start w:val="1"/>
      <w:numFmt w:val="bullet"/>
      <w:lvlText w:val="•"/>
      <w:lvlJc w:val="left"/>
      <w:pPr>
        <w:tabs>
          <w:tab w:val="num" w:pos="720"/>
        </w:tabs>
        <w:ind w:left="720" w:hanging="360"/>
      </w:pPr>
      <w:rPr>
        <w:rFonts w:ascii="Times New Roman" w:hAnsi="Times New Roman" w:hint="default"/>
      </w:rPr>
    </w:lvl>
    <w:lvl w:ilvl="1" w:tplc="BA3C329E" w:tentative="1">
      <w:start w:val="1"/>
      <w:numFmt w:val="bullet"/>
      <w:lvlText w:val="•"/>
      <w:lvlJc w:val="left"/>
      <w:pPr>
        <w:tabs>
          <w:tab w:val="num" w:pos="1440"/>
        </w:tabs>
        <w:ind w:left="1440" w:hanging="360"/>
      </w:pPr>
      <w:rPr>
        <w:rFonts w:ascii="Times New Roman" w:hAnsi="Times New Roman" w:hint="default"/>
      </w:rPr>
    </w:lvl>
    <w:lvl w:ilvl="2" w:tplc="4AFC2A94" w:tentative="1">
      <w:start w:val="1"/>
      <w:numFmt w:val="bullet"/>
      <w:lvlText w:val="•"/>
      <w:lvlJc w:val="left"/>
      <w:pPr>
        <w:tabs>
          <w:tab w:val="num" w:pos="2160"/>
        </w:tabs>
        <w:ind w:left="2160" w:hanging="360"/>
      </w:pPr>
      <w:rPr>
        <w:rFonts w:ascii="Times New Roman" w:hAnsi="Times New Roman" w:hint="default"/>
      </w:rPr>
    </w:lvl>
    <w:lvl w:ilvl="3" w:tplc="D6202330" w:tentative="1">
      <w:start w:val="1"/>
      <w:numFmt w:val="bullet"/>
      <w:lvlText w:val="•"/>
      <w:lvlJc w:val="left"/>
      <w:pPr>
        <w:tabs>
          <w:tab w:val="num" w:pos="2880"/>
        </w:tabs>
        <w:ind w:left="2880" w:hanging="360"/>
      </w:pPr>
      <w:rPr>
        <w:rFonts w:ascii="Times New Roman" w:hAnsi="Times New Roman" w:hint="default"/>
      </w:rPr>
    </w:lvl>
    <w:lvl w:ilvl="4" w:tplc="6D5A6DD8" w:tentative="1">
      <w:start w:val="1"/>
      <w:numFmt w:val="bullet"/>
      <w:lvlText w:val="•"/>
      <w:lvlJc w:val="left"/>
      <w:pPr>
        <w:tabs>
          <w:tab w:val="num" w:pos="3600"/>
        </w:tabs>
        <w:ind w:left="3600" w:hanging="360"/>
      </w:pPr>
      <w:rPr>
        <w:rFonts w:ascii="Times New Roman" w:hAnsi="Times New Roman" w:hint="default"/>
      </w:rPr>
    </w:lvl>
    <w:lvl w:ilvl="5" w:tplc="67940BE2" w:tentative="1">
      <w:start w:val="1"/>
      <w:numFmt w:val="bullet"/>
      <w:lvlText w:val="•"/>
      <w:lvlJc w:val="left"/>
      <w:pPr>
        <w:tabs>
          <w:tab w:val="num" w:pos="4320"/>
        </w:tabs>
        <w:ind w:left="4320" w:hanging="360"/>
      </w:pPr>
      <w:rPr>
        <w:rFonts w:ascii="Times New Roman" w:hAnsi="Times New Roman" w:hint="default"/>
      </w:rPr>
    </w:lvl>
    <w:lvl w:ilvl="6" w:tplc="24785EB4" w:tentative="1">
      <w:start w:val="1"/>
      <w:numFmt w:val="bullet"/>
      <w:lvlText w:val="•"/>
      <w:lvlJc w:val="left"/>
      <w:pPr>
        <w:tabs>
          <w:tab w:val="num" w:pos="5040"/>
        </w:tabs>
        <w:ind w:left="5040" w:hanging="360"/>
      </w:pPr>
      <w:rPr>
        <w:rFonts w:ascii="Times New Roman" w:hAnsi="Times New Roman" w:hint="default"/>
      </w:rPr>
    </w:lvl>
    <w:lvl w:ilvl="7" w:tplc="96BE8232" w:tentative="1">
      <w:start w:val="1"/>
      <w:numFmt w:val="bullet"/>
      <w:lvlText w:val="•"/>
      <w:lvlJc w:val="left"/>
      <w:pPr>
        <w:tabs>
          <w:tab w:val="num" w:pos="5760"/>
        </w:tabs>
        <w:ind w:left="5760" w:hanging="360"/>
      </w:pPr>
      <w:rPr>
        <w:rFonts w:ascii="Times New Roman" w:hAnsi="Times New Roman" w:hint="default"/>
      </w:rPr>
    </w:lvl>
    <w:lvl w:ilvl="8" w:tplc="49442B4E" w:tentative="1">
      <w:start w:val="1"/>
      <w:numFmt w:val="bullet"/>
      <w:lvlText w:val="•"/>
      <w:lvlJc w:val="left"/>
      <w:pPr>
        <w:tabs>
          <w:tab w:val="num" w:pos="6480"/>
        </w:tabs>
        <w:ind w:left="6480" w:hanging="360"/>
      </w:pPr>
      <w:rPr>
        <w:rFonts w:ascii="Times New Roman" w:hAnsi="Times New Roman" w:hint="default"/>
      </w:rPr>
    </w:lvl>
  </w:abstractNum>
  <w:abstractNum w:abstractNumId="15" w15:restartNumberingAfterBreak="0">
    <w:nsid w:val="05C62A80"/>
    <w:multiLevelType w:val="hybridMultilevel"/>
    <w:tmpl w:val="47B426A8"/>
    <w:lvl w:ilvl="0" w:tplc="0419000D">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6" w15:restartNumberingAfterBreak="0">
    <w:nsid w:val="05F7086B"/>
    <w:multiLevelType w:val="hybridMultilevel"/>
    <w:tmpl w:val="0D54B838"/>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7" w15:restartNumberingAfterBreak="0">
    <w:nsid w:val="06773719"/>
    <w:multiLevelType w:val="hybridMultilevel"/>
    <w:tmpl w:val="0482522C"/>
    <w:lvl w:ilvl="0" w:tplc="716A6B12">
      <w:start w:val="1"/>
      <w:numFmt w:val="decimal"/>
      <w:lvlText w:val="%1."/>
      <w:lvlJc w:val="left"/>
      <w:pPr>
        <w:tabs>
          <w:tab w:val="num" w:pos="720"/>
        </w:tabs>
        <w:ind w:left="720" w:hanging="360"/>
      </w:pPr>
      <w:rPr>
        <w:rFonts w:hint="default"/>
        <w:b/>
      </w:rPr>
    </w:lvl>
    <w:lvl w:ilvl="1" w:tplc="04190001">
      <w:start w:val="1"/>
      <w:numFmt w:val="bullet"/>
      <w:lvlText w:val=""/>
      <w:lvlJc w:val="left"/>
      <w:pPr>
        <w:tabs>
          <w:tab w:val="num" w:pos="1440"/>
        </w:tabs>
        <w:ind w:left="1440" w:hanging="360"/>
      </w:pPr>
      <w:rPr>
        <w:rFonts w:ascii="Symbol" w:hAnsi="Symbol" w:hint="default"/>
        <w:b/>
      </w:r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18" w15:restartNumberingAfterBreak="0">
    <w:nsid w:val="06A5215B"/>
    <w:multiLevelType w:val="hybridMultilevel"/>
    <w:tmpl w:val="9E6ACCFA"/>
    <w:lvl w:ilvl="0" w:tplc="0419000F">
      <w:start w:val="1"/>
      <w:numFmt w:val="decimal"/>
      <w:lvlText w:val="%1."/>
      <w:lvlJc w:val="left"/>
      <w:pPr>
        <w:tabs>
          <w:tab w:val="num" w:pos="720"/>
        </w:tabs>
        <w:ind w:left="720" w:hanging="360"/>
      </w:pPr>
      <w:rPr>
        <w:rFonts w:hint="default"/>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19" w15:restartNumberingAfterBreak="0">
    <w:nsid w:val="0A592377"/>
    <w:multiLevelType w:val="hybridMultilevel"/>
    <w:tmpl w:val="5650D206"/>
    <w:lvl w:ilvl="0" w:tplc="05525DA8">
      <w:start w:val="1"/>
      <w:numFmt w:val="decimal"/>
      <w:lvlText w:val="%1."/>
      <w:lvlJc w:val="left"/>
      <w:pPr>
        <w:ind w:left="720" w:hanging="360"/>
      </w:pPr>
      <w:rPr>
        <w:rFonts w:cstheme="minorBidi"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0" w15:restartNumberingAfterBreak="0">
    <w:nsid w:val="0A952C79"/>
    <w:multiLevelType w:val="hybridMultilevel"/>
    <w:tmpl w:val="3F669C62"/>
    <w:lvl w:ilvl="0" w:tplc="0419000D">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1" w15:restartNumberingAfterBreak="0">
    <w:nsid w:val="0B7C5318"/>
    <w:multiLevelType w:val="hybridMultilevel"/>
    <w:tmpl w:val="2522F3AA"/>
    <w:lvl w:ilvl="0" w:tplc="04190001">
      <w:start w:val="1"/>
      <w:numFmt w:val="bullet"/>
      <w:lvlText w:val=""/>
      <w:lvlJc w:val="left"/>
      <w:pPr>
        <w:tabs>
          <w:tab w:val="num" w:pos="1440"/>
        </w:tabs>
        <w:ind w:left="1440" w:hanging="360"/>
      </w:pPr>
      <w:rPr>
        <w:rFonts w:ascii="Symbol" w:hAnsi="Symbol" w:hint="default"/>
      </w:rPr>
    </w:lvl>
    <w:lvl w:ilvl="1" w:tplc="04190003" w:tentative="1">
      <w:start w:val="1"/>
      <w:numFmt w:val="bullet"/>
      <w:lvlText w:val="o"/>
      <w:lvlJc w:val="left"/>
      <w:pPr>
        <w:tabs>
          <w:tab w:val="num" w:pos="2160"/>
        </w:tabs>
        <w:ind w:left="2160" w:hanging="360"/>
      </w:pPr>
      <w:rPr>
        <w:rFonts w:ascii="Courier New" w:hAnsi="Courier New" w:cs="Courier New" w:hint="default"/>
      </w:rPr>
    </w:lvl>
    <w:lvl w:ilvl="2" w:tplc="04190005" w:tentative="1">
      <w:start w:val="1"/>
      <w:numFmt w:val="bullet"/>
      <w:lvlText w:val=""/>
      <w:lvlJc w:val="left"/>
      <w:pPr>
        <w:tabs>
          <w:tab w:val="num" w:pos="2880"/>
        </w:tabs>
        <w:ind w:left="2880" w:hanging="360"/>
      </w:pPr>
      <w:rPr>
        <w:rFonts w:ascii="Wingdings" w:hAnsi="Wingdings" w:hint="default"/>
      </w:rPr>
    </w:lvl>
    <w:lvl w:ilvl="3" w:tplc="04190001" w:tentative="1">
      <w:start w:val="1"/>
      <w:numFmt w:val="bullet"/>
      <w:lvlText w:val=""/>
      <w:lvlJc w:val="left"/>
      <w:pPr>
        <w:tabs>
          <w:tab w:val="num" w:pos="3600"/>
        </w:tabs>
        <w:ind w:left="3600" w:hanging="360"/>
      </w:pPr>
      <w:rPr>
        <w:rFonts w:ascii="Symbol" w:hAnsi="Symbol" w:hint="default"/>
      </w:rPr>
    </w:lvl>
    <w:lvl w:ilvl="4" w:tplc="04190003" w:tentative="1">
      <w:start w:val="1"/>
      <w:numFmt w:val="bullet"/>
      <w:lvlText w:val="o"/>
      <w:lvlJc w:val="left"/>
      <w:pPr>
        <w:tabs>
          <w:tab w:val="num" w:pos="4320"/>
        </w:tabs>
        <w:ind w:left="4320" w:hanging="360"/>
      </w:pPr>
      <w:rPr>
        <w:rFonts w:ascii="Courier New" w:hAnsi="Courier New" w:cs="Courier New" w:hint="default"/>
      </w:rPr>
    </w:lvl>
    <w:lvl w:ilvl="5" w:tplc="04190005" w:tentative="1">
      <w:start w:val="1"/>
      <w:numFmt w:val="bullet"/>
      <w:lvlText w:val=""/>
      <w:lvlJc w:val="left"/>
      <w:pPr>
        <w:tabs>
          <w:tab w:val="num" w:pos="5040"/>
        </w:tabs>
        <w:ind w:left="5040" w:hanging="360"/>
      </w:pPr>
      <w:rPr>
        <w:rFonts w:ascii="Wingdings" w:hAnsi="Wingdings" w:hint="default"/>
      </w:rPr>
    </w:lvl>
    <w:lvl w:ilvl="6" w:tplc="04190001" w:tentative="1">
      <w:start w:val="1"/>
      <w:numFmt w:val="bullet"/>
      <w:lvlText w:val=""/>
      <w:lvlJc w:val="left"/>
      <w:pPr>
        <w:tabs>
          <w:tab w:val="num" w:pos="5760"/>
        </w:tabs>
        <w:ind w:left="5760" w:hanging="360"/>
      </w:pPr>
      <w:rPr>
        <w:rFonts w:ascii="Symbol" w:hAnsi="Symbol" w:hint="default"/>
      </w:rPr>
    </w:lvl>
    <w:lvl w:ilvl="7" w:tplc="04190003" w:tentative="1">
      <w:start w:val="1"/>
      <w:numFmt w:val="bullet"/>
      <w:lvlText w:val="o"/>
      <w:lvlJc w:val="left"/>
      <w:pPr>
        <w:tabs>
          <w:tab w:val="num" w:pos="6480"/>
        </w:tabs>
        <w:ind w:left="6480" w:hanging="360"/>
      </w:pPr>
      <w:rPr>
        <w:rFonts w:ascii="Courier New" w:hAnsi="Courier New" w:cs="Courier New" w:hint="default"/>
      </w:rPr>
    </w:lvl>
    <w:lvl w:ilvl="8" w:tplc="04190005" w:tentative="1">
      <w:start w:val="1"/>
      <w:numFmt w:val="bullet"/>
      <w:lvlText w:val=""/>
      <w:lvlJc w:val="left"/>
      <w:pPr>
        <w:tabs>
          <w:tab w:val="num" w:pos="7200"/>
        </w:tabs>
        <w:ind w:left="7200" w:hanging="360"/>
      </w:pPr>
      <w:rPr>
        <w:rFonts w:ascii="Wingdings" w:hAnsi="Wingdings" w:hint="default"/>
      </w:rPr>
    </w:lvl>
  </w:abstractNum>
  <w:abstractNum w:abstractNumId="22" w15:restartNumberingAfterBreak="0">
    <w:nsid w:val="0C19468D"/>
    <w:multiLevelType w:val="hybridMultilevel"/>
    <w:tmpl w:val="99D4D8A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3" w15:restartNumberingAfterBreak="0">
    <w:nsid w:val="0CC22C1F"/>
    <w:multiLevelType w:val="multilevel"/>
    <w:tmpl w:val="C3B0D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0A429BB"/>
    <w:multiLevelType w:val="hybridMultilevel"/>
    <w:tmpl w:val="F992E758"/>
    <w:lvl w:ilvl="0" w:tplc="876A86C0">
      <w:start w:val="1"/>
      <w:numFmt w:val="decimal"/>
      <w:lvlText w:val="%1."/>
      <w:lvlJc w:val="left"/>
      <w:pPr>
        <w:ind w:left="720" w:hanging="360"/>
      </w:pPr>
      <w:rPr>
        <w:rFonts w:hint="default"/>
        <w:b/>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5" w15:restartNumberingAfterBreak="0">
    <w:nsid w:val="10BD5FEE"/>
    <w:multiLevelType w:val="hybridMultilevel"/>
    <w:tmpl w:val="D23E2E7C"/>
    <w:lvl w:ilvl="0" w:tplc="0419000B">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6" w15:restartNumberingAfterBreak="0">
    <w:nsid w:val="11341EDF"/>
    <w:multiLevelType w:val="multilevel"/>
    <w:tmpl w:val="09D231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134E54AA"/>
    <w:multiLevelType w:val="hybridMultilevel"/>
    <w:tmpl w:val="A384A9E2"/>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8" w15:restartNumberingAfterBreak="0">
    <w:nsid w:val="14617FF4"/>
    <w:multiLevelType w:val="multilevel"/>
    <w:tmpl w:val="190644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15854C0B"/>
    <w:multiLevelType w:val="hybridMultilevel"/>
    <w:tmpl w:val="F6C821BC"/>
    <w:lvl w:ilvl="0" w:tplc="0419000F">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30" w15:restartNumberingAfterBreak="0">
    <w:nsid w:val="158C47A6"/>
    <w:multiLevelType w:val="hybridMultilevel"/>
    <w:tmpl w:val="BB2CFAA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1" w15:restartNumberingAfterBreak="0">
    <w:nsid w:val="16F318C9"/>
    <w:multiLevelType w:val="multilevel"/>
    <w:tmpl w:val="232CAF7A"/>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16F91603"/>
    <w:multiLevelType w:val="hybridMultilevel"/>
    <w:tmpl w:val="CD408F0A"/>
    <w:lvl w:ilvl="0" w:tplc="FFFFFFFF">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3" w15:restartNumberingAfterBreak="0">
    <w:nsid w:val="179E2D90"/>
    <w:multiLevelType w:val="hybridMultilevel"/>
    <w:tmpl w:val="AA54DB74"/>
    <w:lvl w:ilvl="0" w:tplc="C35E97F2">
      <w:start w:val="7"/>
      <w:numFmt w:val="bullet"/>
      <w:lvlText w:val="-"/>
      <w:lvlJc w:val="left"/>
      <w:pPr>
        <w:ind w:left="720" w:hanging="360"/>
      </w:pPr>
      <w:rPr>
        <w:rFonts w:ascii="Times New Roman" w:eastAsia="Times New Roman" w:hAnsi="Times New Roman" w:hint="default"/>
        <w:b w:val="0"/>
      </w:rPr>
    </w:lvl>
    <w:lvl w:ilvl="1" w:tplc="04190003" w:tentative="1">
      <w:start w:val="1"/>
      <w:numFmt w:val="bullet"/>
      <w:lvlText w:val="o"/>
      <w:lvlJc w:val="left"/>
      <w:pPr>
        <w:ind w:left="1440" w:hanging="360"/>
      </w:pPr>
      <w:rPr>
        <w:rFonts w:ascii="Courier New" w:hAnsi="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4" w15:restartNumberingAfterBreak="0">
    <w:nsid w:val="17BE07B4"/>
    <w:multiLevelType w:val="hybridMultilevel"/>
    <w:tmpl w:val="82BAAAA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5" w15:restartNumberingAfterBreak="0">
    <w:nsid w:val="18495DC7"/>
    <w:multiLevelType w:val="hybridMultilevel"/>
    <w:tmpl w:val="AD10ED00"/>
    <w:lvl w:ilvl="0" w:tplc="D604D5F4">
      <w:start w:val="1"/>
      <w:numFmt w:val="decimal"/>
      <w:lvlText w:val="%1."/>
      <w:lvlJc w:val="left"/>
      <w:pPr>
        <w:ind w:left="840" w:hanging="360"/>
      </w:pPr>
      <w:rPr>
        <w:rFonts w:hint="default"/>
      </w:rPr>
    </w:lvl>
    <w:lvl w:ilvl="1" w:tplc="04190019" w:tentative="1">
      <w:start w:val="1"/>
      <w:numFmt w:val="lowerLetter"/>
      <w:lvlText w:val="%2."/>
      <w:lvlJc w:val="left"/>
      <w:pPr>
        <w:ind w:left="1560" w:hanging="360"/>
      </w:pPr>
    </w:lvl>
    <w:lvl w:ilvl="2" w:tplc="0419001B" w:tentative="1">
      <w:start w:val="1"/>
      <w:numFmt w:val="lowerRoman"/>
      <w:lvlText w:val="%3."/>
      <w:lvlJc w:val="right"/>
      <w:pPr>
        <w:ind w:left="2280" w:hanging="180"/>
      </w:pPr>
    </w:lvl>
    <w:lvl w:ilvl="3" w:tplc="0419000F" w:tentative="1">
      <w:start w:val="1"/>
      <w:numFmt w:val="decimal"/>
      <w:lvlText w:val="%4."/>
      <w:lvlJc w:val="left"/>
      <w:pPr>
        <w:ind w:left="3000" w:hanging="360"/>
      </w:pPr>
    </w:lvl>
    <w:lvl w:ilvl="4" w:tplc="04190019" w:tentative="1">
      <w:start w:val="1"/>
      <w:numFmt w:val="lowerLetter"/>
      <w:lvlText w:val="%5."/>
      <w:lvlJc w:val="left"/>
      <w:pPr>
        <w:ind w:left="3720" w:hanging="360"/>
      </w:pPr>
    </w:lvl>
    <w:lvl w:ilvl="5" w:tplc="0419001B" w:tentative="1">
      <w:start w:val="1"/>
      <w:numFmt w:val="lowerRoman"/>
      <w:lvlText w:val="%6."/>
      <w:lvlJc w:val="right"/>
      <w:pPr>
        <w:ind w:left="4440" w:hanging="180"/>
      </w:pPr>
    </w:lvl>
    <w:lvl w:ilvl="6" w:tplc="0419000F" w:tentative="1">
      <w:start w:val="1"/>
      <w:numFmt w:val="decimal"/>
      <w:lvlText w:val="%7."/>
      <w:lvlJc w:val="left"/>
      <w:pPr>
        <w:ind w:left="5160" w:hanging="360"/>
      </w:pPr>
    </w:lvl>
    <w:lvl w:ilvl="7" w:tplc="04190019" w:tentative="1">
      <w:start w:val="1"/>
      <w:numFmt w:val="lowerLetter"/>
      <w:lvlText w:val="%8."/>
      <w:lvlJc w:val="left"/>
      <w:pPr>
        <w:ind w:left="5880" w:hanging="360"/>
      </w:pPr>
    </w:lvl>
    <w:lvl w:ilvl="8" w:tplc="0419001B" w:tentative="1">
      <w:start w:val="1"/>
      <w:numFmt w:val="lowerRoman"/>
      <w:lvlText w:val="%9."/>
      <w:lvlJc w:val="right"/>
      <w:pPr>
        <w:ind w:left="6600" w:hanging="180"/>
      </w:pPr>
    </w:lvl>
  </w:abstractNum>
  <w:abstractNum w:abstractNumId="36" w15:restartNumberingAfterBreak="0">
    <w:nsid w:val="1AC7765E"/>
    <w:multiLevelType w:val="hybridMultilevel"/>
    <w:tmpl w:val="9304779C"/>
    <w:lvl w:ilvl="0" w:tplc="04190011">
      <w:start w:val="1"/>
      <w:numFmt w:val="decimal"/>
      <w:lvlText w:val="%1)"/>
      <w:lvlJc w:val="left"/>
      <w:pPr>
        <w:tabs>
          <w:tab w:val="num" w:pos="360"/>
        </w:tabs>
        <w:ind w:left="360" w:hanging="360"/>
      </w:pPr>
    </w:lvl>
    <w:lvl w:ilvl="1" w:tplc="04190019" w:tentative="1">
      <w:start w:val="1"/>
      <w:numFmt w:val="lowerLetter"/>
      <w:lvlText w:val="%2."/>
      <w:lvlJc w:val="left"/>
      <w:pPr>
        <w:tabs>
          <w:tab w:val="num" w:pos="1080"/>
        </w:tabs>
        <w:ind w:left="1080" w:hanging="360"/>
      </w:pPr>
    </w:lvl>
    <w:lvl w:ilvl="2" w:tplc="0419001B" w:tentative="1">
      <w:start w:val="1"/>
      <w:numFmt w:val="lowerRoman"/>
      <w:lvlText w:val="%3."/>
      <w:lvlJc w:val="right"/>
      <w:pPr>
        <w:tabs>
          <w:tab w:val="num" w:pos="1800"/>
        </w:tabs>
        <w:ind w:left="1800" w:hanging="180"/>
      </w:pPr>
    </w:lvl>
    <w:lvl w:ilvl="3" w:tplc="0419000F" w:tentative="1">
      <w:start w:val="1"/>
      <w:numFmt w:val="decimal"/>
      <w:lvlText w:val="%4."/>
      <w:lvlJc w:val="left"/>
      <w:pPr>
        <w:tabs>
          <w:tab w:val="num" w:pos="2520"/>
        </w:tabs>
        <w:ind w:left="2520" w:hanging="360"/>
      </w:pPr>
    </w:lvl>
    <w:lvl w:ilvl="4" w:tplc="04190019" w:tentative="1">
      <w:start w:val="1"/>
      <w:numFmt w:val="lowerLetter"/>
      <w:lvlText w:val="%5."/>
      <w:lvlJc w:val="left"/>
      <w:pPr>
        <w:tabs>
          <w:tab w:val="num" w:pos="3240"/>
        </w:tabs>
        <w:ind w:left="3240" w:hanging="360"/>
      </w:pPr>
    </w:lvl>
    <w:lvl w:ilvl="5" w:tplc="0419001B" w:tentative="1">
      <w:start w:val="1"/>
      <w:numFmt w:val="lowerRoman"/>
      <w:lvlText w:val="%6."/>
      <w:lvlJc w:val="right"/>
      <w:pPr>
        <w:tabs>
          <w:tab w:val="num" w:pos="3960"/>
        </w:tabs>
        <w:ind w:left="3960" w:hanging="180"/>
      </w:pPr>
    </w:lvl>
    <w:lvl w:ilvl="6" w:tplc="0419000F" w:tentative="1">
      <w:start w:val="1"/>
      <w:numFmt w:val="decimal"/>
      <w:lvlText w:val="%7."/>
      <w:lvlJc w:val="left"/>
      <w:pPr>
        <w:tabs>
          <w:tab w:val="num" w:pos="4680"/>
        </w:tabs>
        <w:ind w:left="4680" w:hanging="360"/>
      </w:pPr>
    </w:lvl>
    <w:lvl w:ilvl="7" w:tplc="04190019" w:tentative="1">
      <w:start w:val="1"/>
      <w:numFmt w:val="lowerLetter"/>
      <w:lvlText w:val="%8."/>
      <w:lvlJc w:val="left"/>
      <w:pPr>
        <w:tabs>
          <w:tab w:val="num" w:pos="5400"/>
        </w:tabs>
        <w:ind w:left="5400" w:hanging="360"/>
      </w:pPr>
    </w:lvl>
    <w:lvl w:ilvl="8" w:tplc="0419001B" w:tentative="1">
      <w:start w:val="1"/>
      <w:numFmt w:val="lowerRoman"/>
      <w:lvlText w:val="%9."/>
      <w:lvlJc w:val="right"/>
      <w:pPr>
        <w:tabs>
          <w:tab w:val="num" w:pos="6120"/>
        </w:tabs>
        <w:ind w:left="6120" w:hanging="180"/>
      </w:pPr>
    </w:lvl>
  </w:abstractNum>
  <w:abstractNum w:abstractNumId="37" w15:restartNumberingAfterBreak="0">
    <w:nsid w:val="1B7F1A9F"/>
    <w:multiLevelType w:val="hybridMultilevel"/>
    <w:tmpl w:val="61928CAC"/>
    <w:lvl w:ilvl="0" w:tplc="4E28B420">
      <w:start w:val="1"/>
      <w:numFmt w:val="decimal"/>
      <w:lvlText w:val="%1."/>
      <w:lvlJc w:val="left"/>
      <w:pPr>
        <w:ind w:left="720" w:hanging="360"/>
      </w:pPr>
      <w:rPr>
        <w:rFonts w:hint="default"/>
        <w:b/>
      </w:rPr>
    </w:lvl>
    <w:lvl w:ilvl="1" w:tplc="04190019">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8" w15:restartNumberingAfterBreak="0">
    <w:nsid w:val="1C162358"/>
    <w:multiLevelType w:val="hybridMultilevel"/>
    <w:tmpl w:val="ADDEB126"/>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9" w15:restartNumberingAfterBreak="0">
    <w:nsid w:val="1CE23A4B"/>
    <w:multiLevelType w:val="hybridMultilevel"/>
    <w:tmpl w:val="DF7890F4"/>
    <w:lvl w:ilvl="0" w:tplc="A8E03D24">
      <w:start w:val="1"/>
      <w:numFmt w:val="decimal"/>
      <w:lvlText w:val="%1."/>
      <w:lvlJc w:val="left"/>
      <w:pPr>
        <w:ind w:left="720" w:hanging="360"/>
      </w:pPr>
      <w:rPr>
        <w:rFonts w:hint="default"/>
        <w:b/>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0" w15:restartNumberingAfterBreak="0">
    <w:nsid w:val="1E5962E4"/>
    <w:multiLevelType w:val="multilevel"/>
    <w:tmpl w:val="3E4C61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1ED63E67"/>
    <w:multiLevelType w:val="hybridMultilevel"/>
    <w:tmpl w:val="6BD073D0"/>
    <w:lvl w:ilvl="0" w:tplc="0419000D">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2" w15:restartNumberingAfterBreak="0">
    <w:nsid w:val="1F320215"/>
    <w:multiLevelType w:val="hybridMultilevel"/>
    <w:tmpl w:val="09FEA63A"/>
    <w:lvl w:ilvl="0" w:tplc="0419000B">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3" w15:restartNumberingAfterBreak="0">
    <w:nsid w:val="22EF6EAF"/>
    <w:multiLevelType w:val="hybridMultilevel"/>
    <w:tmpl w:val="E390C7E4"/>
    <w:lvl w:ilvl="0" w:tplc="0419000F">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44" w15:restartNumberingAfterBreak="0">
    <w:nsid w:val="22FF4338"/>
    <w:multiLevelType w:val="hybridMultilevel"/>
    <w:tmpl w:val="EC340CD0"/>
    <w:lvl w:ilvl="0" w:tplc="04190001">
      <w:start w:val="1"/>
      <w:numFmt w:val="bullet"/>
      <w:lvlText w:val=""/>
      <w:lvlJc w:val="left"/>
      <w:pPr>
        <w:ind w:left="751" w:hanging="360"/>
      </w:pPr>
      <w:rPr>
        <w:rFonts w:ascii="Symbol" w:hAnsi="Symbol" w:hint="default"/>
      </w:rPr>
    </w:lvl>
    <w:lvl w:ilvl="1" w:tplc="04190019" w:tentative="1">
      <w:start w:val="1"/>
      <w:numFmt w:val="lowerLetter"/>
      <w:lvlText w:val="%2."/>
      <w:lvlJc w:val="left"/>
      <w:pPr>
        <w:ind w:left="1471" w:hanging="360"/>
      </w:pPr>
    </w:lvl>
    <w:lvl w:ilvl="2" w:tplc="0419001B" w:tentative="1">
      <w:start w:val="1"/>
      <w:numFmt w:val="lowerRoman"/>
      <w:lvlText w:val="%3."/>
      <w:lvlJc w:val="right"/>
      <w:pPr>
        <w:ind w:left="2191" w:hanging="180"/>
      </w:pPr>
    </w:lvl>
    <w:lvl w:ilvl="3" w:tplc="0419000F" w:tentative="1">
      <w:start w:val="1"/>
      <w:numFmt w:val="decimal"/>
      <w:lvlText w:val="%4."/>
      <w:lvlJc w:val="left"/>
      <w:pPr>
        <w:ind w:left="2911" w:hanging="360"/>
      </w:pPr>
    </w:lvl>
    <w:lvl w:ilvl="4" w:tplc="04190019" w:tentative="1">
      <w:start w:val="1"/>
      <w:numFmt w:val="lowerLetter"/>
      <w:lvlText w:val="%5."/>
      <w:lvlJc w:val="left"/>
      <w:pPr>
        <w:ind w:left="3631" w:hanging="360"/>
      </w:pPr>
    </w:lvl>
    <w:lvl w:ilvl="5" w:tplc="0419001B" w:tentative="1">
      <w:start w:val="1"/>
      <w:numFmt w:val="lowerRoman"/>
      <w:lvlText w:val="%6."/>
      <w:lvlJc w:val="right"/>
      <w:pPr>
        <w:ind w:left="4351" w:hanging="180"/>
      </w:pPr>
    </w:lvl>
    <w:lvl w:ilvl="6" w:tplc="0419000F" w:tentative="1">
      <w:start w:val="1"/>
      <w:numFmt w:val="decimal"/>
      <w:lvlText w:val="%7."/>
      <w:lvlJc w:val="left"/>
      <w:pPr>
        <w:ind w:left="5071" w:hanging="360"/>
      </w:pPr>
    </w:lvl>
    <w:lvl w:ilvl="7" w:tplc="04190019" w:tentative="1">
      <w:start w:val="1"/>
      <w:numFmt w:val="lowerLetter"/>
      <w:lvlText w:val="%8."/>
      <w:lvlJc w:val="left"/>
      <w:pPr>
        <w:ind w:left="5791" w:hanging="360"/>
      </w:pPr>
    </w:lvl>
    <w:lvl w:ilvl="8" w:tplc="0419001B" w:tentative="1">
      <w:start w:val="1"/>
      <w:numFmt w:val="lowerRoman"/>
      <w:lvlText w:val="%9."/>
      <w:lvlJc w:val="right"/>
      <w:pPr>
        <w:ind w:left="6511" w:hanging="180"/>
      </w:pPr>
    </w:lvl>
  </w:abstractNum>
  <w:abstractNum w:abstractNumId="45" w15:restartNumberingAfterBreak="0">
    <w:nsid w:val="23286D8B"/>
    <w:multiLevelType w:val="hybridMultilevel"/>
    <w:tmpl w:val="318048D8"/>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6" w15:restartNumberingAfterBreak="0">
    <w:nsid w:val="23343D03"/>
    <w:multiLevelType w:val="multilevel"/>
    <w:tmpl w:val="C56681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252A6A4C"/>
    <w:multiLevelType w:val="hybridMultilevel"/>
    <w:tmpl w:val="5B0076D2"/>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8" w15:restartNumberingAfterBreak="0">
    <w:nsid w:val="25987EEA"/>
    <w:multiLevelType w:val="hybridMultilevel"/>
    <w:tmpl w:val="284AE398"/>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9" w15:restartNumberingAfterBreak="0">
    <w:nsid w:val="27E10E69"/>
    <w:multiLevelType w:val="hybridMultilevel"/>
    <w:tmpl w:val="0480E672"/>
    <w:lvl w:ilvl="0" w:tplc="0419000F">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50" w15:restartNumberingAfterBreak="0">
    <w:nsid w:val="28D36350"/>
    <w:multiLevelType w:val="hybridMultilevel"/>
    <w:tmpl w:val="33E8B2FC"/>
    <w:lvl w:ilvl="0" w:tplc="0419000F">
      <w:start w:val="1"/>
      <w:numFmt w:val="decimal"/>
      <w:lvlText w:val="%1."/>
      <w:lvlJc w:val="left"/>
      <w:pPr>
        <w:tabs>
          <w:tab w:val="num" w:pos="720"/>
        </w:tabs>
        <w:ind w:left="720" w:hanging="360"/>
      </w:pPr>
      <w:rPr>
        <w:rFonts w:hint="default"/>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51" w15:restartNumberingAfterBreak="0">
    <w:nsid w:val="290153A9"/>
    <w:multiLevelType w:val="hybridMultilevel"/>
    <w:tmpl w:val="7EDE9896"/>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2" w15:restartNumberingAfterBreak="0">
    <w:nsid w:val="29084DA0"/>
    <w:multiLevelType w:val="hybridMultilevel"/>
    <w:tmpl w:val="BF442D5C"/>
    <w:lvl w:ilvl="0" w:tplc="AB521344">
      <w:start w:val="1"/>
      <w:numFmt w:val="bullet"/>
      <w:lvlText w:val=""/>
      <w:lvlJc w:val="left"/>
      <w:pPr>
        <w:tabs>
          <w:tab w:val="num" w:pos="720"/>
        </w:tabs>
        <w:ind w:left="720" w:hanging="360"/>
      </w:pPr>
      <w:rPr>
        <w:rFonts w:ascii="Wingdings" w:hAnsi="Wingdings" w:hint="default"/>
      </w:rPr>
    </w:lvl>
    <w:lvl w:ilvl="1" w:tplc="590C957E" w:tentative="1">
      <w:start w:val="1"/>
      <w:numFmt w:val="bullet"/>
      <w:lvlText w:val=""/>
      <w:lvlJc w:val="left"/>
      <w:pPr>
        <w:tabs>
          <w:tab w:val="num" w:pos="1440"/>
        </w:tabs>
        <w:ind w:left="1440" w:hanging="360"/>
      </w:pPr>
      <w:rPr>
        <w:rFonts w:ascii="Wingdings" w:hAnsi="Wingdings" w:hint="default"/>
      </w:rPr>
    </w:lvl>
    <w:lvl w:ilvl="2" w:tplc="ACB8A33A" w:tentative="1">
      <w:start w:val="1"/>
      <w:numFmt w:val="bullet"/>
      <w:lvlText w:val=""/>
      <w:lvlJc w:val="left"/>
      <w:pPr>
        <w:tabs>
          <w:tab w:val="num" w:pos="2160"/>
        </w:tabs>
        <w:ind w:left="2160" w:hanging="360"/>
      </w:pPr>
      <w:rPr>
        <w:rFonts w:ascii="Wingdings" w:hAnsi="Wingdings" w:hint="default"/>
      </w:rPr>
    </w:lvl>
    <w:lvl w:ilvl="3" w:tplc="78F48F64" w:tentative="1">
      <w:start w:val="1"/>
      <w:numFmt w:val="bullet"/>
      <w:lvlText w:val=""/>
      <w:lvlJc w:val="left"/>
      <w:pPr>
        <w:tabs>
          <w:tab w:val="num" w:pos="2880"/>
        </w:tabs>
        <w:ind w:left="2880" w:hanging="360"/>
      </w:pPr>
      <w:rPr>
        <w:rFonts w:ascii="Wingdings" w:hAnsi="Wingdings" w:hint="default"/>
      </w:rPr>
    </w:lvl>
    <w:lvl w:ilvl="4" w:tplc="6E86A618" w:tentative="1">
      <w:start w:val="1"/>
      <w:numFmt w:val="bullet"/>
      <w:lvlText w:val=""/>
      <w:lvlJc w:val="left"/>
      <w:pPr>
        <w:tabs>
          <w:tab w:val="num" w:pos="3600"/>
        </w:tabs>
        <w:ind w:left="3600" w:hanging="360"/>
      </w:pPr>
      <w:rPr>
        <w:rFonts w:ascii="Wingdings" w:hAnsi="Wingdings" w:hint="default"/>
      </w:rPr>
    </w:lvl>
    <w:lvl w:ilvl="5" w:tplc="76B2FAF8" w:tentative="1">
      <w:start w:val="1"/>
      <w:numFmt w:val="bullet"/>
      <w:lvlText w:val=""/>
      <w:lvlJc w:val="left"/>
      <w:pPr>
        <w:tabs>
          <w:tab w:val="num" w:pos="4320"/>
        </w:tabs>
        <w:ind w:left="4320" w:hanging="360"/>
      </w:pPr>
      <w:rPr>
        <w:rFonts w:ascii="Wingdings" w:hAnsi="Wingdings" w:hint="default"/>
      </w:rPr>
    </w:lvl>
    <w:lvl w:ilvl="6" w:tplc="A1B064B6" w:tentative="1">
      <w:start w:val="1"/>
      <w:numFmt w:val="bullet"/>
      <w:lvlText w:val=""/>
      <w:lvlJc w:val="left"/>
      <w:pPr>
        <w:tabs>
          <w:tab w:val="num" w:pos="5040"/>
        </w:tabs>
        <w:ind w:left="5040" w:hanging="360"/>
      </w:pPr>
      <w:rPr>
        <w:rFonts w:ascii="Wingdings" w:hAnsi="Wingdings" w:hint="default"/>
      </w:rPr>
    </w:lvl>
    <w:lvl w:ilvl="7" w:tplc="112C3C08" w:tentative="1">
      <w:start w:val="1"/>
      <w:numFmt w:val="bullet"/>
      <w:lvlText w:val=""/>
      <w:lvlJc w:val="left"/>
      <w:pPr>
        <w:tabs>
          <w:tab w:val="num" w:pos="5760"/>
        </w:tabs>
        <w:ind w:left="5760" w:hanging="360"/>
      </w:pPr>
      <w:rPr>
        <w:rFonts w:ascii="Wingdings" w:hAnsi="Wingdings" w:hint="default"/>
      </w:rPr>
    </w:lvl>
    <w:lvl w:ilvl="8" w:tplc="898683D0" w:tentative="1">
      <w:start w:val="1"/>
      <w:numFmt w:val="bullet"/>
      <w:lvlText w:val=""/>
      <w:lvlJc w:val="left"/>
      <w:pPr>
        <w:tabs>
          <w:tab w:val="num" w:pos="6480"/>
        </w:tabs>
        <w:ind w:left="6480" w:hanging="360"/>
      </w:pPr>
      <w:rPr>
        <w:rFonts w:ascii="Wingdings" w:hAnsi="Wingdings" w:hint="default"/>
      </w:rPr>
    </w:lvl>
  </w:abstractNum>
  <w:abstractNum w:abstractNumId="53" w15:restartNumberingAfterBreak="0">
    <w:nsid w:val="29CA6A74"/>
    <w:multiLevelType w:val="multilevel"/>
    <w:tmpl w:val="60ECAE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29D86C5A"/>
    <w:multiLevelType w:val="multilevel"/>
    <w:tmpl w:val="21BEBE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29F430AC"/>
    <w:multiLevelType w:val="hybridMultilevel"/>
    <w:tmpl w:val="D85E4170"/>
    <w:lvl w:ilvl="0" w:tplc="0419000F">
      <w:start w:val="1"/>
      <w:numFmt w:val="decimal"/>
      <w:lvlText w:val="%1."/>
      <w:lvlJc w:val="left"/>
      <w:pPr>
        <w:ind w:left="720" w:hanging="360"/>
      </w:pPr>
      <w:rPr>
        <w:rFonts w:hint="default"/>
        <w:i w:val="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6" w15:restartNumberingAfterBreak="0">
    <w:nsid w:val="2B7B40B3"/>
    <w:multiLevelType w:val="hybridMultilevel"/>
    <w:tmpl w:val="CC62680E"/>
    <w:lvl w:ilvl="0" w:tplc="AA0C1902">
      <w:start w:val="1"/>
      <w:numFmt w:val="decimal"/>
      <w:lvlText w:val="%1."/>
      <w:lvlJc w:val="left"/>
      <w:pPr>
        <w:ind w:left="1080" w:hanging="360"/>
      </w:pPr>
      <w:rPr>
        <w:rFonts w:hint="default"/>
      </w:r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57" w15:restartNumberingAfterBreak="0">
    <w:nsid w:val="2C1E2C06"/>
    <w:multiLevelType w:val="hybridMultilevel"/>
    <w:tmpl w:val="D15C53C2"/>
    <w:lvl w:ilvl="0" w:tplc="E3A4BF56">
      <w:start w:val="1"/>
      <w:numFmt w:val="bullet"/>
      <w:lvlText w:val="•"/>
      <w:lvlJc w:val="left"/>
      <w:pPr>
        <w:tabs>
          <w:tab w:val="num" w:pos="720"/>
        </w:tabs>
        <w:ind w:left="720" w:hanging="360"/>
      </w:pPr>
      <w:rPr>
        <w:rFonts w:ascii="Arial" w:hAnsi="Arial" w:hint="default"/>
      </w:rPr>
    </w:lvl>
    <w:lvl w:ilvl="1" w:tplc="DC1CB404" w:tentative="1">
      <w:start w:val="1"/>
      <w:numFmt w:val="bullet"/>
      <w:lvlText w:val="•"/>
      <w:lvlJc w:val="left"/>
      <w:pPr>
        <w:tabs>
          <w:tab w:val="num" w:pos="1440"/>
        </w:tabs>
        <w:ind w:left="1440" w:hanging="360"/>
      </w:pPr>
      <w:rPr>
        <w:rFonts w:ascii="Arial" w:hAnsi="Arial" w:hint="default"/>
      </w:rPr>
    </w:lvl>
    <w:lvl w:ilvl="2" w:tplc="69E84160" w:tentative="1">
      <w:start w:val="1"/>
      <w:numFmt w:val="bullet"/>
      <w:lvlText w:val="•"/>
      <w:lvlJc w:val="left"/>
      <w:pPr>
        <w:tabs>
          <w:tab w:val="num" w:pos="2160"/>
        </w:tabs>
        <w:ind w:left="2160" w:hanging="360"/>
      </w:pPr>
      <w:rPr>
        <w:rFonts w:ascii="Arial" w:hAnsi="Arial" w:hint="default"/>
      </w:rPr>
    </w:lvl>
    <w:lvl w:ilvl="3" w:tplc="8A42B1EC" w:tentative="1">
      <w:start w:val="1"/>
      <w:numFmt w:val="bullet"/>
      <w:lvlText w:val="•"/>
      <w:lvlJc w:val="left"/>
      <w:pPr>
        <w:tabs>
          <w:tab w:val="num" w:pos="2880"/>
        </w:tabs>
        <w:ind w:left="2880" w:hanging="360"/>
      </w:pPr>
      <w:rPr>
        <w:rFonts w:ascii="Arial" w:hAnsi="Arial" w:hint="default"/>
      </w:rPr>
    </w:lvl>
    <w:lvl w:ilvl="4" w:tplc="6148982A" w:tentative="1">
      <w:start w:val="1"/>
      <w:numFmt w:val="bullet"/>
      <w:lvlText w:val="•"/>
      <w:lvlJc w:val="left"/>
      <w:pPr>
        <w:tabs>
          <w:tab w:val="num" w:pos="3600"/>
        </w:tabs>
        <w:ind w:left="3600" w:hanging="360"/>
      </w:pPr>
      <w:rPr>
        <w:rFonts w:ascii="Arial" w:hAnsi="Arial" w:hint="default"/>
      </w:rPr>
    </w:lvl>
    <w:lvl w:ilvl="5" w:tplc="04742866" w:tentative="1">
      <w:start w:val="1"/>
      <w:numFmt w:val="bullet"/>
      <w:lvlText w:val="•"/>
      <w:lvlJc w:val="left"/>
      <w:pPr>
        <w:tabs>
          <w:tab w:val="num" w:pos="4320"/>
        </w:tabs>
        <w:ind w:left="4320" w:hanging="360"/>
      </w:pPr>
      <w:rPr>
        <w:rFonts w:ascii="Arial" w:hAnsi="Arial" w:hint="default"/>
      </w:rPr>
    </w:lvl>
    <w:lvl w:ilvl="6" w:tplc="50FE7070" w:tentative="1">
      <w:start w:val="1"/>
      <w:numFmt w:val="bullet"/>
      <w:lvlText w:val="•"/>
      <w:lvlJc w:val="left"/>
      <w:pPr>
        <w:tabs>
          <w:tab w:val="num" w:pos="5040"/>
        </w:tabs>
        <w:ind w:left="5040" w:hanging="360"/>
      </w:pPr>
      <w:rPr>
        <w:rFonts w:ascii="Arial" w:hAnsi="Arial" w:hint="default"/>
      </w:rPr>
    </w:lvl>
    <w:lvl w:ilvl="7" w:tplc="E72406A8" w:tentative="1">
      <w:start w:val="1"/>
      <w:numFmt w:val="bullet"/>
      <w:lvlText w:val="•"/>
      <w:lvlJc w:val="left"/>
      <w:pPr>
        <w:tabs>
          <w:tab w:val="num" w:pos="5760"/>
        </w:tabs>
        <w:ind w:left="5760" w:hanging="360"/>
      </w:pPr>
      <w:rPr>
        <w:rFonts w:ascii="Arial" w:hAnsi="Arial" w:hint="default"/>
      </w:rPr>
    </w:lvl>
    <w:lvl w:ilvl="8" w:tplc="DD58F48C" w:tentative="1">
      <w:start w:val="1"/>
      <w:numFmt w:val="bullet"/>
      <w:lvlText w:val="•"/>
      <w:lvlJc w:val="left"/>
      <w:pPr>
        <w:tabs>
          <w:tab w:val="num" w:pos="6480"/>
        </w:tabs>
        <w:ind w:left="6480" w:hanging="360"/>
      </w:pPr>
      <w:rPr>
        <w:rFonts w:ascii="Arial" w:hAnsi="Arial" w:hint="default"/>
      </w:rPr>
    </w:lvl>
  </w:abstractNum>
  <w:abstractNum w:abstractNumId="58" w15:restartNumberingAfterBreak="0">
    <w:nsid w:val="2D097BFA"/>
    <w:multiLevelType w:val="multilevel"/>
    <w:tmpl w:val="E91460A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2FE92801"/>
    <w:multiLevelType w:val="hybridMultilevel"/>
    <w:tmpl w:val="F69C89C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60" w15:restartNumberingAfterBreak="0">
    <w:nsid w:val="31D61B0F"/>
    <w:multiLevelType w:val="hybridMultilevel"/>
    <w:tmpl w:val="270E870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61" w15:restartNumberingAfterBreak="0">
    <w:nsid w:val="330756B2"/>
    <w:multiLevelType w:val="hybridMultilevel"/>
    <w:tmpl w:val="1BFCFE1A"/>
    <w:lvl w:ilvl="0" w:tplc="D37CDEAE">
      <w:start w:val="1"/>
      <w:numFmt w:val="decimal"/>
      <w:lvlText w:val="%1."/>
      <w:lvlJc w:val="left"/>
      <w:pPr>
        <w:ind w:left="720" w:hanging="360"/>
      </w:pPr>
      <w:rPr>
        <w:rFonts w:ascii="Times New Roman" w:eastAsia="Times New Roman" w:hAnsi="Times New Roman" w:cs="Times New Roman"/>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2" w15:restartNumberingAfterBreak="0">
    <w:nsid w:val="33D07134"/>
    <w:multiLevelType w:val="multilevel"/>
    <w:tmpl w:val="556A5E26"/>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34A97A7D"/>
    <w:multiLevelType w:val="hybridMultilevel"/>
    <w:tmpl w:val="95D6D5CA"/>
    <w:lvl w:ilvl="0" w:tplc="0419000F">
      <w:start w:val="1"/>
      <w:numFmt w:val="decimal"/>
      <w:lvlText w:val="%1."/>
      <w:lvlJc w:val="left"/>
      <w:pPr>
        <w:tabs>
          <w:tab w:val="num" w:pos="720"/>
        </w:tabs>
        <w:ind w:left="720" w:hanging="360"/>
      </w:pPr>
      <w:rPr>
        <w:rFonts w:hint="default"/>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64" w15:restartNumberingAfterBreak="0">
    <w:nsid w:val="34AC596C"/>
    <w:multiLevelType w:val="multilevel"/>
    <w:tmpl w:val="753015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36E41527"/>
    <w:multiLevelType w:val="multilevel"/>
    <w:tmpl w:val="3FC868A8"/>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373357ED"/>
    <w:multiLevelType w:val="multilevel"/>
    <w:tmpl w:val="CC205FA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3AAC241A"/>
    <w:multiLevelType w:val="hybridMultilevel"/>
    <w:tmpl w:val="FF9A40BC"/>
    <w:lvl w:ilvl="0" w:tplc="0419000D">
      <w:start w:val="1"/>
      <w:numFmt w:val="bullet"/>
      <w:lvlText w:val=""/>
      <w:lvlJc w:val="left"/>
      <w:pPr>
        <w:ind w:left="1065" w:hanging="705"/>
      </w:pPr>
      <w:rPr>
        <w:rFonts w:ascii="Wingdings" w:hAnsi="Wingding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8" w15:restartNumberingAfterBreak="0">
    <w:nsid w:val="3B590FBF"/>
    <w:multiLevelType w:val="hybridMultilevel"/>
    <w:tmpl w:val="B366E92E"/>
    <w:lvl w:ilvl="0" w:tplc="866662FC">
      <w:start w:val="1"/>
      <w:numFmt w:val="decimal"/>
      <w:lvlText w:val="%1."/>
      <w:lvlJc w:val="left"/>
      <w:pPr>
        <w:ind w:left="360" w:hanging="360"/>
      </w:pPr>
      <w:rPr>
        <w:rFonts w:hint="default"/>
      </w:rPr>
    </w:lvl>
    <w:lvl w:ilvl="1" w:tplc="04190019" w:tentative="1">
      <w:start w:val="1"/>
      <w:numFmt w:val="lowerLetter"/>
      <w:lvlText w:val="%2."/>
      <w:lvlJc w:val="left"/>
      <w:pPr>
        <w:ind w:left="1146" w:hanging="360"/>
      </w:pPr>
    </w:lvl>
    <w:lvl w:ilvl="2" w:tplc="0419001B" w:tentative="1">
      <w:start w:val="1"/>
      <w:numFmt w:val="lowerRoman"/>
      <w:lvlText w:val="%3."/>
      <w:lvlJc w:val="right"/>
      <w:pPr>
        <w:ind w:left="1866" w:hanging="180"/>
      </w:pPr>
    </w:lvl>
    <w:lvl w:ilvl="3" w:tplc="0419000F" w:tentative="1">
      <w:start w:val="1"/>
      <w:numFmt w:val="decimal"/>
      <w:lvlText w:val="%4."/>
      <w:lvlJc w:val="left"/>
      <w:pPr>
        <w:ind w:left="2586" w:hanging="360"/>
      </w:pPr>
    </w:lvl>
    <w:lvl w:ilvl="4" w:tplc="04190019" w:tentative="1">
      <w:start w:val="1"/>
      <w:numFmt w:val="lowerLetter"/>
      <w:lvlText w:val="%5."/>
      <w:lvlJc w:val="left"/>
      <w:pPr>
        <w:ind w:left="3306" w:hanging="360"/>
      </w:pPr>
    </w:lvl>
    <w:lvl w:ilvl="5" w:tplc="0419001B" w:tentative="1">
      <w:start w:val="1"/>
      <w:numFmt w:val="lowerRoman"/>
      <w:lvlText w:val="%6."/>
      <w:lvlJc w:val="right"/>
      <w:pPr>
        <w:ind w:left="4026" w:hanging="180"/>
      </w:pPr>
    </w:lvl>
    <w:lvl w:ilvl="6" w:tplc="0419000F" w:tentative="1">
      <w:start w:val="1"/>
      <w:numFmt w:val="decimal"/>
      <w:lvlText w:val="%7."/>
      <w:lvlJc w:val="left"/>
      <w:pPr>
        <w:ind w:left="4746" w:hanging="360"/>
      </w:pPr>
    </w:lvl>
    <w:lvl w:ilvl="7" w:tplc="04190019" w:tentative="1">
      <w:start w:val="1"/>
      <w:numFmt w:val="lowerLetter"/>
      <w:lvlText w:val="%8."/>
      <w:lvlJc w:val="left"/>
      <w:pPr>
        <w:ind w:left="5466" w:hanging="360"/>
      </w:pPr>
    </w:lvl>
    <w:lvl w:ilvl="8" w:tplc="0419001B" w:tentative="1">
      <w:start w:val="1"/>
      <w:numFmt w:val="lowerRoman"/>
      <w:lvlText w:val="%9."/>
      <w:lvlJc w:val="right"/>
      <w:pPr>
        <w:ind w:left="6186" w:hanging="180"/>
      </w:pPr>
    </w:lvl>
  </w:abstractNum>
  <w:abstractNum w:abstractNumId="69" w15:restartNumberingAfterBreak="0">
    <w:nsid w:val="3BCB156C"/>
    <w:multiLevelType w:val="hybridMultilevel"/>
    <w:tmpl w:val="468CF33E"/>
    <w:lvl w:ilvl="0" w:tplc="581C9F92">
      <w:start w:val="1"/>
      <w:numFmt w:val="decimal"/>
      <w:lvlText w:val="%1."/>
      <w:lvlJc w:val="left"/>
      <w:pPr>
        <w:ind w:left="720" w:hanging="360"/>
      </w:pPr>
      <w:rPr>
        <w:rFonts w:ascii="Times New Roman" w:eastAsia="Times New Roman" w:hAnsi="Times New Roman" w:cs="Times New Roman"/>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70" w15:restartNumberingAfterBreak="0">
    <w:nsid w:val="3CE424EB"/>
    <w:multiLevelType w:val="hybridMultilevel"/>
    <w:tmpl w:val="EADEE766"/>
    <w:lvl w:ilvl="0" w:tplc="7C1A78DC">
      <w:start w:val="1"/>
      <w:numFmt w:val="decimal"/>
      <w:lvlText w:val="%1)"/>
      <w:lvlJc w:val="left"/>
      <w:pPr>
        <w:ind w:left="720" w:hanging="360"/>
      </w:pPr>
      <w:rPr>
        <w:rFonts w:ascii="Times New Roman" w:eastAsia="Calibri" w:hAnsi="Times New Roman" w:hint="default"/>
        <w:color w:val="auto"/>
        <w:sz w:val="28"/>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71" w15:restartNumberingAfterBreak="0">
    <w:nsid w:val="3DA52EB2"/>
    <w:multiLevelType w:val="multilevel"/>
    <w:tmpl w:val="4866C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404D1A57"/>
    <w:multiLevelType w:val="multilevel"/>
    <w:tmpl w:val="7A9E5C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42EA3DC1"/>
    <w:multiLevelType w:val="multilevel"/>
    <w:tmpl w:val="946C5D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454701ED"/>
    <w:multiLevelType w:val="hybridMultilevel"/>
    <w:tmpl w:val="C88C23F0"/>
    <w:lvl w:ilvl="0" w:tplc="E32E0F3C">
      <w:start w:val="1"/>
      <w:numFmt w:val="decimal"/>
      <w:lvlText w:val="%1."/>
      <w:lvlJc w:val="left"/>
      <w:pPr>
        <w:ind w:left="540" w:hanging="360"/>
      </w:pPr>
      <w:rPr>
        <w:rFonts w:cs="Times New Roman" w:hint="default"/>
        <w:color w:val="000000"/>
      </w:rPr>
    </w:lvl>
    <w:lvl w:ilvl="1" w:tplc="04190019" w:tentative="1">
      <w:start w:val="1"/>
      <w:numFmt w:val="lowerLetter"/>
      <w:lvlText w:val="%2."/>
      <w:lvlJc w:val="left"/>
      <w:pPr>
        <w:ind w:left="1260" w:hanging="360"/>
      </w:pPr>
    </w:lvl>
    <w:lvl w:ilvl="2" w:tplc="0419001B" w:tentative="1">
      <w:start w:val="1"/>
      <w:numFmt w:val="lowerRoman"/>
      <w:lvlText w:val="%3."/>
      <w:lvlJc w:val="right"/>
      <w:pPr>
        <w:ind w:left="1980" w:hanging="180"/>
      </w:pPr>
    </w:lvl>
    <w:lvl w:ilvl="3" w:tplc="0419000F" w:tentative="1">
      <w:start w:val="1"/>
      <w:numFmt w:val="decimal"/>
      <w:lvlText w:val="%4."/>
      <w:lvlJc w:val="left"/>
      <w:pPr>
        <w:ind w:left="2700" w:hanging="360"/>
      </w:pPr>
    </w:lvl>
    <w:lvl w:ilvl="4" w:tplc="04190019" w:tentative="1">
      <w:start w:val="1"/>
      <w:numFmt w:val="lowerLetter"/>
      <w:lvlText w:val="%5."/>
      <w:lvlJc w:val="left"/>
      <w:pPr>
        <w:ind w:left="3420" w:hanging="360"/>
      </w:pPr>
    </w:lvl>
    <w:lvl w:ilvl="5" w:tplc="0419001B" w:tentative="1">
      <w:start w:val="1"/>
      <w:numFmt w:val="lowerRoman"/>
      <w:lvlText w:val="%6."/>
      <w:lvlJc w:val="right"/>
      <w:pPr>
        <w:ind w:left="4140" w:hanging="180"/>
      </w:pPr>
    </w:lvl>
    <w:lvl w:ilvl="6" w:tplc="0419000F" w:tentative="1">
      <w:start w:val="1"/>
      <w:numFmt w:val="decimal"/>
      <w:lvlText w:val="%7."/>
      <w:lvlJc w:val="left"/>
      <w:pPr>
        <w:ind w:left="4860" w:hanging="360"/>
      </w:pPr>
    </w:lvl>
    <w:lvl w:ilvl="7" w:tplc="04190019" w:tentative="1">
      <w:start w:val="1"/>
      <w:numFmt w:val="lowerLetter"/>
      <w:lvlText w:val="%8."/>
      <w:lvlJc w:val="left"/>
      <w:pPr>
        <w:ind w:left="5580" w:hanging="360"/>
      </w:pPr>
    </w:lvl>
    <w:lvl w:ilvl="8" w:tplc="0419001B" w:tentative="1">
      <w:start w:val="1"/>
      <w:numFmt w:val="lowerRoman"/>
      <w:lvlText w:val="%9."/>
      <w:lvlJc w:val="right"/>
      <w:pPr>
        <w:ind w:left="6300" w:hanging="180"/>
      </w:pPr>
    </w:lvl>
  </w:abstractNum>
  <w:abstractNum w:abstractNumId="75" w15:restartNumberingAfterBreak="0">
    <w:nsid w:val="455350BA"/>
    <w:multiLevelType w:val="hybridMultilevel"/>
    <w:tmpl w:val="54AA69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6" w15:restartNumberingAfterBreak="0">
    <w:nsid w:val="494103A2"/>
    <w:multiLevelType w:val="hybridMultilevel"/>
    <w:tmpl w:val="08223B24"/>
    <w:lvl w:ilvl="0" w:tplc="0419000D">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77" w15:restartNumberingAfterBreak="0">
    <w:nsid w:val="49D077A5"/>
    <w:multiLevelType w:val="hybridMultilevel"/>
    <w:tmpl w:val="28302210"/>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78" w15:restartNumberingAfterBreak="0">
    <w:nsid w:val="4BDB5E8D"/>
    <w:multiLevelType w:val="multilevel"/>
    <w:tmpl w:val="0E82D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4D4C1998"/>
    <w:multiLevelType w:val="hybridMultilevel"/>
    <w:tmpl w:val="46546DC2"/>
    <w:lvl w:ilvl="0" w:tplc="0419000D">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80" w15:restartNumberingAfterBreak="0">
    <w:nsid w:val="4DA63005"/>
    <w:multiLevelType w:val="hybridMultilevel"/>
    <w:tmpl w:val="0A96801C"/>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81" w15:restartNumberingAfterBreak="0">
    <w:nsid w:val="4DF6246A"/>
    <w:multiLevelType w:val="multilevel"/>
    <w:tmpl w:val="520064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15:restartNumberingAfterBreak="0">
    <w:nsid w:val="4FB34C7B"/>
    <w:multiLevelType w:val="hybridMultilevel"/>
    <w:tmpl w:val="CD94208E"/>
    <w:lvl w:ilvl="0" w:tplc="574A2F9C">
      <w:start w:val="7"/>
      <w:numFmt w:val="decimal"/>
      <w:lvlText w:val="%1"/>
      <w:lvlJc w:val="left"/>
      <w:pPr>
        <w:ind w:left="405" w:hanging="360"/>
      </w:pPr>
      <w:rPr>
        <w:rFonts w:hint="default"/>
      </w:rPr>
    </w:lvl>
    <w:lvl w:ilvl="1" w:tplc="04190019" w:tentative="1">
      <w:start w:val="1"/>
      <w:numFmt w:val="lowerLetter"/>
      <w:lvlText w:val="%2."/>
      <w:lvlJc w:val="left"/>
      <w:pPr>
        <w:ind w:left="1125" w:hanging="360"/>
      </w:pPr>
    </w:lvl>
    <w:lvl w:ilvl="2" w:tplc="0419001B" w:tentative="1">
      <w:start w:val="1"/>
      <w:numFmt w:val="lowerRoman"/>
      <w:lvlText w:val="%3."/>
      <w:lvlJc w:val="right"/>
      <w:pPr>
        <w:ind w:left="1845" w:hanging="180"/>
      </w:pPr>
    </w:lvl>
    <w:lvl w:ilvl="3" w:tplc="0419000F" w:tentative="1">
      <w:start w:val="1"/>
      <w:numFmt w:val="decimal"/>
      <w:lvlText w:val="%4."/>
      <w:lvlJc w:val="left"/>
      <w:pPr>
        <w:ind w:left="2565" w:hanging="360"/>
      </w:pPr>
    </w:lvl>
    <w:lvl w:ilvl="4" w:tplc="04190019" w:tentative="1">
      <w:start w:val="1"/>
      <w:numFmt w:val="lowerLetter"/>
      <w:lvlText w:val="%5."/>
      <w:lvlJc w:val="left"/>
      <w:pPr>
        <w:ind w:left="3285" w:hanging="360"/>
      </w:pPr>
    </w:lvl>
    <w:lvl w:ilvl="5" w:tplc="0419001B" w:tentative="1">
      <w:start w:val="1"/>
      <w:numFmt w:val="lowerRoman"/>
      <w:lvlText w:val="%6."/>
      <w:lvlJc w:val="right"/>
      <w:pPr>
        <w:ind w:left="4005" w:hanging="180"/>
      </w:pPr>
    </w:lvl>
    <w:lvl w:ilvl="6" w:tplc="0419000F" w:tentative="1">
      <w:start w:val="1"/>
      <w:numFmt w:val="decimal"/>
      <w:lvlText w:val="%7."/>
      <w:lvlJc w:val="left"/>
      <w:pPr>
        <w:ind w:left="4725" w:hanging="360"/>
      </w:pPr>
    </w:lvl>
    <w:lvl w:ilvl="7" w:tplc="04190019" w:tentative="1">
      <w:start w:val="1"/>
      <w:numFmt w:val="lowerLetter"/>
      <w:lvlText w:val="%8."/>
      <w:lvlJc w:val="left"/>
      <w:pPr>
        <w:ind w:left="5445" w:hanging="360"/>
      </w:pPr>
    </w:lvl>
    <w:lvl w:ilvl="8" w:tplc="0419001B" w:tentative="1">
      <w:start w:val="1"/>
      <w:numFmt w:val="lowerRoman"/>
      <w:lvlText w:val="%9."/>
      <w:lvlJc w:val="right"/>
      <w:pPr>
        <w:ind w:left="6165" w:hanging="180"/>
      </w:pPr>
    </w:lvl>
  </w:abstractNum>
  <w:abstractNum w:abstractNumId="83" w15:restartNumberingAfterBreak="0">
    <w:nsid w:val="50DA0BD6"/>
    <w:multiLevelType w:val="multilevel"/>
    <w:tmpl w:val="6ED66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51AC07BD"/>
    <w:multiLevelType w:val="hybridMultilevel"/>
    <w:tmpl w:val="377C1524"/>
    <w:lvl w:ilvl="0" w:tplc="21565A28">
      <w:start w:val="1"/>
      <w:numFmt w:val="decimal"/>
      <w:lvlText w:val="%1."/>
      <w:lvlJc w:val="left"/>
      <w:pPr>
        <w:ind w:left="720" w:hanging="360"/>
      </w:pPr>
      <w:rPr>
        <w:rFonts w:hint="default"/>
        <w:b/>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85" w15:restartNumberingAfterBreak="0">
    <w:nsid w:val="523E4971"/>
    <w:multiLevelType w:val="multilevel"/>
    <w:tmpl w:val="710656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52F96088"/>
    <w:multiLevelType w:val="hybridMultilevel"/>
    <w:tmpl w:val="D946CCF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87" w15:restartNumberingAfterBreak="0">
    <w:nsid w:val="532218BE"/>
    <w:multiLevelType w:val="hybridMultilevel"/>
    <w:tmpl w:val="1794E6A4"/>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88" w15:restartNumberingAfterBreak="0">
    <w:nsid w:val="53471F09"/>
    <w:multiLevelType w:val="hybridMultilevel"/>
    <w:tmpl w:val="A4CCB9F6"/>
    <w:lvl w:ilvl="0" w:tplc="0419000B">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89" w15:restartNumberingAfterBreak="0">
    <w:nsid w:val="53760B22"/>
    <w:multiLevelType w:val="hybridMultilevel"/>
    <w:tmpl w:val="8904CF8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90" w15:restartNumberingAfterBreak="0">
    <w:nsid w:val="53F40773"/>
    <w:multiLevelType w:val="hybridMultilevel"/>
    <w:tmpl w:val="83D29404"/>
    <w:lvl w:ilvl="0" w:tplc="BFB0518A">
      <w:start w:val="1"/>
      <w:numFmt w:val="upperRoman"/>
      <w:lvlText w:val="%1."/>
      <w:lvlJc w:val="left"/>
      <w:pPr>
        <w:ind w:left="780" w:hanging="720"/>
      </w:pPr>
    </w:lvl>
    <w:lvl w:ilvl="1" w:tplc="04190019">
      <w:start w:val="1"/>
      <w:numFmt w:val="lowerLetter"/>
      <w:lvlText w:val="%2."/>
      <w:lvlJc w:val="left"/>
      <w:pPr>
        <w:ind w:left="1140" w:hanging="360"/>
      </w:pPr>
    </w:lvl>
    <w:lvl w:ilvl="2" w:tplc="0419001B">
      <w:start w:val="1"/>
      <w:numFmt w:val="lowerRoman"/>
      <w:lvlText w:val="%3."/>
      <w:lvlJc w:val="right"/>
      <w:pPr>
        <w:ind w:left="1860" w:hanging="180"/>
      </w:pPr>
    </w:lvl>
    <w:lvl w:ilvl="3" w:tplc="0419000F">
      <w:start w:val="1"/>
      <w:numFmt w:val="decimal"/>
      <w:lvlText w:val="%4."/>
      <w:lvlJc w:val="left"/>
      <w:pPr>
        <w:ind w:left="2580" w:hanging="360"/>
      </w:pPr>
    </w:lvl>
    <w:lvl w:ilvl="4" w:tplc="04190019">
      <w:start w:val="1"/>
      <w:numFmt w:val="lowerLetter"/>
      <w:lvlText w:val="%5."/>
      <w:lvlJc w:val="left"/>
      <w:pPr>
        <w:ind w:left="3300" w:hanging="360"/>
      </w:pPr>
    </w:lvl>
    <w:lvl w:ilvl="5" w:tplc="0419001B">
      <w:start w:val="1"/>
      <w:numFmt w:val="lowerRoman"/>
      <w:lvlText w:val="%6."/>
      <w:lvlJc w:val="right"/>
      <w:pPr>
        <w:ind w:left="4020" w:hanging="180"/>
      </w:pPr>
    </w:lvl>
    <w:lvl w:ilvl="6" w:tplc="0419000F">
      <w:start w:val="1"/>
      <w:numFmt w:val="decimal"/>
      <w:lvlText w:val="%7."/>
      <w:lvlJc w:val="left"/>
      <w:pPr>
        <w:ind w:left="4740" w:hanging="360"/>
      </w:pPr>
    </w:lvl>
    <w:lvl w:ilvl="7" w:tplc="04190019">
      <w:start w:val="1"/>
      <w:numFmt w:val="lowerLetter"/>
      <w:lvlText w:val="%8."/>
      <w:lvlJc w:val="left"/>
      <w:pPr>
        <w:ind w:left="5460" w:hanging="360"/>
      </w:pPr>
    </w:lvl>
    <w:lvl w:ilvl="8" w:tplc="0419001B">
      <w:start w:val="1"/>
      <w:numFmt w:val="lowerRoman"/>
      <w:lvlText w:val="%9."/>
      <w:lvlJc w:val="right"/>
      <w:pPr>
        <w:ind w:left="6180" w:hanging="180"/>
      </w:pPr>
    </w:lvl>
  </w:abstractNum>
  <w:abstractNum w:abstractNumId="91" w15:restartNumberingAfterBreak="0">
    <w:nsid w:val="550C656A"/>
    <w:multiLevelType w:val="hybridMultilevel"/>
    <w:tmpl w:val="5ACA6EBE"/>
    <w:lvl w:ilvl="0" w:tplc="716A6B12">
      <w:start w:val="1"/>
      <w:numFmt w:val="decimal"/>
      <w:lvlText w:val="%1."/>
      <w:lvlJc w:val="left"/>
      <w:pPr>
        <w:tabs>
          <w:tab w:val="num" w:pos="720"/>
        </w:tabs>
        <w:ind w:left="720" w:hanging="360"/>
      </w:pPr>
      <w:rPr>
        <w:rFonts w:hint="default"/>
        <w:b/>
      </w:rPr>
    </w:lvl>
    <w:lvl w:ilvl="1" w:tplc="0DFE3A0E">
      <w:start w:val="1"/>
      <w:numFmt w:val="decimal"/>
      <w:lvlText w:val="%2."/>
      <w:lvlJc w:val="left"/>
      <w:pPr>
        <w:tabs>
          <w:tab w:val="num" w:pos="1440"/>
        </w:tabs>
        <w:ind w:left="1440" w:hanging="360"/>
      </w:pPr>
      <w:rPr>
        <w:rFonts w:ascii="Times New Roman" w:eastAsia="Times New Roman" w:hAnsi="Times New Roman" w:cs="Times New Roman"/>
        <w:b/>
      </w:r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92" w15:restartNumberingAfterBreak="0">
    <w:nsid w:val="55ED3E74"/>
    <w:multiLevelType w:val="multilevel"/>
    <w:tmpl w:val="651A17D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 w15:restartNumberingAfterBreak="0">
    <w:nsid w:val="562770DE"/>
    <w:multiLevelType w:val="hybridMultilevel"/>
    <w:tmpl w:val="881E912C"/>
    <w:lvl w:ilvl="0" w:tplc="0419000B">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94" w15:restartNumberingAfterBreak="0">
    <w:nsid w:val="593750CE"/>
    <w:multiLevelType w:val="hybridMultilevel"/>
    <w:tmpl w:val="27123340"/>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95" w15:restartNumberingAfterBreak="0">
    <w:nsid w:val="5B7D2396"/>
    <w:multiLevelType w:val="multilevel"/>
    <w:tmpl w:val="B7A26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5D182CC3"/>
    <w:multiLevelType w:val="hybridMultilevel"/>
    <w:tmpl w:val="CB7E2782"/>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97" w15:restartNumberingAfterBreak="0">
    <w:nsid w:val="5F7E3A4E"/>
    <w:multiLevelType w:val="hybridMultilevel"/>
    <w:tmpl w:val="04E05D9C"/>
    <w:lvl w:ilvl="0" w:tplc="04190001">
      <w:start w:val="1"/>
      <w:numFmt w:val="bullet"/>
      <w:lvlText w:val=""/>
      <w:lvlJc w:val="left"/>
      <w:pPr>
        <w:tabs>
          <w:tab w:val="num" w:pos="1429"/>
        </w:tabs>
        <w:ind w:left="1429" w:hanging="360"/>
      </w:pPr>
      <w:rPr>
        <w:rFonts w:ascii="Symbol" w:hAnsi="Symbol" w:hint="default"/>
      </w:rPr>
    </w:lvl>
    <w:lvl w:ilvl="1" w:tplc="04190003" w:tentative="1">
      <w:start w:val="1"/>
      <w:numFmt w:val="bullet"/>
      <w:lvlText w:val="o"/>
      <w:lvlJc w:val="left"/>
      <w:pPr>
        <w:tabs>
          <w:tab w:val="num" w:pos="2149"/>
        </w:tabs>
        <w:ind w:left="2149" w:hanging="360"/>
      </w:pPr>
      <w:rPr>
        <w:rFonts w:ascii="Courier New" w:hAnsi="Courier New" w:cs="Courier New" w:hint="default"/>
      </w:rPr>
    </w:lvl>
    <w:lvl w:ilvl="2" w:tplc="04190005" w:tentative="1">
      <w:start w:val="1"/>
      <w:numFmt w:val="bullet"/>
      <w:lvlText w:val=""/>
      <w:lvlJc w:val="left"/>
      <w:pPr>
        <w:tabs>
          <w:tab w:val="num" w:pos="2869"/>
        </w:tabs>
        <w:ind w:left="2869" w:hanging="360"/>
      </w:pPr>
      <w:rPr>
        <w:rFonts w:ascii="Wingdings" w:hAnsi="Wingdings" w:hint="default"/>
      </w:rPr>
    </w:lvl>
    <w:lvl w:ilvl="3" w:tplc="04190001" w:tentative="1">
      <w:start w:val="1"/>
      <w:numFmt w:val="bullet"/>
      <w:lvlText w:val=""/>
      <w:lvlJc w:val="left"/>
      <w:pPr>
        <w:tabs>
          <w:tab w:val="num" w:pos="3589"/>
        </w:tabs>
        <w:ind w:left="3589" w:hanging="360"/>
      </w:pPr>
      <w:rPr>
        <w:rFonts w:ascii="Symbol" w:hAnsi="Symbol" w:hint="default"/>
      </w:rPr>
    </w:lvl>
    <w:lvl w:ilvl="4" w:tplc="04190003" w:tentative="1">
      <w:start w:val="1"/>
      <w:numFmt w:val="bullet"/>
      <w:lvlText w:val="o"/>
      <w:lvlJc w:val="left"/>
      <w:pPr>
        <w:tabs>
          <w:tab w:val="num" w:pos="4309"/>
        </w:tabs>
        <w:ind w:left="4309" w:hanging="360"/>
      </w:pPr>
      <w:rPr>
        <w:rFonts w:ascii="Courier New" w:hAnsi="Courier New" w:cs="Courier New" w:hint="default"/>
      </w:rPr>
    </w:lvl>
    <w:lvl w:ilvl="5" w:tplc="04190005" w:tentative="1">
      <w:start w:val="1"/>
      <w:numFmt w:val="bullet"/>
      <w:lvlText w:val=""/>
      <w:lvlJc w:val="left"/>
      <w:pPr>
        <w:tabs>
          <w:tab w:val="num" w:pos="5029"/>
        </w:tabs>
        <w:ind w:left="5029" w:hanging="360"/>
      </w:pPr>
      <w:rPr>
        <w:rFonts w:ascii="Wingdings" w:hAnsi="Wingdings" w:hint="default"/>
      </w:rPr>
    </w:lvl>
    <w:lvl w:ilvl="6" w:tplc="04190001" w:tentative="1">
      <w:start w:val="1"/>
      <w:numFmt w:val="bullet"/>
      <w:lvlText w:val=""/>
      <w:lvlJc w:val="left"/>
      <w:pPr>
        <w:tabs>
          <w:tab w:val="num" w:pos="5749"/>
        </w:tabs>
        <w:ind w:left="5749" w:hanging="360"/>
      </w:pPr>
      <w:rPr>
        <w:rFonts w:ascii="Symbol" w:hAnsi="Symbol" w:hint="default"/>
      </w:rPr>
    </w:lvl>
    <w:lvl w:ilvl="7" w:tplc="04190003" w:tentative="1">
      <w:start w:val="1"/>
      <w:numFmt w:val="bullet"/>
      <w:lvlText w:val="o"/>
      <w:lvlJc w:val="left"/>
      <w:pPr>
        <w:tabs>
          <w:tab w:val="num" w:pos="6469"/>
        </w:tabs>
        <w:ind w:left="6469" w:hanging="360"/>
      </w:pPr>
      <w:rPr>
        <w:rFonts w:ascii="Courier New" w:hAnsi="Courier New" w:cs="Courier New" w:hint="default"/>
      </w:rPr>
    </w:lvl>
    <w:lvl w:ilvl="8" w:tplc="04190005" w:tentative="1">
      <w:start w:val="1"/>
      <w:numFmt w:val="bullet"/>
      <w:lvlText w:val=""/>
      <w:lvlJc w:val="left"/>
      <w:pPr>
        <w:tabs>
          <w:tab w:val="num" w:pos="7189"/>
        </w:tabs>
        <w:ind w:left="7189" w:hanging="360"/>
      </w:pPr>
      <w:rPr>
        <w:rFonts w:ascii="Wingdings" w:hAnsi="Wingdings" w:hint="default"/>
      </w:rPr>
    </w:lvl>
  </w:abstractNum>
  <w:abstractNum w:abstractNumId="98" w15:restartNumberingAfterBreak="0">
    <w:nsid w:val="608E793C"/>
    <w:multiLevelType w:val="hybridMultilevel"/>
    <w:tmpl w:val="4A086A76"/>
    <w:lvl w:ilvl="0" w:tplc="6B5045FC">
      <w:start w:val="1"/>
      <w:numFmt w:val="decimal"/>
      <w:lvlText w:val="%1."/>
      <w:lvlJc w:val="left"/>
      <w:pPr>
        <w:ind w:left="927" w:hanging="360"/>
      </w:pPr>
      <w:rPr>
        <w:rFonts w:hint="default"/>
      </w:rPr>
    </w:lvl>
    <w:lvl w:ilvl="1" w:tplc="04190019" w:tentative="1">
      <w:start w:val="1"/>
      <w:numFmt w:val="lowerLetter"/>
      <w:lvlText w:val="%2."/>
      <w:lvlJc w:val="left"/>
      <w:pPr>
        <w:ind w:left="1647" w:hanging="360"/>
      </w:pPr>
    </w:lvl>
    <w:lvl w:ilvl="2" w:tplc="0419001B" w:tentative="1">
      <w:start w:val="1"/>
      <w:numFmt w:val="lowerRoman"/>
      <w:lvlText w:val="%3."/>
      <w:lvlJc w:val="right"/>
      <w:pPr>
        <w:ind w:left="2367" w:hanging="180"/>
      </w:pPr>
    </w:lvl>
    <w:lvl w:ilvl="3" w:tplc="0419000F" w:tentative="1">
      <w:start w:val="1"/>
      <w:numFmt w:val="decimal"/>
      <w:lvlText w:val="%4."/>
      <w:lvlJc w:val="left"/>
      <w:pPr>
        <w:ind w:left="3087" w:hanging="360"/>
      </w:pPr>
    </w:lvl>
    <w:lvl w:ilvl="4" w:tplc="04190019" w:tentative="1">
      <w:start w:val="1"/>
      <w:numFmt w:val="lowerLetter"/>
      <w:lvlText w:val="%5."/>
      <w:lvlJc w:val="left"/>
      <w:pPr>
        <w:ind w:left="3807" w:hanging="360"/>
      </w:pPr>
    </w:lvl>
    <w:lvl w:ilvl="5" w:tplc="0419001B" w:tentative="1">
      <w:start w:val="1"/>
      <w:numFmt w:val="lowerRoman"/>
      <w:lvlText w:val="%6."/>
      <w:lvlJc w:val="right"/>
      <w:pPr>
        <w:ind w:left="4527" w:hanging="180"/>
      </w:pPr>
    </w:lvl>
    <w:lvl w:ilvl="6" w:tplc="0419000F" w:tentative="1">
      <w:start w:val="1"/>
      <w:numFmt w:val="decimal"/>
      <w:lvlText w:val="%7."/>
      <w:lvlJc w:val="left"/>
      <w:pPr>
        <w:ind w:left="5247" w:hanging="360"/>
      </w:pPr>
    </w:lvl>
    <w:lvl w:ilvl="7" w:tplc="04190019" w:tentative="1">
      <w:start w:val="1"/>
      <w:numFmt w:val="lowerLetter"/>
      <w:lvlText w:val="%8."/>
      <w:lvlJc w:val="left"/>
      <w:pPr>
        <w:ind w:left="5967" w:hanging="360"/>
      </w:pPr>
    </w:lvl>
    <w:lvl w:ilvl="8" w:tplc="0419001B" w:tentative="1">
      <w:start w:val="1"/>
      <w:numFmt w:val="lowerRoman"/>
      <w:lvlText w:val="%9."/>
      <w:lvlJc w:val="right"/>
      <w:pPr>
        <w:ind w:left="6687" w:hanging="180"/>
      </w:pPr>
    </w:lvl>
  </w:abstractNum>
  <w:abstractNum w:abstractNumId="99" w15:restartNumberingAfterBreak="0">
    <w:nsid w:val="6165303F"/>
    <w:multiLevelType w:val="hybridMultilevel"/>
    <w:tmpl w:val="40BCC2D2"/>
    <w:lvl w:ilvl="0" w:tplc="66961000">
      <w:start w:val="1"/>
      <w:numFmt w:val="decimal"/>
      <w:lvlText w:val="%1)"/>
      <w:lvlJc w:val="left"/>
      <w:pPr>
        <w:ind w:left="720" w:hanging="360"/>
      </w:pPr>
      <w:rPr>
        <w:rFonts w:hint="default"/>
        <w:i w:val="0"/>
        <w:color w:val="00000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00" w15:restartNumberingAfterBreak="0">
    <w:nsid w:val="62534F3F"/>
    <w:multiLevelType w:val="multilevel"/>
    <w:tmpl w:val="E2F8DF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633A6B63"/>
    <w:multiLevelType w:val="hybridMultilevel"/>
    <w:tmpl w:val="BF080D88"/>
    <w:lvl w:ilvl="0" w:tplc="9DF89EA6">
      <w:start w:val="1"/>
      <w:numFmt w:val="decimal"/>
      <w:lvlText w:val="%1."/>
      <w:lvlJc w:val="left"/>
      <w:pPr>
        <w:ind w:left="720" w:hanging="360"/>
      </w:pPr>
      <w:rPr>
        <w:rFonts w:hint="default"/>
        <w:b/>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02" w15:restartNumberingAfterBreak="0">
    <w:nsid w:val="659D7E0B"/>
    <w:multiLevelType w:val="hybridMultilevel"/>
    <w:tmpl w:val="23D628C6"/>
    <w:lvl w:ilvl="0" w:tplc="55B68A9C">
      <w:start w:val="1"/>
      <w:numFmt w:val="decimal"/>
      <w:pStyle w:val="NESHeading2"/>
      <w:lvlText w:val="%1"/>
      <w:lvlJc w:val="left"/>
      <w:pPr>
        <w:tabs>
          <w:tab w:val="num" w:pos="720"/>
        </w:tabs>
        <w:ind w:left="720" w:hanging="720"/>
      </w:pPr>
    </w:lvl>
    <w:lvl w:ilvl="1" w:tplc="08090019">
      <w:start w:val="1"/>
      <w:numFmt w:val="lowerLetter"/>
      <w:lvlText w:val="%2."/>
      <w:lvlJc w:val="left"/>
      <w:pPr>
        <w:tabs>
          <w:tab w:val="num" w:pos="1440"/>
        </w:tabs>
        <w:ind w:left="1440" w:hanging="360"/>
      </w:pPr>
    </w:lvl>
    <w:lvl w:ilvl="2" w:tplc="0809001B">
      <w:start w:val="1"/>
      <w:numFmt w:val="lowerRoman"/>
      <w:lvlText w:val="%3."/>
      <w:lvlJc w:val="right"/>
      <w:pPr>
        <w:tabs>
          <w:tab w:val="num" w:pos="2160"/>
        </w:tabs>
        <w:ind w:left="2160" w:hanging="180"/>
      </w:pPr>
    </w:lvl>
    <w:lvl w:ilvl="3" w:tplc="0809000F">
      <w:start w:val="1"/>
      <w:numFmt w:val="decimal"/>
      <w:lvlText w:val="%4."/>
      <w:lvlJc w:val="left"/>
      <w:pPr>
        <w:tabs>
          <w:tab w:val="num" w:pos="2880"/>
        </w:tabs>
        <w:ind w:left="2880" w:hanging="360"/>
      </w:pPr>
    </w:lvl>
    <w:lvl w:ilvl="4" w:tplc="08090019">
      <w:start w:val="1"/>
      <w:numFmt w:val="lowerLetter"/>
      <w:lvlText w:val="%5."/>
      <w:lvlJc w:val="left"/>
      <w:pPr>
        <w:tabs>
          <w:tab w:val="num" w:pos="3600"/>
        </w:tabs>
        <w:ind w:left="3600" w:hanging="360"/>
      </w:pPr>
    </w:lvl>
    <w:lvl w:ilvl="5" w:tplc="0809001B">
      <w:start w:val="1"/>
      <w:numFmt w:val="lowerRoman"/>
      <w:lvlText w:val="%6."/>
      <w:lvlJc w:val="right"/>
      <w:pPr>
        <w:tabs>
          <w:tab w:val="num" w:pos="4320"/>
        </w:tabs>
        <w:ind w:left="4320" w:hanging="180"/>
      </w:pPr>
    </w:lvl>
    <w:lvl w:ilvl="6" w:tplc="0809000F">
      <w:start w:val="1"/>
      <w:numFmt w:val="decimal"/>
      <w:lvlText w:val="%7."/>
      <w:lvlJc w:val="left"/>
      <w:pPr>
        <w:tabs>
          <w:tab w:val="num" w:pos="5040"/>
        </w:tabs>
        <w:ind w:left="5040" w:hanging="360"/>
      </w:pPr>
    </w:lvl>
    <w:lvl w:ilvl="7" w:tplc="08090019">
      <w:start w:val="1"/>
      <w:numFmt w:val="lowerLetter"/>
      <w:lvlText w:val="%8."/>
      <w:lvlJc w:val="left"/>
      <w:pPr>
        <w:tabs>
          <w:tab w:val="num" w:pos="5760"/>
        </w:tabs>
        <w:ind w:left="5760" w:hanging="360"/>
      </w:pPr>
    </w:lvl>
    <w:lvl w:ilvl="8" w:tplc="0809001B">
      <w:start w:val="1"/>
      <w:numFmt w:val="lowerRoman"/>
      <w:lvlText w:val="%9."/>
      <w:lvlJc w:val="right"/>
      <w:pPr>
        <w:tabs>
          <w:tab w:val="num" w:pos="6480"/>
        </w:tabs>
        <w:ind w:left="6480" w:hanging="180"/>
      </w:pPr>
    </w:lvl>
  </w:abstractNum>
  <w:abstractNum w:abstractNumId="103" w15:restartNumberingAfterBreak="0">
    <w:nsid w:val="670C06F4"/>
    <w:multiLevelType w:val="hybridMultilevel"/>
    <w:tmpl w:val="E034ABA2"/>
    <w:lvl w:ilvl="0" w:tplc="28FCA54C">
      <w:start w:val="1"/>
      <w:numFmt w:val="decimal"/>
      <w:lvlText w:val="%1."/>
      <w:lvlJc w:val="left"/>
      <w:pPr>
        <w:ind w:left="931" w:hanging="360"/>
      </w:pPr>
      <w:rPr>
        <w:rFonts w:hint="default"/>
        <w:i/>
      </w:rPr>
    </w:lvl>
    <w:lvl w:ilvl="1" w:tplc="04190019" w:tentative="1">
      <w:start w:val="1"/>
      <w:numFmt w:val="lowerLetter"/>
      <w:lvlText w:val="%2."/>
      <w:lvlJc w:val="left"/>
      <w:pPr>
        <w:ind w:left="1651" w:hanging="360"/>
      </w:pPr>
    </w:lvl>
    <w:lvl w:ilvl="2" w:tplc="0419001B" w:tentative="1">
      <w:start w:val="1"/>
      <w:numFmt w:val="lowerRoman"/>
      <w:lvlText w:val="%3."/>
      <w:lvlJc w:val="right"/>
      <w:pPr>
        <w:ind w:left="2371" w:hanging="180"/>
      </w:pPr>
    </w:lvl>
    <w:lvl w:ilvl="3" w:tplc="0419000F" w:tentative="1">
      <w:start w:val="1"/>
      <w:numFmt w:val="decimal"/>
      <w:lvlText w:val="%4."/>
      <w:lvlJc w:val="left"/>
      <w:pPr>
        <w:ind w:left="3091" w:hanging="360"/>
      </w:pPr>
    </w:lvl>
    <w:lvl w:ilvl="4" w:tplc="04190019" w:tentative="1">
      <w:start w:val="1"/>
      <w:numFmt w:val="lowerLetter"/>
      <w:lvlText w:val="%5."/>
      <w:lvlJc w:val="left"/>
      <w:pPr>
        <w:ind w:left="3811" w:hanging="360"/>
      </w:pPr>
    </w:lvl>
    <w:lvl w:ilvl="5" w:tplc="0419001B" w:tentative="1">
      <w:start w:val="1"/>
      <w:numFmt w:val="lowerRoman"/>
      <w:lvlText w:val="%6."/>
      <w:lvlJc w:val="right"/>
      <w:pPr>
        <w:ind w:left="4531" w:hanging="180"/>
      </w:pPr>
    </w:lvl>
    <w:lvl w:ilvl="6" w:tplc="0419000F" w:tentative="1">
      <w:start w:val="1"/>
      <w:numFmt w:val="decimal"/>
      <w:lvlText w:val="%7."/>
      <w:lvlJc w:val="left"/>
      <w:pPr>
        <w:ind w:left="5251" w:hanging="360"/>
      </w:pPr>
    </w:lvl>
    <w:lvl w:ilvl="7" w:tplc="04190019" w:tentative="1">
      <w:start w:val="1"/>
      <w:numFmt w:val="lowerLetter"/>
      <w:lvlText w:val="%8."/>
      <w:lvlJc w:val="left"/>
      <w:pPr>
        <w:ind w:left="5971" w:hanging="360"/>
      </w:pPr>
    </w:lvl>
    <w:lvl w:ilvl="8" w:tplc="0419001B" w:tentative="1">
      <w:start w:val="1"/>
      <w:numFmt w:val="lowerRoman"/>
      <w:lvlText w:val="%9."/>
      <w:lvlJc w:val="right"/>
      <w:pPr>
        <w:ind w:left="6691" w:hanging="180"/>
      </w:pPr>
    </w:lvl>
  </w:abstractNum>
  <w:abstractNum w:abstractNumId="104" w15:restartNumberingAfterBreak="0">
    <w:nsid w:val="68095B94"/>
    <w:multiLevelType w:val="multilevel"/>
    <w:tmpl w:val="017A0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68A83FFD"/>
    <w:multiLevelType w:val="hybridMultilevel"/>
    <w:tmpl w:val="D82490BA"/>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06" w15:restartNumberingAfterBreak="0">
    <w:nsid w:val="68F131E6"/>
    <w:multiLevelType w:val="multilevel"/>
    <w:tmpl w:val="117AB146"/>
    <w:lvl w:ilvl="0">
      <w:start w:val="1"/>
      <w:numFmt w:val="decimal"/>
      <w:lvlText w:val="%1."/>
      <w:lvlJc w:val="left"/>
      <w:pPr>
        <w:tabs>
          <w:tab w:val="num" w:pos="720"/>
        </w:tabs>
        <w:ind w:left="720" w:hanging="360"/>
      </w:pPr>
    </w:lvl>
    <w:lvl w:ilvl="1">
      <w:start w:val="1"/>
      <w:numFmt w:val="decimal"/>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7" w15:restartNumberingAfterBreak="0">
    <w:nsid w:val="694A0298"/>
    <w:multiLevelType w:val="hybridMultilevel"/>
    <w:tmpl w:val="706657F0"/>
    <w:lvl w:ilvl="0" w:tplc="0419000B">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08" w15:restartNumberingAfterBreak="0">
    <w:nsid w:val="695A66FF"/>
    <w:multiLevelType w:val="multilevel"/>
    <w:tmpl w:val="05F603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9" w15:restartNumberingAfterBreak="0">
    <w:nsid w:val="6B75381D"/>
    <w:multiLevelType w:val="multilevel"/>
    <w:tmpl w:val="E23245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0" w15:restartNumberingAfterBreak="0">
    <w:nsid w:val="6C7D547E"/>
    <w:multiLevelType w:val="multilevel"/>
    <w:tmpl w:val="4B2C3B38"/>
    <w:lvl w:ilvl="0">
      <w:start w:val="1"/>
      <w:numFmt w:val="decimal"/>
      <w:lvlText w:val="%1."/>
      <w:lvlJc w:val="left"/>
      <w:pPr>
        <w:tabs>
          <w:tab w:val="num" w:pos="720"/>
        </w:tabs>
        <w:ind w:left="720" w:hanging="360"/>
      </w:pPr>
    </w:lvl>
    <w:lvl w:ilvl="1">
      <w:start w:val="1"/>
      <w:numFmt w:val="decimal"/>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1" w15:restartNumberingAfterBreak="0">
    <w:nsid w:val="6CD32E87"/>
    <w:multiLevelType w:val="hybridMultilevel"/>
    <w:tmpl w:val="70F614F6"/>
    <w:lvl w:ilvl="0" w:tplc="0419000D">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12" w15:restartNumberingAfterBreak="0">
    <w:nsid w:val="6CEB3B40"/>
    <w:multiLevelType w:val="multilevel"/>
    <w:tmpl w:val="A574C22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13" w15:restartNumberingAfterBreak="0">
    <w:nsid w:val="6D2F7664"/>
    <w:multiLevelType w:val="hybridMultilevel"/>
    <w:tmpl w:val="986AB740"/>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14" w15:restartNumberingAfterBreak="0">
    <w:nsid w:val="6F876D7C"/>
    <w:multiLevelType w:val="hybridMultilevel"/>
    <w:tmpl w:val="D3F019F6"/>
    <w:lvl w:ilvl="0" w:tplc="65784786">
      <w:start w:val="1"/>
      <w:numFmt w:val="bullet"/>
      <w:lvlText w:val="•"/>
      <w:lvlJc w:val="left"/>
      <w:pPr>
        <w:tabs>
          <w:tab w:val="num" w:pos="720"/>
        </w:tabs>
        <w:ind w:left="720" w:hanging="360"/>
      </w:pPr>
      <w:rPr>
        <w:rFonts w:ascii="Times New Roman" w:hAnsi="Times New Roman" w:hint="default"/>
      </w:rPr>
    </w:lvl>
    <w:lvl w:ilvl="1" w:tplc="5AB07762" w:tentative="1">
      <w:start w:val="1"/>
      <w:numFmt w:val="bullet"/>
      <w:lvlText w:val="•"/>
      <w:lvlJc w:val="left"/>
      <w:pPr>
        <w:tabs>
          <w:tab w:val="num" w:pos="1440"/>
        </w:tabs>
        <w:ind w:left="1440" w:hanging="360"/>
      </w:pPr>
      <w:rPr>
        <w:rFonts w:ascii="Times New Roman" w:hAnsi="Times New Roman" w:hint="default"/>
      </w:rPr>
    </w:lvl>
    <w:lvl w:ilvl="2" w:tplc="78781E9C" w:tentative="1">
      <w:start w:val="1"/>
      <w:numFmt w:val="bullet"/>
      <w:lvlText w:val="•"/>
      <w:lvlJc w:val="left"/>
      <w:pPr>
        <w:tabs>
          <w:tab w:val="num" w:pos="2160"/>
        </w:tabs>
        <w:ind w:left="2160" w:hanging="360"/>
      </w:pPr>
      <w:rPr>
        <w:rFonts w:ascii="Times New Roman" w:hAnsi="Times New Roman" w:hint="default"/>
      </w:rPr>
    </w:lvl>
    <w:lvl w:ilvl="3" w:tplc="A2D8A174" w:tentative="1">
      <w:start w:val="1"/>
      <w:numFmt w:val="bullet"/>
      <w:lvlText w:val="•"/>
      <w:lvlJc w:val="left"/>
      <w:pPr>
        <w:tabs>
          <w:tab w:val="num" w:pos="2880"/>
        </w:tabs>
        <w:ind w:left="2880" w:hanging="360"/>
      </w:pPr>
      <w:rPr>
        <w:rFonts w:ascii="Times New Roman" w:hAnsi="Times New Roman" w:hint="default"/>
      </w:rPr>
    </w:lvl>
    <w:lvl w:ilvl="4" w:tplc="672C7B3C" w:tentative="1">
      <w:start w:val="1"/>
      <w:numFmt w:val="bullet"/>
      <w:lvlText w:val="•"/>
      <w:lvlJc w:val="left"/>
      <w:pPr>
        <w:tabs>
          <w:tab w:val="num" w:pos="3600"/>
        </w:tabs>
        <w:ind w:left="3600" w:hanging="360"/>
      </w:pPr>
      <w:rPr>
        <w:rFonts w:ascii="Times New Roman" w:hAnsi="Times New Roman" w:hint="default"/>
      </w:rPr>
    </w:lvl>
    <w:lvl w:ilvl="5" w:tplc="1B6EAE3A" w:tentative="1">
      <w:start w:val="1"/>
      <w:numFmt w:val="bullet"/>
      <w:lvlText w:val="•"/>
      <w:lvlJc w:val="left"/>
      <w:pPr>
        <w:tabs>
          <w:tab w:val="num" w:pos="4320"/>
        </w:tabs>
        <w:ind w:left="4320" w:hanging="360"/>
      </w:pPr>
      <w:rPr>
        <w:rFonts w:ascii="Times New Roman" w:hAnsi="Times New Roman" w:hint="default"/>
      </w:rPr>
    </w:lvl>
    <w:lvl w:ilvl="6" w:tplc="76E80796" w:tentative="1">
      <w:start w:val="1"/>
      <w:numFmt w:val="bullet"/>
      <w:lvlText w:val="•"/>
      <w:lvlJc w:val="left"/>
      <w:pPr>
        <w:tabs>
          <w:tab w:val="num" w:pos="5040"/>
        </w:tabs>
        <w:ind w:left="5040" w:hanging="360"/>
      </w:pPr>
      <w:rPr>
        <w:rFonts w:ascii="Times New Roman" w:hAnsi="Times New Roman" w:hint="default"/>
      </w:rPr>
    </w:lvl>
    <w:lvl w:ilvl="7" w:tplc="59CC7AC6" w:tentative="1">
      <w:start w:val="1"/>
      <w:numFmt w:val="bullet"/>
      <w:lvlText w:val="•"/>
      <w:lvlJc w:val="left"/>
      <w:pPr>
        <w:tabs>
          <w:tab w:val="num" w:pos="5760"/>
        </w:tabs>
        <w:ind w:left="5760" w:hanging="360"/>
      </w:pPr>
      <w:rPr>
        <w:rFonts w:ascii="Times New Roman" w:hAnsi="Times New Roman" w:hint="default"/>
      </w:rPr>
    </w:lvl>
    <w:lvl w:ilvl="8" w:tplc="8EF286C0" w:tentative="1">
      <w:start w:val="1"/>
      <w:numFmt w:val="bullet"/>
      <w:lvlText w:val="•"/>
      <w:lvlJc w:val="left"/>
      <w:pPr>
        <w:tabs>
          <w:tab w:val="num" w:pos="6480"/>
        </w:tabs>
        <w:ind w:left="6480" w:hanging="360"/>
      </w:pPr>
      <w:rPr>
        <w:rFonts w:ascii="Times New Roman" w:hAnsi="Times New Roman" w:hint="default"/>
      </w:rPr>
    </w:lvl>
  </w:abstractNum>
  <w:abstractNum w:abstractNumId="115" w15:restartNumberingAfterBreak="0">
    <w:nsid w:val="719B1B38"/>
    <w:multiLevelType w:val="hybridMultilevel"/>
    <w:tmpl w:val="CA1E941C"/>
    <w:lvl w:ilvl="0" w:tplc="7EA28006">
      <w:start w:val="1"/>
      <w:numFmt w:val="bullet"/>
      <w:lvlText w:val="•"/>
      <w:lvlJc w:val="left"/>
      <w:pPr>
        <w:tabs>
          <w:tab w:val="num" w:pos="720"/>
        </w:tabs>
        <w:ind w:left="720" w:hanging="360"/>
      </w:pPr>
      <w:rPr>
        <w:rFonts w:ascii="Times New Roman" w:hAnsi="Times New Roman" w:hint="default"/>
      </w:rPr>
    </w:lvl>
    <w:lvl w:ilvl="1" w:tplc="EC8C65EC" w:tentative="1">
      <w:start w:val="1"/>
      <w:numFmt w:val="bullet"/>
      <w:lvlText w:val="•"/>
      <w:lvlJc w:val="left"/>
      <w:pPr>
        <w:tabs>
          <w:tab w:val="num" w:pos="1440"/>
        </w:tabs>
        <w:ind w:left="1440" w:hanging="360"/>
      </w:pPr>
      <w:rPr>
        <w:rFonts w:ascii="Times New Roman" w:hAnsi="Times New Roman" w:hint="default"/>
      </w:rPr>
    </w:lvl>
    <w:lvl w:ilvl="2" w:tplc="92C4E454" w:tentative="1">
      <w:start w:val="1"/>
      <w:numFmt w:val="bullet"/>
      <w:lvlText w:val="•"/>
      <w:lvlJc w:val="left"/>
      <w:pPr>
        <w:tabs>
          <w:tab w:val="num" w:pos="2160"/>
        </w:tabs>
        <w:ind w:left="2160" w:hanging="360"/>
      </w:pPr>
      <w:rPr>
        <w:rFonts w:ascii="Times New Roman" w:hAnsi="Times New Roman" w:hint="default"/>
      </w:rPr>
    </w:lvl>
    <w:lvl w:ilvl="3" w:tplc="276486A8" w:tentative="1">
      <w:start w:val="1"/>
      <w:numFmt w:val="bullet"/>
      <w:lvlText w:val="•"/>
      <w:lvlJc w:val="left"/>
      <w:pPr>
        <w:tabs>
          <w:tab w:val="num" w:pos="2880"/>
        </w:tabs>
        <w:ind w:left="2880" w:hanging="360"/>
      </w:pPr>
      <w:rPr>
        <w:rFonts w:ascii="Times New Roman" w:hAnsi="Times New Roman" w:hint="default"/>
      </w:rPr>
    </w:lvl>
    <w:lvl w:ilvl="4" w:tplc="4DC621B8" w:tentative="1">
      <w:start w:val="1"/>
      <w:numFmt w:val="bullet"/>
      <w:lvlText w:val="•"/>
      <w:lvlJc w:val="left"/>
      <w:pPr>
        <w:tabs>
          <w:tab w:val="num" w:pos="3600"/>
        </w:tabs>
        <w:ind w:left="3600" w:hanging="360"/>
      </w:pPr>
      <w:rPr>
        <w:rFonts w:ascii="Times New Roman" w:hAnsi="Times New Roman" w:hint="default"/>
      </w:rPr>
    </w:lvl>
    <w:lvl w:ilvl="5" w:tplc="D6FAB1CE" w:tentative="1">
      <w:start w:val="1"/>
      <w:numFmt w:val="bullet"/>
      <w:lvlText w:val="•"/>
      <w:lvlJc w:val="left"/>
      <w:pPr>
        <w:tabs>
          <w:tab w:val="num" w:pos="4320"/>
        </w:tabs>
        <w:ind w:left="4320" w:hanging="360"/>
      </w:pPr>
      <w:rPr>
        <w:rFonts w:ascii="Times New Roman" w:hAnsi="Times New Roman" w:hint="default"/>
      </w:rPr>
    </w:lvl>
    <w:lvl w:ilvl="6" w:tplc="D2F812E8" w:tentative="1">
      <w:start w:val="1"/>
      <w:numFmt w:val="bullet"/>
      <w:lvlText w:val="•"/>
      <w:lvlJc w:val="left"/>
      <w:pPr>
        <w:tabs>
          <w:tab w:val="num" w:pos="5040"/>
        </w:tabs>
        <w:ind w:left="5040" w:hanging="360"/>
      </w:pPr>
      <w:rPr>
        <w:rFonts w:ascii="Times New Roman" w:hAnsi="Times New Roman" w:hint="default"/>
      </w:rPr>
    </w:lvl>
    <w:lvl w:ilvl="7" w:tplc="9BF0C49A" w:tentative="1">
      <w:start w:val="1"/>
      <w:numFmt w:val="bullet"/>
      <w:lvlText w:val="•"/>
      <w:lvlJc w:val="left"/>
      <w:pPr>
        <w:tabs>
          <w:tab w:val="num" w:pos="5760"/>
        </w:tabs>
        <w:ind w:left="5760" w:hanging="360"/>
      </w:pPr>
      <w:rPr>
        <w:rFonts w:ascii="Times New Roman" w:hAnsi="Times New Roman" w:hint="default"/>
      </w:rPr>
    </w:lvl>
    <w:lvl w:ilvl="8" w:tplc="F992E416" w:tentative="1">
      <w:start w:val="1"/>
      <w:numFmt w:val="bullet"/>
      <w:lvlText w:val="•"/>
      <w:lvlJc w:val="left"/>
      <w:pPr>
        <w:tabs>
          <w:tab w:val="num" w:pos="6480"/>
        </w:tabs>
        <w:ind w:left="6480" w:hanging="360"/>
      </w:pPr>
      <w:rPr>
        <w:rFonts w:ascii="Times New Roman" w:hAnsi="Times New Roman" w:hint="default"/>
      </w:rPr>
    </w:lvl>
  </w:abstractNum>
  <w:abstractNum w:abstractNumId="116" w15:restartNumberingAfterBreak="0">
    <w:nsid w:val="72976BB5"/>
    <w:multiLevelType w:val="multilevel"/>
    <w:tmpl w:val="B0C64DBA"/>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7" w15:restartNumberingAfterBreak="0">
    <w:nsid w:val="72AA284E"/>
    <w:multiLevelType w:val="hybridMultilevel"/>
    <w:tmpl w:val="60C0FE60"/>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18" w15:restartNumberingAfterBreak="0">
    <w:nsid w:val="742909F5"/>
    <w:multiLevelType w:val="hybridMultilevel"/>
    <w:tmpl w:val="40FC6228"/>
    <w:lvl w:ilvl="0" w:tplc="2A74F7E4">
      <w:start w:val="1"/>
      <w:numFmt w:val="bullet"/>
      <w:lvlText w:val="•"/>
      <w:lvlJc w:val="left"/>
      <w:pPr>
        <w:tabs>
          <w:tab w:val="num" w:pos="720"/>
        </w:tabs>
        <w:ind w:left="720" w:hanging="360"/>
      </w:pPr>
      <w:rPr>
        <w:rFonts w:ascii="Times New Roman" w:hAnsi="Times New Roman" w:hint="default"/>
      </w:rPr>
    </w:lvl>
    <w:lvl w:ilvl="1" w:tplc="9498F0F8" w:tentative="1">
      <w:start w:val="1"/>
      <w:numFmt w:val="bullet"/>
      <w:lvlText w:val="•"/>
      <w:lvlJc w:val="left"/>
      <w:pPr>
        <w:tabs>
          <w:tab w:val="num" w:pos="1440"/>
        </w:tabs>
        <w:ind w:left="1440" w:hanging="360"/>
      </w:pPr>
      <w:rPr>
        <w:rFonts w:ascii="Times New Roman" w:hAnsi="Times New Roman" w:hint="default"/>
      </w:rPr>
    </w:lvl>
    <w:lvl w:ilvl="2" w:tplc="069CF312" w:tentative="1">
      <w:start w:val="1"/>
      <w:numFmt w:val="bullet"/>
      <w:lvlText w:val="•"/>
      <w:lvlJc w:val="left"/>
      <w:pPr>
        <w:tabs>
          <w:tab w:val="num" w:pos="2160"/>
        </w:tabs>
        <w:ind w:left="2160" w:hanging="360"/>
      </w:pPr>
      <w:rPr>
        <w:rFonts w:ascii="Times New Roman" w:hAnsi="Times New Roman" w:hint="default"/>
      </w:rPr>
    </w:lvl>
    <w:lvl w:ilvl="3" w:tplc="B8A40416" w:tentative="1">
      <w:start w:val="1"/>
      <w:numFmt w:val="bullet"/>
      <w:lvlText w:val="•"/>
      <w:lvlJc w:val="left"/>
      <w:pPr>
        <w:tabs>
          <w:tab w:val="num" w:pos="2880"/>
        </w:tabs>
        <w:ind w:left="2880" w:hanging="360"/>
      </w:pPr>
      <w:rPr>
        <w:rFonts w:ascii="Times New Roman" w:hAnsi="Times New Roman" w:hint="default"/>
      </w:rPr>
    </w:lvl>
    <w:lvl w:ilvl="4" w:tplc="FABA3DB6" w:tentative="1">
      <w:start w:val="1"/>
      <w:numFmt w:val="bullet"/>
      <w:lvlText w:val="•"/>
      <w:lvlJc w:val="left"/>
      <w:pPr>
        <w:tabs>
          <w:tab w:val="num" w:pos="3600"/>
        </w:tabs>
        <w:ind w:left="3600" w:hanging="360"/>
      </w:pPr>
      <w:rPr>
        <w:rFonts w:ascii="Times New Roman" w:hAnsi="Times New Roman" w:hint="default"/>
      </w:rPr>
    </w:lvl>
    <w:lvl w:ilvl="5" w:tplc="F4C6FB24" w:tentative="1">
      <w:start w:val="1"/>
      <w:numFmt w:val="bullet"/>
      <w:lvlText w:val="•"/>
      <w:lvlJc w:val="left"/>
      <w:pPr>
        <w:tabs>
          <w:tab w:val="num" w:pos="4320"/>
        </w:tabs>
        <w:ind w:left="4320" w:hanging="360"/>
      </w:pPr>
      <w:rPr>
        <w:rFonts w:ascii="Times New Roman" w:hAnsi="Times New Roman" w:hint="default"/>
      </w:rPr>
    </w:lvl>
    <w:lvl w:ilvl="6" w:tplc="36F81AA4" w:tentative="1">
      <w:start w:val="1"/>
      <w:numFmt w:val="bullet"/>
      <w:lvlText w:val="•"/>
      <w:lvlJc w:val="left"/>
      <w:pPr>
        <w:tabs>
          <w:tab w:val="num" w:pos="5040"/>
        </w:tabs>
        <w:ind w:left="5040" w:hanging="360"/>
      </w:pPr>
      <w:rPr>
        <w:rFonts w:ascii="Times New Roman" w:hAnsi="Times New Roman" w:hint="default"/>
      </w:rPr>
    </w:lvl>
    <w:lvl w:ilvl="7" w:tplc="61266B8E" w:tentative="1">
      <w:start w:val="1"/>
      <w:numFmt w:val="bullet"/>
      <w:lvlText w:val="•"/>
      <w:lvlJc w:val="left"/>
      <w:pPr>
        <w:tabs>
          <w:tab w:val="num" w:pos="5760"/>
        </w:tabs>
        <w:ind w:left="5760" w:hanging="360"/>
      </w:pPr>
      <w:rPr>
        <w:rFonts w:ascii="Times New Roman" w:hAnsi="Times New Roman" w:hint="default"/>
      </w:rPr>
    </w:lvl>
    <w:lvl w:ilvl="8" w:tplc="BE7E8FF2" w:tentative="1">
      <w:start w:val="1"/>
      <w:numFmt w:val="bullet"/>
      <w:lvlText w:val="•"/>
      <w:lvlJc w:val="left"/>
      <w:pPr>
        <w:tabs>
          <w:tab w:val="num" w:pos="6480"/>
        </w:tabs>
        <w:ind w:left="6480" w:hanging="360"/>
      </w:pPr>
      <w:rPr>
        <w:rFonts w:ascii="Times New Roman" w:hAnsi="Times New Roman" w:hint="default"/>
      </w:rPr>
    </w:lvl>
  </w:abstractNum>
  <w:abstractNum w:abstractNumId="119" w15:restartNumberingAfterBreak="0">
    <w:nsid w:val="757B4947"/>
    <w:multiLevelType w:val="hybridMultilevel"/>
    <w:tmpl w:val="5B7E73CA"/>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20" w15:restartNumberingAfterBreak="0">
    <w:nsid w:val="75A46701"/>
    <w:multiLevelType w:val="hybridMultilevel"/>
    <w:tmpl w:val="DF8A37AE"/>
    <w:lvl w:ilvl="0" w:tplc="8ADCB5D2">
      <w:start w:val="1"/>
      <w:numFmt w:val="decimal"/>
      <w:lvlText w:val="%1."/>
      <w:lvlJc w:val="left"/>
      <w:pPr>
        <w:ind w:left="720" w:hanging="360"/>
      </w:pPr>
      <w:rPr>
        <w:rFonts w:hint="default"/>
        <w:b/>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21" w15:restartNumberingAfterBreak="0">
    <w:nsid w:val="760A3F58"/>
    <w:multiLevelType w:val="multilevel"/>
    <w:tmpl w:val="9FF05E14"/>
    <w:lvl w:ilvl="0">
      <w:start w:val="1"/>
      <w:numFmt w:val="decimal"/>
      <w:lvlText w:val="%1."/>
      <w:lvlJc w:val="left"/>
      <w:pPr>
        <w:tabs>
          <w:tab w:val="num" w:pos="1211"/>
        </w:tabs>
        <w:ind w:left="1211" w:hanging="360"/>
      </w:pPr>
    </w:lvl>
    <w:lvl w:ilvl="1" w:tentative="1">
      <w:start w:val="1"/>
      <w:numFmt w:val="decimal"/>
      <w:lvlText w:val="%2."/>
      <w:lvlJc w:val="left"/>
      <w:pPr>
        <w:tabs>
          <w:tab w:val="num" w:pos="1931"/>
        </w:tabs>
        <w:ind w:left="1931" w:hanging="360"/>
      </w:pPr>
    </w:lvl>
    <w:lvl w:ilvl="2" w:tentative="1">
      <w:start w:val="1"/>
      <w:numFmt w:val="decimal"/>
      <w:lvlText w:val="%3."/>
      <w:lvlJc w:val="left"/>
      <w:pPr>
        <w:tabs>
          <w:tab w:val="num" w:pos="2651"/>
        </w:tabs>
        <w:ind w:left="2651" w:hanging="360"/>
      </w:pPr>
    </w:lvl>
    <w:lvl w:ilvl="3" w:tentative="1">
      <w:start w:val="1"/>
      <w:numFmt w:val="decimal"/>
      <w:lvlText w:val="%4."/>
      <w:lvlJc w:val="left"/>
      <w:pPr>
        <w:tabs>
          <w:tab w:val="num" w:pos="3371"/>
        </w:tabs>
        <w:ind w:left="3371" w:hanging="360"/>
      </w:pPr>
    </w:lvl>
    <w:lvl w:ilvl="4" w:tentative="1">
      <w:start w:val="1"/>
      <w:numFmt w:val="decimal"/>
      <w:lvlText w:val="%5."/>
      <w:lvlJc w:val="left"/>
      <w:pPr>
        <w:tabs>
          <w:tab w:val="num" w:pos="4091"/>
        </w:tabs>
        <w:ind w:left="4091" w:hanging="360"/>
      </w:pPr>
    </w:lvl>
    <w:lvl w:ilvl="5" w:tentative="1">
      <w:start w:val="1"/>
      <w:numFmt w:val="decimal"/>
      <w:lvlText w:val="%6."/>
      <w:lvlJc w:val="left"/>
      <w:pPr>
        <w:tabs>
          <w:tab w:val="num" w:pos="4811"/>
        </w:tabs>
        <w:ind w:left="4811" w:hanging="360"/>
      </w:pPr>
    </w:lvl>
    <w:lvl w:ilvl="6" w:tentative="1">
      <w:start w:val="1"/>
      <w:numFmt w:val="decimal"/>
      <w:lvlText w:val="%7."/>
      <w:lvlJc w:val="left"/>
      <w:pPr>
        <w:tabs>
          <w:tab w:val="num" w:pos="5531"/>
        </w:tabs>
        <w:ind w:left="5531" w:hanging="360"/>
      </w:pPr>
    </w:lvl>
    <w:lvl w:ilvl="7" w:tentative="1">
      <w:start w:val="1"/>
      <w:numFmt w:val="decimal"/>
      <w:lvlText w:val="%8."/>
      <w:lvlJc w:val="left"/>
      <w:pPr>
        <w:tabs>
          <w:tab w:val="num" w:pos="6251"/>
        </w:tabs>
        <w:ind w:left="6251" w:hanging="360"/>
      </w:pPr>
    </w:lvl>
    <w:lvl w:ilvl="8" w:tentative="1">
      <w:start w:val="1"/>
      <w:numFmt w:val="decimal"/>
      <w:lvlText w:val="%9."/>
      <w:lvlJc w:val="left"/>
      <w:pPr>
        <w:tabs>
          <w:tab w:val="num" w:pos="6971"/>
        </w:tabs>
        <w:ind w:left="6971" w:hanging="360"/>
      </w:pPr>
    </w:lvl>
  </w:abstractNum>
  <w:abstractNum w:abstractNumId="122" w15:restartNumberingAfterBreak="0">
    <w:nsid w:val="76446377"/>
    <w:multiLevelType w:val="hybridMultilevel"/>
    <w:tmpl w:val="284AE398"/>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23" w15:restartNumberingAfterBreak="0">
    <w:nsid w:val="76DD410E"/>
    <w:multiLevelType w:val="multilevel"/>
    <w:tmpl w:val="FC7263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4" w15:restartNumberingAfterBreak="0">
    <w:nsid w:val="7B1405C8"/>
    <w:multiLevelType w:val="hybridMultilevel"/>
    <w:tmpl w:val="07DCEB0C"/>
    <w:lvl w:ilvl="0" w:tplc="0419000B">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25" w15:restartNumberingAfterBreak="0">
    <w:nsid w:val="7E30559E"/>
    <w:multiLevelType w:val="hybridMultilevel"/>
    <w:tmpl w:val="C358B820"/>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26" w15:restartNumberingAfterBreak="0">
    <w:nsid w:val="7EDF1200"/>
    <w:multiLevelType w:val="hybridMultilevel"/>
    <w:tmpl w:val="22C0A08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27" w15:restartNumberingAfterBreak="0">
    <w:nsid w:val="7F182214"/>
    <w:multiLevelType w:val="hybridMultilevel"/>
    <w:tmpl w:val="156E9F3A"/>
    <w:lvl w:ilvl="0" w:tplc="04190001">
      <w:start w:val="1"/>
      <w:numFmt w:val="bullet"/>
      <w:lvlText w:val=""/>
      <w:lvlJc w:val="left"/>
      <w:pPr>
        <w:ind w:left="360" w:hanging="360"/>
      </w:pPr>
      <w:rPr>
        <w:rFonts w:ascii="Symbol" w:hAnsi="Symbol" w:hint="default"/>
      </w:rPr>
    </w:lvl>
    <w:lvl w:ilvl="1" w:tplc="04190003" w:tentative="1">
      <w:start w:val="1"/>
      <w:numFmt w:val="bullet"/>
      <w:lvlText w:val="o"/>
      <w:lvlJc w:val="left"/>
      <w:pPr>
        <w:ind w:left="1080" w:hanging="360"/>
      </w:pPr>
      <w:rPr>
        <w:rFonts w:ascii="Courier New" w:hAnsi="Courier New" w:cs="Courier New" w:hint="default"/>
      </w:rPr>
    </w:lvl>
    <w:lvl w:ilvl="2" w:tplc="04190005" w:tentative="1">
      <w:start w:val="1"/>
      <w:numFmt w:val="bullet"/>
      <w:lvlText w:val=""/>
      <w:lvlJc w:val="left"/>
      <w:pPr>
        <w:ind w:left="1800" w:hanging="360"/>
      </w:pPr>
      <w:rPr>
        <w:rFonts w:ascii="Wingdings" w:hAnsi="Wingdings" w:hint="default"/>
      </w:rPr>
    </w:lvl>
    <w:lvl w:ilvl="3" w:tplc="04190001" w:tentative="1">
      <w:start w:val="1"/>
      <w:numFmt w:val="bullet"/>
      <w:lvlText w:val=""/>
      <w:lvlJc w:val="left"/>
      <w:pPr>
        <w:ind w:left="2520" w:hanging="360"/>
      </w:pPr>
      <w:rPr>
        <w:rFonts w:ascii="Symbol" w:hAnsi="Symbol" w:hint="default"/>
      </w:rPr>
    </w:lvl>
    <w:lvl w:ilvl="4" w:tplc="04190003" w:tentative="1">
      <w:start w:val="1"/>
      <w:numFmt w:val="bullet"/>
      <w:lvlText w:val="o"/>
      <w:lvlJc w:val="left"/>
      <w:pPr>
        <w:ind w:left="3240" w:hanging="360"/>
      </w:pPr>
      <w:rPr>
        <w:rFonts w:ascii="Courier New" w:hAnsi="Courier New" w:cs="Courier New" w:hint="default"/>
      </w:rPr>
    </w:lvl>
    <w:lvl w:ilvl="5" w:tplc="04190005" w:tentative="1">
      <w:start w:val="1"/>
      <w:numFmt w:val="bullet"/>
      <w:lvlText w:val=""/>
      <w:lvlJc w:val="left"/>
      <w:pPr>
        <w:ind w:left="3960" w:hanging="360"/>
      </w:pPr>
      <w:rPr>
        <w:rFonts w:ascii="Wingdings" w:hAnsi="Wingdings" w:hint="default"/>
      </w:rPr>
    </w:lvl>
    <w:lvl w:ilvl="6" w:tplc="04190001" w:tentative="1">
      <w:start w:val="1"/>
      <w:numFmt w:val="bullet"/>
      <w:lvlText w:val=""/>
      <w:lvlJc w:val="left"/>
      <w:pPr>
        <w:ind w:left="4680" w:hanging="360"/>
      </w:pPr>
      <w:rPr>
        <w:rFonts w:ascii="Symbol" w:hAnsi="Symbol" w:hint="default"/>
      </w:rPr>
    </w:lvl>
    <w:lvl w:ilvl="7" w:tplc="04190003" w:tentative="1">
      <w:start w:val="1"/>
      <w:numFmt w:val="bullet"/>
      <w:lvlText w:val="o"/>
      <w:lvlJc w:val="left"/>
      <w:pPr>
        <w:ind w:left="5400" w:hanging="360"/>
      </w:pPr>
      <w:rPr>
        <w:rFonts w:ascii="Courier New" w:hAnsi="Courier New" w:cs="Courier New" w:hint="default"/>
      </w:rPr>
    </w:lvl>
    <w:lvl w:ilvl="8" w:tplc="04190005" w:tentative="1">
      <w:start w:val="1"/>
      <w:numFmt w:val="bullet"/>
      <w:lvlText w:val=""/>
      <w:lvlJc w:val="left"/>
      <w:pPr>
        <w:ind w:left="6120" w:hanging="360"/>
      </w:pPr>
      <w:rPr>
        <w:rFonts w:ascii="Wingdings" w:hAnsi="Wingdings" w:hint="default"/>
      </w:rPr>
    </w:lvl>
  </w:abstractNum>
  <w:abstractNum w:abstractNumId="128" w15:restartNumberingAfterBreak="0">
    <w:nsid w:val="7F621CFE"/>
    <w:multiLevelType w:val="hybridMultilevel"/>
    <w:tmpl w:val="D652A804"/>
    <w:lvl w:ilvl="0" w:tplc="2D92B3E2">
      <w:start w:val="1"/>
      <w:numFmt w:val="decimal"/>
      <w:lvlText w:val="%1)"/>
      <w:lvlJc w:val="left"/>
      <w:pPr>
        <w:ind w:left="108" w:hanging="264"/>
      </w:pPr>
      <w:rPr>
        <w:rFonts w:ascii="Times New Roman" w:eastAsia="Times New Roman" w:hAnsi="Times New Roman" w:cs="Times New Roman" w:hint="default"/>
        <w:w w:val="100"/>
        <w:sz w:val="24"/>
        <w:szCs w:val="24"/>
      </w:rPr>
    </w:lvl>
    <w:lvl w:ilvl="1" w:tplc="5EC050E0">
      <w:numFmt w:val="bullet"/>
      <w:lvlText w:val="•"/>
      <w:lvlJc w:val="left"/>
      <w:pPr>
        <w:ind w:left="596" w:hanging="264"/>
      </w:pPr>
    </w:lvl>
    <w:lvl w:ilvl="2" w:tplc="F2486676">
      <w:numFmt w:val="bullet"/>
      <w:lvlText w:val="•"/>
      <w:lvlJc w:val="left"/>
      <w:pPr>
        <w:ind w:left="1093" w:hanging="264"/>
      </w:pPr>
    </w:lvl>
    <w:lvl w:ilvl="3" w:tplc="13E0B808">
      <w:numFmt w:val="bullet"/>
      <w:lvlText w:val="•"/>
      <w:lvlJc w:val="left"/>
      <w:pPr>
        <w:ind w:left="1590" w:hanging="264"/>
      </w:pPr>
    </w:lvl>
    <w:lvl w:ilvl="4" w:tplc="B4824EA8">
      <w:numFmt w:val="bullet"/>
      <w:lvlText w:val="•"/>
      <w:lvlJc w:val="left"/>
      <w:pPr>
        <w:ind w:left="2087" w:hanging="264"/>
      </w:pPr>
    </w:lvl>
    <w:lvl w:ilvl="5" w:tplc="02A86854">
      <w:numFmt w:val="bullet"/>
      <w:lvlText w:val="•"/>
      <w:lvlJc w:val="left"/>
      <w:pPr>
        <w:ind w:left="2584" w:hanging="264"/>
      </w:pPr>
    </w:lvl>
    <w:lvl w:ilvl="6" w:tplc="E76A5D64">
      <w:numFmt w:val="bullet"/>
      <w:lvlText w:val="•"/>
      <w:lvlJc w:val="left"/>
      <w:pPr>
        <w:ind w:left="3080" w:hanging="264"/>
      </w:pPr>
    </w:lvl>
    <w:lvl w:ilvl="7" w:tplc="38043E86">
      <w:numFmt w:val="bullet"/>
      <w:lvlText w:val="•"/>
      <w:lvlJc w:val="left"/>
      <w:pPr>
        <w:ind w:left="3577" w:hanging="264"/>
      </w:pPr>
    </w:lvl>
    <w:lvl w:ilvl="8" w:tplc="F752A9B6">
      <w:numFmt w:val="bullet"/>
      <w:lvlText w:val="•"/>
      <w:lvlJc w:val="left"/>
      <w:pPr>
        <w:ind w:left="4074" w:hanging="264"/>
      </w:pPr>
    </w:lvl>
  </w:abstractNum>
  <w:num w:numId="1">
    <w:abstractNumId w:val="78"/>
  </w:num>
  <w:num w:numId="2">
    <w:abstractNumId w:val="34"/>
  </w:num>
  <w:num w:numId="3">
    <w:abstractNumId w:val="59"/>
  </w:num>
  <w:num w:numId="4">
    <w:abstractNumId w:val="69"/>
  </w:num>
  <w:num w:numId="5">
    <w:abstractNumId w:val="32"/>
  </w:num>
  <w:num w:numId="6">
    <w:abstractNumId w:val="10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77"/>
  </w:num>
  <w:num w:numId="8">
    <w:abstractNumId w:val="101"/>
  </w:num>
  <w:num w:numId="9">
    <w:abstractNumId w:val="28"/>
  </w:num>
  <w:num w:numId="10">
    <w:abstractNumId w:val="86"/>
  </w:num>
  <w:num w:numId="11">
    <w:abstractNumId w:val="89"/>
  </w:num>
  <w:num w:numId="12">
    <w:abstractNumId w:val="82"/>
  </w:num>
  <w:num w:numId="13">
    <w:abstractNumId w:val="44"/>
  </w:num>
  <w:num w:numId="14">
    <w:abstractNumId w:val="103"/>
  </w:num>
  <w:num w:numId="15">
    <w:abstractNumId w:val="13"/>
  </w:num>
  <w:num w:numId="16">
    <w:abstractNumId w:val="87"/>
  </w:num>
  <w:num w:numId="17">
    <w:abstractNumId w:val="18"/>
  </w:num>
  <w:num w:numId="18">
    <w:abstractNumId w:val="88"/>
  </w:num>
  <w:num w:numId="19">
    <w:abstractNumId w:val="93"/>
  </w:num>
  <w:num w:numId="20">
    <w:abstractNumId w:val="67"/>
  </w:num>
  <w:num w:numId="21">
    <w:abstractNumId w:val="20"/>
  </w:num>
  <w:num w:numId="22">
    <w:abstractNumId w:val="27"/>
  </w:num>
  <w:num w:numId="23">
    <w:abstractNumId w:val="41"/>
  </w:num>
  <w:num w:numId="24">
    <w:abstractNumId w:val="76"/>
  </w:num>
  <w:num w:numId="25">
    <w:abstractNumId w:val="24"/>
  </w:num>
  <w:num w:numId="26">
    <w:abstractNumId w:val="75"/>
  </w:num>
  <w:num w:numId="27">
    <w:abstractNumId w:val="40"/>
  </w:num>
  <w:num w:numId="28">
    <w:abstractNumId w:val="8"/>
  </w:num>
  <w:num w:numId="29">
    <w:abstractNumId w:val="57"/>
  </w:num>
  <w:num w:numId="30">
    <w:abstractNumId w:val="9"/>
  </w:num>
  <w:num w:numId="31">
    <w:abstractNumId w:val="55"/>
  </w:num>
  <w:num w:numId="32">
    <w:abstractNumId w:val="70"/>
  </w:num>
  <w:num w:numId="33">
    <w:abstractNumId w:val="38"/>
  </w:num>
  <w:num w:numId="34">
    <w:abstractNumId w:val="105"/>
  </w:num>
  <w:num w:numId="35">
    <w:abstractNumId w:val="15"/>
  </w:num>
  <w:num w:numId="36">
    <w:abstractNumId w:val="99"/>
  </w:num>
  <w:num w:numId="37">
    <w:abstractNumId w:val="79"/>
  </w:num>
  <w:num w:numId="38">
    <w:abstractNumId w:val="33"/>
  </w:num>
  <w:num w:numId="39">
    <w:abstractNumId w:val="80"/>
  </w:num>
  <w:num w:numId="40">
    <w:abstractNumId w:val="46"/>
  </w:num>
  <w:num w:numId="41">
    <w:abstractNumId w:val="58"/>
  </w:num>
  <w:num w:numId="42">
    <w:abstractNumId w:val="66"/>
  </w:num>
  <w:num w:numId="43">
    <w:abstractNumId w:val="92"/>
  </w:num>
  <w:num w:numId="44">
    <w:abstractNumId w:val="116"/>
  </w:num>
  <w:num w:numId="45">
    <w:abstractNumId w:val="62"/>
  </w:num>
  <w:num w:numId="46">
    <w:abstractNumId w:val="31"/>
  </w:num>
  <w:num w:numId="47">
    <w:abstractNumId w:val="65"/>
  </w:num>
  <w:num w:numId="48">
    <w:abstractNumId w:val="110"/>
  </w:num>
  <w:num w:numId="49">
    <w:abstractNumId w:val="117"/>
  </w:num>
  <w:num w:numId="50">
    <w:abstractNumId w:val="106"/>
  </w:num>
  <w:num w:numId="51">
    <w:abstractNumId w:val="37"/>
  </w:num>
  <w:num w:numId="52">
    <w:abstractNumId w:val="119"/>
  </w:num>
  <w:num w:numId="53">
    <w:abstractNumId w:val="9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4">
    <w:abstractNumId w:val="94"/>
  </w:num>
  <w:num w:numId="55">
    <w:abstractNumId w:val="100"/>
  </w:num>
  <w:num w:numId="56">
    <w:abstractNumId w:val="83"/>
  </w:num>
  <w:num w:numId="57">
    <w:abstractNumId w:val="113"/>
  </w:num>
  <w:num w:numId="58">
    <w:abstractNumId w:val="35"/>
  </w:num>
  <w:num w:numId="59">
    <w:abstractNumId w:val="74"/>
  </w:num>
  <w:num w:numId="60">
    <w:abstractNumId w:val="128"/>
    <w:lvlOverride w:ilvl="0">
      <w:startOverride w:val="1"/>
    </w:lvlOverride>
    <w:lvlOverride w:ilvl="1"/>
    <w:lvlOverride w:ilvl="2"/>
    <w:lvlOverride w:ilvl="3"/>
    <w:lvlOverride w:ilvl="4"/>
    <w:lvlOverride w:ilvl="5"/>
    <w:lvlOverride w:ilvl="6"/>
    <w:lvlOverride w:ilvl="7"/>
    <w:lvlOverride w:ilvl="8"/>
  </w:num>
  <w:num w:numId="61">
    <w:abstractNumId w:val="122"/>
  </w:num>
  <w:num w:numId="62">
    <w:abstractNumId w:val="47"/>
  </w:num>
  <w:num w:numId="63">
    <w:abstractNumId w:val="56"/>
  </w:num>
  <w:num w:numId="64">
    <w:abstractNumId w:val="48"/>
  </w:num>
  <w:num w:numId="65">
    <w:abstractNumId w:val="121"/>
    <w:lvlOverride w:ilvl="0">
      <w:startOverride w:val="1"/>
    </w:lvlOverride>
  </w:num>
  <w:num w:numId="66">
    <w:abstractNumId w:val="25"/>
  </w:num>
  <w:num w:numId="67">
    <w:abstractNumId w:val="112"/>
  </w:num>
  <w:num w:numId="68">
    <w:abstractNumId w:val="61"/>
  </w:num>
  <w:num w:numId="69">
    <w:abstractNumId w:val="22"/>
  </w:num>
  <w:num w:numId="70">
    <w:abstractNumId w:val="60"/>
  </w:num>
  <w:num w:numId="71">
    <w:abstractNumId w:val="26"/>
  </w:num>
  <w:num w:numId="72">
    <w:abstractNumId w:val="64"/>
  </w:num>
  <w:num w:numId="73">
    <w:abstractNumId w:val="95"/>
  </w:num>
  <w:num w:numId="74">
    <w:abstractNumId w:val="108"/>
  </w:num>
  <w:num w:numId="75">
    <w:abstractNumId w:val="125"/>
  </w:num>
  <w:num w:numId="76">
    <w:abstractNumId w:val="49"/>
  </w:num>
  <w:num w:numId="77">
    <w:abstractNumId w:val="43"/>
  </w:num>
  <w:num w:numId="78">
    <w:abstractNumId w:val="29"/>
  </w:num>
  <w:num w:numId="79">
    <w:abstractNumId w:val="51"/>
  </w:num>
  <w:num w:numId="80">
    <w:abstractNumId w:val="109"/>
  </w:num>
  <w:num w:numId="81">
    <w:abstractNumId w:val="73"/>
  </w:num>
  <w:num w:numId="82">
    <w:abstractNumId w:val="81"/>
  </w:num>
  <w:num w:numId="83">
    <w:abstractNumId w:val="53"/>
  </w:num>
  <w:num w:numId="84">
    <w:abstractNumId w:val="54"/>
  </w:num>
  <w:num w:numId="85">
    <w:abstractNumId w:val="63"/>
  </w:num>
  <w:num w:numId="86">
    <w:abstractNumId w:val="50"/>
  </w:num>
  <w:num w:numId="87">
    <w:abstractNumId w:val="85"/>
  </w:num>
  <w:num w:numId="88">
    <w:abstractNumId w:val="23"/>
  </w:num>
  <w:num w:numId="89">
    <w:abstractNumId w:val="72"/>
  </w:num>
  <w:num w:numId="90">
    <w:abstractNumId w:val="104"/>
  </w:num>
  <w:num w:numId="91">
    <w:abstractNumId w:val="111"/>
  </w:num>
  <w:num w:numId="92">
    <w:abstractNumId w:val="115"/>
  </w:num>
  <w:num w:numId="93">
    <w:abstractNumId w:val="114"/>
  </w:num>
  <w:num w:numId="94">
    <w:abstractNumId w:val="14"/>
  </w:num>
  <w:num w:numId="95">
    <w:abstractNumId w:val="118"/>
  </w:num>
  <w:num w:numId="96">
    <w:abstractNumId w:val="126"/>
  </w:num>
  <w:num w:numId="97">
    <w:abstractNumId w:val="124"/>
  </w:num>
  <w:num w:numId="98">
    <w:abstractNumId w:val="42"/>
  </w:num>
  <w:num w:numId="99">
    <w:abstractNumId w:val="107"/>
  </w:num>
  <w:num w:numId="100">
    <w:abstractNumId w:val="12"/>
  </w:num>
  <w:num w:numId="101">
    <w:abstractNumId w:val="123"/>
  </w:num>
  <w:num w:numId="102">
    <w:abstractNumId w:val="11"/>
  </w:num>
  <w:num w:numId="103">
    <w:abstractNumId w:val="39"/>
  </w:num>
  <w:num w:numId="104">
    <w:abstractNumId w:val="71"/>
  </w:num>
  <w:num w:numId="105">
    <w:abstractNumId w:val="52"/>
  </w:num>
  <w:num w:numId="106">
    <w:abstractNumId w:val="16"/>
  </w:num>
  <w:num w:numId="107">
    <w:abstractNumId w:val="98"/>
  </w:num>
  <w:num w:numId="108">
    <w:abstractNumId w:val="127"/>
  </w:num>
  <w:num w:numId="109">
    <w:abstractNumId w:val="30"/>
  </w:num>
  <w:num w:numId="110">
    <w:abstractNumId w:val="19"/>
  </w:num>
  <w:num w:numId="111">
    <w:abstractNumId w:val="84"/>
  </w:num>
  <w:num w:numId="112">
    <w:abstractNumId w:val="45"/>
  </w:num>
  <w:num w:numId="113">
    <w:abstractNumId w:val="10"/>
  </w:num>
  <w:num w:numId="114">
    <w:abstractNumId w:val="96"/>
  </w:num>
  <w:num w:numId="115">
    <w:abstractNumId w:val="36"/>
  </w:num>
  <w:num w:numId="116">
    <w:abstractNumId w:val="91"/>
  </w:num>
  <w:num w:numId="117">
    <w:abstractNumId w:val="17"/>
  </w:num>
  <w:num w:numId="118">
    <w:abstractNumId w:val="97"/>
  </w:num>
  <w:num w:numId="119">
    <w:abstractNumId w:val="21"/>
  </w:num>
  <w:num w:numId="120">
    <w:abstractNumId w:val="120"/>
  </w:num>
  <w:num w:numId="121">
    <w:abstractNumId w:val="68"/>
  </w:num>
  <w:numIdMacAtCleanup w:val="1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hideSpellingErrors/>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2"/>
  </w:compat>
  <w:rsids>
    <w:rsidRoot w:val="0024425E"/>
    <w:rsid w:val="00011473"/>
    <w:rsid w:val="00016A3E"/>
    <w:rsid w:val="00023B0A"/>
    <w:rsid w:val="00036C7B"/>
    <w:rsid w:val="00051DF8"/>
    <w:rsid w:val="000524CF"/>
    <w:rsid w:val="00052D9D"/>
    <w:rsid w:val="0005788A"/>
    <w:rsid w:val="0006217A"/>
    <w:rsid w:val="0006348D"/>
    <w:rsid w:val="00066D55"/>
    <w:rsid w:val="00074D1A"/>
    <w:rsid w:val="000819D6"/>
    <w:rsid w:val="000A0D32"/>
    <w:rsid w:val="000A112D"/>
    <w:rsid w:val="000A7193"/>
    <w:rsid w:val="000B1378"/>
    <w:rsid w:val="000B3D32"/>
    <w:rsid w:val="000B4BB5"/>
    <w:rsid w:val="000B5196"/>
    <w:rsid w:val="000C352A"/>
    <w:rsid w:val="000C3592"/>
    <w:rsid w:val="000C6672"/>
    <w:rsid w:val="000E2DA0"/>
    <w:rsid w:val="000E7EA5"/>
    <w:rsid w:val="000F1093"/>
    <w:rsid w:val="000F2FD6"/>
    <w:rsid w:val="000F7B0F"/>
    <w:rsid w:val="0010585D"/>
    <w:rsid w:val="00106E9B"/>
    <w:rsid w:val="00111EC2"/>
    <w:rsid w:val="001126F1"/>
    <w:rsid w:val="0011643D"/>
    <w:rsid w:val="00127C8A"/>
    <w:rsid w:val="00133A29"/>
    <w:rsid w:val="00133B31"/>
    <w:rsid w:val="00141810"/>
    <w:rsid w:val="0015420A"/>
    <w:rsid w:val="00155A60"/>
    <w:rsid w:val="001638BD"/>
    <w:rsid w:val="001647C3"/>
    <w:rsid w:val="00174BEA"/>
    <w:rsid w:val="001761E2"/>
    <w:rsid w:val="00177E30"/>
    <w:rsid w:val="00190D39"/>
    <w:rsid w:val="00191C99"/>
    <w:rsid w:val="001A024A"/>
    <w:rsid w:val="001A4EB1"/>
    <w:rsid w:val="001B6021"/>
    <w:rsid w:val="001B6814"/>
    <w:rsid w:val="001C5557"/>
    <w:rsid w:val="001C6A4D"/>
    <w:rsid w:val="001D6217"/>
    <w:rsid w:val="001E2015"/>
    <w:rsid w:val="001F623D"/>
    <w:rsid w:val="00216BC6"/>
    <w:rsid w:val="00222716"/>
    <w:rsid w:val="002244EE"/>
    <w:rsid w:val="002357EF"/>
    <w:rsid w:val="002431A4"/>
    <w:rsid w:val="0024425E"/>
    <w:rsid w:val="002450B9"/>
    <w:rsid w:val="00246147"/>
    <w:rsid w:val="00251FC7"/>
    <w:rsid w:val="002536C5"/>
    <w:rsid w:val="00271B5E"/>
    <w:rsid w:val="00272E44"/>
    <w:rsid w:val="00274951"/>
    <w:rsid w:val="00277AAF"/>
    <w:rsid w:val="00280604"/>
    <w:rsid w:val="00282F3F"/>
    <w:rsid w:val="0029555D"/>
    <w:rsid w:val="002964B7"/>
    <w:rsid w:val="002C562E"/>
    <w:rsid w:val="002D05D3"/>
    <w:rsid w:val="00302ED4"/>
    <w:rsid w:val="003122DD"/>
    <w:rsid w:val="00320FFE"/>
    <w:rsid w:val="00322568"/>
    <w:rsid w:val="00322E96"/>
    <w:rsid w:val="00325CF0"/>
    <w:rsid w:val="00327B0B"/>
    <w:rsid w:val="0033124B"/>
    <w:rsid w:val="00345EA1"/>
    <w:rsid w:val="00352359"/>
    <w:rsid w:val="00362FCF"/>
    <w:rsid w:val="0037668A"/>
    <w:rsid w:val="00380C55"/>
    <w:rsid w:val="003B7B9E"/>
    <w:rsid w:val="003C194D"/>
    <w:rsid w:val="003C2D64"/>
    <w:rsid w:val="003C3675"/>
    <w:rsid w:val="003C68BB"/>
    <w:rsid w:val="003C7E72"/>
    <w:rsid w:val="003E3415"/>
    <w:rsid w:val="003F0FDC"/>
    <w:rsid w:val="003F3AA5"/>
    <w:rsid w:val="00403EA6"/>
    <w:rsid w:val="004146E2"/>
    <w:rsid w:val="0042171B"/>
    <w:rsid w:val="00427FE5"/>
    <w:rsid w:val="004365A8"/>
    <w:rsid w:val="004417BC"/>
    <w:rsid w:val="00445AED"/>
    <w:rsid w:val="0045152A"/>
    <w:rsid w:val="00463726"/>
    <w:rsid w:val="00463CF4"/>
    <w:rsid w:val="004721A8"/>
    <w:rsid w:val="00491B1D"/>
    <w:rsid w:val="004933D8"/>
    <w:rsid w:val="00495AF8"/>
    <w:rsid w:val="00497C4A"/>
    <w:rsid w:val="004A5467"/>
    <w:rsid w:val="004B5763"/>
    <w:rsid w:val="004B5E51"/>
    <w:rsid w:val="004D12B2"/>
    <w:rsid w:val="004D51CA"/>
    <w:rsid w:val="004E28D4"/>
    <w:rsid w:val="004E34B9"/>
    <w:rsid w:val="004F13B3"/>
    <w:rsid w:val="00501969"/>
    <w:rsid w:val="00524154"/>
    <w:rsid w:val="00551260"/>
    <w:rsid w:val="0057542B"/>
    <w:rsid w:val="00582211"/>
    <w:rsid w:val="00584367"/>
    <w:rsid w:val="00595B10"/>
    <w:rsid w:val="00596D75"/>
    <w:rsid w:val="005B5959"/>
    <w:rsid w:val="005C0939"/>
    <w:rsid w:val="005C0D98"/>
    <w:rsid w:val="005C7D92"/>
    <w:rsid w:val="005D0B7F"/>
    <w:rsid w:val="005D7C9F"/>
    <w:rsid w:val="005F04B4"/>
    <w:rsid w:val="005F68FE"/>
    <w:rsid w:val="00600A94"/>
    <w:rsid w:val="00605966"/>
    <w:rsid w:val="00607001"/>
    <w:rsid w:val="006110BF"/>
    <w:rsid w:val="00611B89"/>
    <w:rsid w:val="00623D1B"/>
    <w:rsid w:val="00624858"/>
    <w:rsid w:val="00625817"/>
    <w:rsid w:val="006301E7"/>
    <w:rsid w:val="006343CF"/>
    <w:rsid w:val="00637226"/>
    <w:rsid w:val="006454F2"/>
    <w:rsid w:val="006523E5"/>
    <w:rsid w:val="0065673E"/>
    <w:rsid w:val="0066542D"/>
    <w:rsid w:val="00666C75"/>
    <w:rsid w:val="00671275"/>
    <w:rsid w:val="0067422E"/>
    <w:rsid w:val="006766B8"/>
    <w:rsid w:val="00680282"/>
    <w:rsid w:val="006802B7"/>
    <w:rsid w:val="00682C1E"/>
    <w:rsid w:val="006836B7"/>
    <w:rsid w:val="006933F5"/>
    <w:rsid w:val="00696E4B"/>
    <w:rsid w:val="006A321E"/>
    <w:rsid w:val="006B0B88"/>
    <w:rsid w:val="006B1316"/>
    <w:rsid w:val="006B76DB"/>
    <w:rsid w:val="006C4D70"/>
    <w:rsid w:val="006E1508"/>
    <w:rsid w:val="006E1D60"/>
    <w:rsid w:val="006E2499"/>
    <w:rsid w:val="006F48F3"/>
    <w:rsid w:val="00700483"/>
    <w:rsid w:val="007041C9"/>
    <w:rsid w:val="00710254"/>
    <w:rsid w:val="00716255"/>
    <w:rsid w:val="00722D83"/>
    <w:rsid w:val="00723DC6"/>
    <w:rsid w:val="00725B7C"/>
    <w:rsid w:val="00744911"/>
    <w:rsid w:val="00755BE4"/>
    <w:rsid w:val="0075707D"/>
    <w:rsid w:val="00760A70"/>
    <w:rsid w:val="0076192E"/>
    <w:rsid w:val="00771D6E"/>
    <w:rsid w:val="0078416C"/>
    <w:rsid w:val="00785C22"/>
    <w:rsid w:val="00795FDF"/>
    <w:rsid w:val="007A408D"/>
    <w:rsid w:val="007A6B9B"/>
    <w:rsid w:val="007B26F8"/>
    <w:rsid w:val="007D184C"/>
    <w:rsid w:val="007F0A0D"/>
    <w:rsid w:val="007F3015"/>
    <w:rsid w:val="00802145"/>
    <w:rsid w:val="0081567E"/>
    <w:rsid w:val="00815717"/>
    <w:rsid w:val="00820632"/>
    <w:rsid w:val="008218D5"/>
    <w:rsid w:val="00830FBD"/>
    <w:rsid w:val="0083193E"/>
    <w:rsid w:val="00841A6D"/>
    <w:rsid w:val="00853592"/>
    <w:rsid w:val="00856988"/>
    <w:rsid w:val="008618AB"/>
    <w:rsid w:val="00867608"/>
    <w:rsid w:val="00897513"/>
    <w:rsid w:val="008A1E96"/>
    <w:rsid w:val="008A5A13"/>
    <w:rsid w:val="008B3D34"/>
    <w:rsid w:val="008C6731"/>
    <w:rsid w:val="008D557C"/>
    <w:rsid w:val="008E08BC"/>
    <w:rsid w:val="008E4CFC"/>
    <w:rsid w:val="008F436D"/>
    <w:rsid w:val="00902EC0"/>
    <w:rsid w:val="00906928"/>
    <w:rsid w:val="00913847"/>
    <w:rsid w:val="0091723C"/>
    <w:rsid w:val="00917601"/>
    <w:rsid w:val="00933B34"/>
    <w:rsid w:val="009346D3"/>
    <w:rsid w:val="00946986"/>
    <w:rsid w:val="00963713"/>
    <w:rsid w:val="00963DA8"/>
    <w:rsid w:val="009704B9"/>
    <w:rsid w:val="00980DA7"/>
    <w:rsid w:val="0098169F"/>
    <w:rsid w:val="009B7A62"/>
    <w:rsid w:val="009C1CCE"/>
    <w:rsid w:val="009D3795"/>
    <w:rsid w:val="009E66B2"/>
    <w:rsid w:val="009E736C"/>
    <w:rsid w:val="00A00326"/>
    <w:rsid w:val="00A07863"/>
    <w:rsid w:val="00A1455E"/>
    <w:rsid w:val="00A17407"/>
    <w:rsid w:val="00A213CC"/>
    <w:rsid w:val="00A21A75"/>
    <w:rsid w:val="00A35BE7"/>
    <w:rsid w:val="00A5640C"/>
    <w:rsid w:val="00A571B3"/>
    <w:rsid w:val="00A75EFA"/>
    <w:rsid w:val="00A767A9"/>
    <w:rsid w:val="00A80712"/>
    <w:rsid w:val="00A872CE"/>
    <w:rsid w:val="00AA1CDB"/>
    <w:rsid w:val="00AA3625"/>
    <w:rsid w:val="00AA3B9C"/>
    <w:rsid w:val="00AB25E4"/>
    <w:rsid w:val="00AB6E9C"/>
    <w:rsid w:val="00AC36CB"/>
    <w:rsid w:val="00AC3893"/>
    <w:rsid w:val="00AD2BAA"/>
    <w:rsid w:val="00AD487E"/>
    <w:rsid w:val="00AE0F57"/>
    <w:rsid w:val="00B06977"/>
    <w:rsid w:val="00B13C0F"/>
    <w:rsid w:val="00B1410C"/>
    <w:rsid w:val="00B24E66"/>
    <w:rsid w:val="00B3182E"/>
    <w:rsid w:val="00B40B62"/>
    <w:rsid w:val="00B528AE"/>
    <w:rsid w:val="00B64072"/>
    <w:rsid w:val="00B64E2C"/>
    <w:rsid w:val="00B7046D"/>
    <w:rsid w:val="00B704D1"/>
    <w:rsid w:val="00B75BB4"/>
    <w:rsid w:val="00B76415"/>
    <w:rsid w:val="00B77CCF"/>
    <w:rsid w:val="00BA61F0"/>
    <w:rsid w:val="00BB44BF"/>
    <w:rsid w:val="00BC2191"/>
    <w:rsid w:val="00BD13A1"/>
    <w:rsid w:val="00BD3A97"/>
    <w:rsid w:val="00BF39BA"/>
    <w:rsid w:val="00BF695F"/>
    <w:rsid w:val="00C006FA"/>
    <w:rsid w:val="00C042DD"/>
    <w:rsid w:val="00C05173"/>
    <w:rsid w:val="00C2090A"/>
    <w:rsid w:val="00C229AC"/>
    <w:rsid w:val="00C356C3"/>
    <w:rsid w:val="00C439E5"/>
    <w:rsid w:val="00C47908"/>
    <w:rsid w:val="00C667CE"/>
    <w:rsid w:val="00C66852"/>
    <w:rsid w:val="00C67B82"/>
    <w:rsid w:val="00C77B55"/>
    <w:rsid w:val="00C80853"/>
    <w:rsid w:val="00C811D3"/>
    <w:rsid w:val="00C913EC"/>
    <w:rsid w:val="00C95700"/>
    <w:rsid w:val="00CA403A"/>
    <w:rsid w:val="00CA7934"/>
    <w:rsid w:val="00CB1622"/>
    <w:rsid w:val="00CB1889"/>
    <w:rsid w:val="00CB5E13"/>
    <w:rsid w:val="00CC1531"/>
    <w:rsid w:val="00CD5308"/>
    <w:rsid w:val="00CE48EA"/>
    <w:rsid w:val="00CF13CF"/>
    <w:rsid w:val="00CF1F12"/>
    <w:rsid w:val="00CF5DD2"/>
    <w:rsid w:val="00D0517C"/>
    <w:rsid w:val="00D517BE"/>
    <w:rsid w:val="00D60C53"/>
    <w:rsid w:val="00D67C71"/>
    <w:rsid w:val="00D93930"/>
    <w:rsid w:val="00D964DC"/>
    <w:rsid w:val="00DA015A"/>
    <w:rsid w:val="00DB0BAF"/>
    <w:rsid w:val="00DB53F6"/>
    <w:rsid w:val="00DC4C05"/>
    <w:rsid w:val="00DC5100"/>
    <w:rsid w:val="00DD0B14"/>
    <w:rsid w:val="00DD4968"/>
    <w:rsid w:val="00DE6FC8"/>
    <w:rsid w:val="00DF0D92"/>
    <w:rsid w:val="00E024B2"/>
    <w:rsid w:val="00E10966"/>
    <w:rsid w:val="00E1106C"/>
    <w:rsid w:val="00E2269D"/>
    <w:rsid w:val="00E2708F"/>
    <w:rsid w:val="00E278D5"/>
    <w:rsid w:val="00E607C1"/>
    <w:rsid w:val="00E607F9"/>
    <w:rsid w:val="00E64561"/>
    <w:rsid w:val="00E72E0D"/>
    <w:rsid w:val="00E86DDC"/>
    <w:rsid w:val="00E871C4"/>
    <w:rsid w:val="00EA0291"/>
    <w:rsid w:val="00EB100F"/>
    <w:rsid w:val="00ED0606"/>
    <w:rsid w:val="00F00742"/>
    <w:rsid w:val="00F12798"/>
    <w:rsid w:val="00F15E50"/>
    <w:rsid w:val="00F23ECD"/>
    <w:rsid w:val="00F44AE5"/>
    <w:rsid w:val="00F44E11"/>
    <w:rsid w:val="00F45331"/>
    <w:rsid w:val="00F52DE1"/>
    <w:rsid w:val="00F74721"/>
    <w:rsid w:val="00F771C3"/>
    <w:rsid w:val="00F93E45"/>
    <w:rsid w:val="00F97B11"/>
    <w:rsid w:val="00FA1B8A"/>
    <w:rsid w:val="00FB1419"/>
    <w:rsid w:val="00FB7B09"/>
    <w:rsid w:val="00FC675D"/>
    <w:rsid w:val="00FC7E5E"/>
    <w:rsid w:val="00FE40DB"/>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DBBF5273-B58D-4160-9B26-0E759FDA54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24425E"/>
    <w:rPr>
      <w:rFonts w:eastAsiaTheme="minorEastAsia"/>
      <w:lang w:eastAsia="ru-RU"/>
    </w:rPr>
  </w:style>
  <w:style w:type="paragraph" w:styleId="Balk1">
    <w:name w:val="heading 1"/>
    <w:basedOn w:val="Normal"/>
    <w:next w:val="Normal"/>
    <w:link w:val="Balk1Char"/>
    <w:uiPriority w:val="9"/>
    <w:qFormat/>
    <w:rsid w:val="006802B7"/>
    <w:pPr>
      <w:keepNext/>
      <w:keepLines/>
      <w:spacing w:before="480" w:after="0" w:line="240" w:lineRule="auto"/>
      <w:outlineLvl w:val="0"/>
    </w:pPr>
    <w:rPr>
      <w:rFonts w:asciiTheme="majorHAnsi" w:eastAsiaTheme="majorEastAsia" w:hAnsiTheme="majorHAnsi" w:cstheme="majorBidi"/>
      <w:b/>
      <w:bCs/>
      <w:color w:val="365F91" w:themeColor="accent1" w:themeShade="BF"/>
      <w:sz w:val="28"/>
      <w:szCs w:val="28"/>
    </w:rPr>
  </w:style>
  <w:style w:type="paragraph" w:styleId="Balk2">
    <w:name w:val="heading 2"/>
    <w:basedOn w:val="Normal"/>
    <w:link w:val="Balk2Char"/>
    <w:qFormat/>
    <w:rsid w:val="00B3182E"/>
    <w:pPr>
      <w:spacing w:after="180" w:line="240" w:lineRule="auto"/>
      <w:outlineLvl w:val="1"/>
    </w:pPr>
    <w:rPr>
      <w:rFonts w:ascii="Times New Roman" w:eastAsia="Times New Roman" w:hAnsi="Times New Roman" w:cs="Times New Roman"/>
      <w:b/>
      <w:bCs/>
      <w:sz w:val="31"/>
      <w:szCs w:val="31"/>
    </w:rPr>
  </w:style>
  <w:style w:type="paragraph" w:styleId="Balk3">
    <w:name w:val="heading 3"/>
    <w:aliases w:val="оглавление"/>
    <w:basedOn w:val="Normal"/>
    <w:next w:val="Normal"/>
    <w:link w:val="Balk3Char"/>
    <w:uiPriority w:val="9"/>
    <w:unhideWhenUsed/>
    <w:qFormat/>
    <w:rsid w:val="00F771C3"/>
    <w:pPr>
      <w:keepNext/>
      <w:keepLines/>
      <w:widowControl w:val="0"/>
      <w:spacing w:before="200" w:after="0" w:line="260" w:lineRule="exact"/>
      <w:outlineLvl w:val="2"/>
    </w:pPr>
    <w:rPr>
      <w:rFonts w:asciiTheme="majorHAnsi" w:eastAsiaTheme="majorEastAsia" w:hAnsiTheme="majorHAnsi" w:cstheme="majorBidi"/>
      <w:b/>
      <w:bCs/>
      <w:color w:val="4F81BD" w:themeColor="accent1"/>
      <w:szCs w:val="24"/>
      <w:lang w:val="en-GB" w:eastAsia="en-US"/>
    </w:rPr>
  </w:style>
  <w:style w:type="paragraph" w:styleId="Balk9">
    <w:name w:val="heading 9"/>
    <w:basedOn w:val="Normal"/>
    <w:next w:val="Normal"/>
    <w:link w:val="Balk9Char"/>
    <w:uiPriority w:val="9"/>
    <w:semiHidden/>
    <w:unhideWhenUsed/>
    <w:qFormat/>
    <w:rsid w:val="00853592"/>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NormalWeb">
    <w:name w:val="Normal (Web)"/>
    <w:aliases w:val="Обычный (Web),Знак Знак,Знак Знак6,Знак, Знак, Знак Знак,Обычный (веб) Знак1,Обычный (веб) Знак Знак,Знак4,Знак Знак1 Знак,Знак Знак Знак Знак,Знак Знак1 Знак Знак,Обычный (веб) Знак Знак Знак Знак,Знак Знак Знак Знак Зн,Знак4 Знак Знак"/>
    <w:basedOn w:val="Normal"/>
    <w:link w:val="NormalWebChar"/>
    <w:uiPriority w:val="99"/>
    <w:qFormat/>
    <w:rsid w:val="0024425E"/>
    <w:pPr>
      <w:spacing w:before="100" w:beforeAutospacing="1" w:after="100" w:afterAutospacing="1" w:line="240" w:lineRule="auto"/>
    </w:pPr>
    <w:rPr>
      <w:rFonts w:ascii="Times New Roman" w:eastAsia="Times New Roman" w:hAnsi="Times New Roman" w:cs="Times New Roman"/>
      <w:sz w:val="24"/>
      <w:szCs w:val="24"/>
    </w:rPr>
  </w:style>
  <w:style w:type="paragraph" w:styleId="ListeParagraf">
    <w:name w:val="List Paragraph"/>
    <w:basedOn w:val="Normal"/>
    <w:link w:val="ListeParagrafChar"/>
    <w:uiPriority w:val="34"/>
    <w:qFormat/>
    <w:rsid w:val="0024425E"/>
    <w:pPr>
      <w:ind w:left="720"/>
      <w:contextualSpacing/>
    </w:pPr>
  </w:style>
  <w:style w:type="table" w:styleId="TabloKlavuzu">
    <w:name w:val="Table Grid"/>
    <w:basedOn w:val="NormalTablo"/>
    <w:uiPriority w:val="59"/>
    <w:rsid w:val="0024425E"/>
    <w:pPr>
      <w:spacing w:after="0" w:line="240" w:lineRule="auto"/>
    </w:pPr>
    <w:rPr>
      <w:rFonts w:ascii="Times New Roman" w:eastAsia="Times New Roman" w:hAnsi="Times New Roman"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ListeParagrafChar">
    <w:name w:val="Liste Paragraf Char"/>
    <w:link w:val="ListeParagraf"/>
    <w:uiPriority w:val="99"/>
    <w:locked/>
    <w:rsid w:val="0024425E"/>
    <w:rPr>
      <w:rFonts w:eastAsiaTheme="minorEastAsia"/>
      <w:lang w:eastAsia="ru-RU"/>
    </w:rPr>
  </w:style>
  <w:style w:type="character" w:styleId="Gl">
    <w:name w:val="Strong"/>
    <w:basedOn w:val="VarsaylanParagrafYazTipi"/>
    <w:qFormat/>
    <w:rsid w:val="0024425E"/>
    <w:rPr>
      <w:b/>
      <w:bCs/>
    </w:rPr>
  </w:style>
  <w:style w:type="character" w:customStyle="1" w:styleId="apple-converted-space">
    <w:name w:val="apple-converted-space"/>
    <w:basedOn w:val="VarsaylanParagrafYazTipi"/>
    <w:rsid w:val="0024425E"/>
  </w:style>
  <w:style w:type="paragraph" w:customStyle="1" w:styleId="1">
    <w:name w:val="Абзац списка1"/>
    <w:basedOn w:val="Normal"/>
    <w:link w:val="ListParagraphChar"/>
    <w:qFormat/>
    <w:rsid w:val="0024425E"/>
    <w:pPr>
      <w:ind w:left="720"/>
    </w:pPr>
    <w:rPr>
      <w:rFonts w:ascii="Calibri" w:eastAsia="Times New Roman" w:hAnsi="Calibri" w:cs="Times New Roman"/>
    </w:rPr>
  </w:style>
  <w:style w:type="paragraph" w:styleId="BalonMetni">
    <w:name w:val="Balloon Text"/>
    <w:basedOn w:val="Normal"/>
    <w:link w:val="BalonMetniChar"/>
    <w:uiPriority w:val="99"/>
    <w:unhideWhenUsed/>
    <w:rsid w:val="0024425E"/>
    <w:pPr>
      <w:spacing w:after="0" w:line="240" w:lineRule="auto"/>
    </w:pPr>
    <w:rPr>
      <w:rFonts w:ascii="Tahoma" w:hAnsi="Tahoma" w:cs="Tahoma"/>
      <w:sz w:val="16"/>
      <w:szCs w:val="16"/>
    </w:rPr>
  </w:style>
  <w:style w:type="character" w:customStyle="1" w:styleId="BalonMetniChar">
    <w:name w:val="Balon Metni Char"/>
    <w:basedOn w:val="VarsaylanParagrafYazTipi"/>
    <w:link w:val="BalonMetni"/>
    <w:uiPriority w:val="99"/>
    <w:rsid w:val="0024425E"/>
    <w:rPr>
      <w:rFonts w:ascii="Tahoma" w:eastAsiaTheme="minorEastAsia" w:hAnsi="Tahoma" w:cs="Tahoma"/>
      <w:sz w:val="16"/>
      <w:szCs w:val="16"/>
      <w:lang w:eastAsia="ru-RU"/>
    </w:rPr>
  </w:style>
  <w:style w:type="paragraph" w:customStyle="1" w:styleId="AssignmentTemplate">
    <w:name w:val="AssignmentTemplate"/>
    <w:basedOn w:val="Balk9"/>
    <w:next w:val="NormalWeb"/>
    <w:qFormat/>
    <w:rsid w:val="00853592"/>
    <w:pPr>
      <w:keepNext w:val="0"/>
      <w:keepLines w:val="0"/>
      <w:spacing w:before="240" w:after="60" w:line="240" w:lineRule="auto"/>
    </w:pPr>
    <w:rPr>
      <w:rFonts w:ascii="Arial" w:eastAsia="Times New Roman" w:hAnsi="Arial" w:cs="Arial"/>
      <w:b/>
      <w:bCs/>
      <w:i w:val="0"/>
      <w:iCs w:val="0"/>
      <w:color w:val="auto"/>
      <w:lang w:val="en-GB" w:eastAsia="en-US"/>
    </w:rPr>
  </w:style>
  <w:style w:type="character" w:customStyle="1" w:styleId="Balk9Char">
    <w:name w:val="Başlık 9 Char"/>
    <w:basedOn w:val="VarsaylanParagrafYazTipi"/>
    <w:link w:val="Balk9"/>
    <w:uiPriority w:val="9"/>
    <w:semiHidden/>
    <w:rsid w:val="00853592"/>
    <w:rPr>
      <w:rFonts w:asciiTheme="majorHAnsi" w:eastAsiaTheme="majorEastAsia" w:hAnsiTheme="majorHAnsi" w:cstheme="majorBidi"/>
      <w:i/>
      <w:iCs/>
      <w:color w:val="404040" w:themeColor="text1" w:themeTint="BF"/>
      <w:sz w:val="20"/>
      <w:szCs w:val="20"/>
      <w:lang w:eastAsia="ru-RU"/>
    </w:rPr>
  </w:style>
  <w:style w:type="character" w:customStyle="1" w:styleId="c0">
    <w:name w:val="c0"/>
    <w:basedOn w:val="VarsaylanParagrafYazTipi"/>
    <w:rsid w:val="00A07863"/>
  </w:style>
  <w:style w:type="paragraph" w:customStyle="1" w:styleId="Default">
    <w:name w:val="Default"/>
    <w:link w:val="DefaultChar"/>
    <w:qFormat/>
    <w:rsid w:val="00A07863"/>
    <w:pPr>
      <w:autoSpaceDE w:val="0"/>
      <w:autoSpaceDN w:val="0"/>
      <w:adjustRightInd w:val="0"/>
      <w:spacing w:after="0" w:line="240" w:lineRule="auto"/>
    </w:pPr>
    <w:rPr>
      <w:rFonts w:ascii="Times New Roman" w:hAnsi="Times New Roman" w:cs="Times New Roman"/>
      <w:color w:val="000000"/>
      <w:sz w:val="24"/>
      <w:szCs w:val="24"/>
    </w:rPr>
  </w:style>
  <w:style w:type="paragraph" w:styleId="AralkYok">
    <w:name w:val="No Spacing"/>
    <w:link w:val="AralkYokChar"/>
    <w:uiPriority w:val="1"/>
    <w:qFormat/>
    <w:rsid w:val="00A07863"/>
    <w:pPr>
      <w:spacing w:after="0" w:line="240" w:lineRule="auto"/>
    </w:pPr>
  </w:style>
  <w:style w:type="character" w:customStyle="1" w:styleId="AralkYokChar">
    <w:name w:val="Aralık Yok Char"/>
    <w:link w:val="AralkYok"/>
    <w:uiPriority w:val="1"/>
    <w:rsid w:val="00A07863"/>
  </w:style>
  <w:style w:type="paragraph" w:customStyle="1" w:styleId="10">
    <w:name w:val="Без интервала1"/>
    <w:qFormat/>
    <w:rsid w:val="00427FE5"/>
    <w:pPr>
      <w:spacing w:after="0" w:line="240" w:lineRule="auto"/>
    </w:pPr>
    <w:rPr>
      <w:rFonts w:ascii="Calibri" w:eastAsia="Times New Roman" w:hAnsi="Calibri" w:cs="Times New Roman"/>
    </w:rPr>
  </w:style>
  <w:style w:type="character" w:customStyle="1" w:styleId="NormalWebChar">
    <w:name w:val="Normal (Web) Char"/>
    <w:aliases w:val="Обычный (Web) Char,Знак Знак Char,Знак Знак6 Char,Знак Char, Знак Char, Знак Знак Char,Обычный (веб) Знак1 Char,Обычный (веб) Знак Знак Char,Знак4 Char,Знак Знак1 Знак Char,Знак Знак Знак Знак Char,Знак Знак1 Знак Знак Char"/>
    <w:basedOn w:val="VarsaylanParagrafYazTipi"/>
    <w:link w:val="NormalWeb"/>
    <w:uiPriority w:val="99"/>
    <w:rsid w:val="00427FE5"/>
    <w:rPr>
      <w:rFonts w:ascii="Times New Roman" w:eastAsia="Times New Roman" w:hAnsi="Times New Roman" w:cs="Times New Roman"/>
      <w:sz w:val="24"/>
      <w:szCs w:val="24"/>
      <w:lang w:eastAsia="ru-RU"/>
    </w:rPr>
  </w:style>
  <w:style w:type="character" w:customStyle="1" w:styleId="3">
    <w:name w:val="Основной текст (3)_"/>
    <w:basedOn w:val="VarsaylanParagrafYazTipi"/>
    <w:link w:val="30"/>
    <w:rsid w:val="005C0939"/>
    <w:rPr>
      <w:rFonts w:ascii="Bookman Old Style" w:eastAsia="Bookman Old Style" w:hAnsi="Bookman Old Style" w:cs="Bookman Old Style"/>
      <w:sz w:val="17"/>
      <w:szCs w:val="17"/>
      <w:shd w:val="clear" w:color="auto" w:fill="FFFFFF"/>
    </w:rPr>
  </w:style>
  <w:style w:type="paragraph" w:customStyle="1" w:styleId="30">
    <w:name w:val="Основной текст (3)"/>
    <w:basedOn w:val="Normal"/>
    <w:link w:val="3"/>
    <w:qFormat/>
    <w:rsid w:val="005C0939"/>
    <w:pPr>
      <w:shd w:val="clear" w:color="auto" w:fill="FFFFFF"/>
      <w:spacing w:before="120" w:after="120" w:line="230" w:lineRule="exact"/>
      <w:jc w:val="both"/>
    </w:pPr>
    <w:rPr>
      <w:rFonts w:ascii="Bookman Old Style" w:eastAsia="Bookman Old Style" w:hAnsi="Bookman Old Style" w:cs="Bookman Old Style"/>
      <w:sz w:val="17"/>
      <w:szCs w:val="17"/>
      <w:lang w:eastAsia="en-US"/>
    </w:rPr>
  </w:style>
  <w:style w:type="character" w:styleId="Vurgu">
    <w:name w:val="Emphasis"/>
    <w:basedOn w:val="VarsaylanParagrafYazTipi"/>
    <w:uiPriority w:val="20"/>
    <w:qFormat/>
    <w:rsid w:val="005D7C9F"/>
    <w:rPr>
      <w:i/>
      <w:iCs/>
    </w:rPr>
  </w:style>
  <w:style w:type="character" w:customStyle="1" w:styleId="Balk2Char">
    <w:name w:val="Başlık 2 Char"/>
    <w:basedOn w:val="VarsaylanParagrafYazTipi"/>
    <w:link w:val="Balk2"/>
    <w:rsid w:val="00B3182E"/>
    <w:rPr>
      <w:rFonts w:ascii="Times New Roman" w:eastAsia="Times New Roman" w:hAnsi="Times New Roman" w:cs="Times New Roman"/>
      <w:b/>
      <w:bCs/>
      <w:sz w:val="31"/>
      <w:szCs w:val="31"/>
      <w:lang w:eastAsia="ru-RU"/>
    </w:rPr>
  </w:style>
  <w:style w:type="character" w:customStyle="1" w:styleId="ListParagraphChar">
    <w:name w:val="List Paragraph Char"/>
    <w:link w:val="1"/>
    <w:locked/>
    <w:rsid w:val="00B3182E"/>
    <w:rPr>
      <w:rFonts w:ascii="Calibri" w:eastAsia="Times New Roman" w:hAnsi="Calibri" w:cs="Times New Roman"/>
      <w:lang w:eastAsia="ru-RU"/>
    </w:rPr>
  </w:style>
  <w:style w:type="character" w:customStyle="1" w:styleId="gxst-emph">
    <w:name w:val="gxst-emph"/>
    <w:basedOn w:val="VarsaylanParagrafYazTipi"/>
    <w:rsid w:val="0033124B"/>
  </w:style>
  <w:style w:type="paragraph" w:customStyle="1" w:styleId="Textbody">
    <w:name w:val="Text body"/>
    <w:basedOn w:val="Normal"/>
    <w:rsid w:val="00EA0291"/>
    <w:pPr>
      <w:widowControl w:val="0"/>
      <w:suppressAutoHyphens/>
      <w:autoSpaceDN w:val="0"/>
      <w:spacing w:after="120" w:line="240" w:lineRule="auto"/>
      <w:textAlignment w:val="baseline"/>
    </w:pPr>
    <w:rPr>
      <w:rFonts w:ascii="Times New Roman" w:eastAsia="Arial" w:hAnsi="Times New Roman" w:cs="Tahoma"/>
      <w:kern w:val="3"/>
      <w:sz w:val="24"/>
      <w:szCs w:val="24"/>
    </w:rPr>
  </w:style>
  <w:style w:type="character" w:customStyle="1" w:styleId="c3">
    <w:name w:val="c3"/>
    <w:basedOn w:val="VarsaylanParagrafYazTipi"/>
    <w:rsid w:val="00666C75"/>
  </w:style>
  <w:style w:type="paragraph" w:customStyle="1" w:styleId="Style462">
    <w:name w:val="Style462"/>
    <w:basedOn w:val="Normal"/>
    <w:rsid w:val="00666C75"/>
    <w:pPr>
      <w:widowControl w:val="0"/>
      <w:autoSpaceDE w:val="0"/>
      <w:autoSpaceDN w:val="0"/>
      <w:adjustRightInd w:val="0"/>
      <w:spacing w:after="0" w:line="242" w:lineRule="exact"/>
      <w:ind w:hanging="464"/>
    </w:pPr>
    <w:rPr>
      <w:rFonts w:ascii="Century Schoolbook" w:eastAsia="Times New Roman" w:hAnsi="Century Schoolbook" w:cs="Times New Roman"/>
      <w:sz w:val="24"/>
      <w:szCs w:val="24"/>
    </w:rPr>
  </w:style>
  <w:style w:type="character" w:customStyle="1" w:styleId="FontStyle558">
    <w:name w:val="Font Style558"/>
    <w:basedOn w:val="VarsaylanParagrafYazTipi"/>
    <w:rsid w:val="00666C75"/>
    <w:rPr>
      <w:rFonts w:ascii="Arial" w:hAnsi="Arial" w:cs="Arial"/>
      <w:sz w:val="20"/>
      <w:szCs w:val="20"/>
    </w:rPr>
  </w:style>
  <w:style w:type="character" w:customStyle="1" w:styleId="FontStyle74">
    <w:name w:val="Font Style74"/>
    <w:basedOn w:val="VarsaylanParagrafYazTipi"/>
    <w:rsid w:val="00666C75"/>
    <w:rPr>
      <w:rFonts w:ascii="Arial" w:hAnsi="Arial" w:cs="Arial"/>
      <w:sz w:val="18"/>
      <w:szCs w:val="18"/>
    </w:rPr>
  </w:style>
  <w:style w:type="paragraph" w:customStyle="1" w:styleId="Style21">
    <w:name w:val="Style21"/>
    <w:basedOn w:val="Normal"/>
    <w:uiPriority w:val="99"/>
    <w:rsid w:val="00666C75"/>
    <w:pPr>
      <w:widowControl w:val="0"/>
      <w:autoSpaceDE w:val="0"/>
      <w:autoSpaceDN w:val="0"/>
      <w:adjustRightInd w:val="0"/>
      <w:spacing w:after="0" w:line="235" w:lineRule="exact"/>
      <w:ind w:hanging="283"/>
    </w:pPr>
    <w:rPr>
      <w:rFonts w:ascii="Times New Roman" w:eastAsia="Times New Roman" w:hAnsi="Times New Roman" w:cs="Times New Roman"/>
      <w:sz w:val="24"/>
      <w:szCs w:val="24"/>
    </w:rPr>
  </w:style>
  <w:style w:type="character" w:customStyle="1" w:styleId="FontStyle65">
    <w:name w:val="Font Style65"/>
    <w:basedOn w:val="VarsaylanParagrafYazTipi"/>
    <w:rsid w:val="00666C75"/>
    <w:rPr>
      <w:rFonts w:ascii="Arial" w:hAnsi="Arial" w:cs="Arial"/>
      <w:b/>
      <w:bCs/>
      <w:sz w:val="20"/>
      <w:szCs w:val="20"/>
    </w:rPr>
  </w:style>
  <w:style w:type="paragraph" w:customStyle="1" w:styleId="a">
    <w:name w:val="?????????? ???????"/>
    <w:basedOn w:val="Normal"/>
    <w:rsid w:val="00C006FA"/>
    <w:pPr>
      <w:widowControl w:val="0"/>
      <w:suppressLineNumbers/>
      <w:suppressAutoHyphens/>
      <w:overflowPunct w:val="0"/>
      <w:autoSpaceDE w:val="0"/>
      <w:autoSpaceDN w:val="0"/>
      <w:adjustRightInd w:val="0"/>
      <w:spacing w:after="0" w:line="240" w:lineRule="auto"/>
      <w:textAlignment w:val="baseline"/>
    </w:pPr>
    <w:rPr>
      <w:rFonts w:ascii="Times New Roman" w:eastAsia="Times New Roman" w:hAnsi="Times New Roman" w:cs="Times New Roman"/>
      <w:kern w:val="1"/>
      <w:sz w:val="24"/>
      <w:szCs w:val="20"/>
    </w:rPr>
  </w:style>
  <w:style w:type="paragraph" w:customStyle="1" w:styleId="TableParagraph">
    <w:name w:val="Table Paragraph"/>
    <w:basedOn w:val="Normal"/>
    <w:uiPriority w:val="1"/>
    <w:qFormat/>
    <w:rsid w:val="00C006FA"/>
    <w:pPr>
      <w:widowControl w:val="0"/>
      <w:spacing w:after="0" w:line="240" w:lineRule="auto"/>
    </w:pPr>
    <w:rPr>
      <w:rFonts w:ascii="Calibri" w:eastAsia="Calibri" w:hAnsi="Calibri" w:cs="Times New Roman"/>
      <w:lang w:val="en-US" w:eastAsia="en-US"/>
    </w:rPr>
  </w:style>
  <w:style w:type="character" w:customStyle="1" w:styleId="Balk3Char">
    <w:name w:val="Başlık 3 Char"/>
    <w:aliases w:val="оглавление Char"/>
    <w:basedOn w:val="VarsaylanParagrafYazTipi"/>
    <w:link w:val="Balk3"/>
    <w:uiPriority w:val="9"/>
    <w:rsid w:val="00F771C3"/>
    <w:rPr>
      <w:rFonts w:asciiTheme="majorHAnsi" w:eastAsiaTheme="majorEastAsia" w:hAnsiTheme="majorHAnsi" w:cstheme="majorBidi"/>
      <w:b/>
      <w:bCs/>
      <w:color w:val="4F81BD" w:themeColor="accent1"/>
      <w:szCs w:val="24"/>
      <w:lang w:val="en-GB"/>
    </w:rPr>
  </w:style>
  <w:style w:type="paragraph" w:customStyle="1" w:styleId="a0">
    <w:name w:val="Базовый"/>
    <w:rsid w:val="00F771C3"/>
    <w:pPr>
      <w:tabs>
        <w:tab w:val="left" w:pos="709"/>
      </w:tabs>
      <w:suppressAutoHyphens/>
      <w:spacing w:after="0" w:line="100" w:lineRule="atLeast"/>
    </w:pPr>
    <w:rPr>
      <w:rFonts w:ascii="Times New Roman" w:eastAsia="Times New Roman" w:hAnsi="Times New Roman" w:cs="Times New Roman"/>
      <w:sz w:val="24"/>
      <w:szCs w:val="24"/>
      <w:lang w:eastAsia="ru-RU"/>
    </w:rPr>
  </w:style>
  <w:style w:type="paragraph" w:customStyle="1" w:styleId="ParagraphStyle">
    <w:name w:val="Paragraph Style"/>
    <w:qFormat/>
    <w:rsid w:val="00723DC6"/>
    <w:pPr>
      <w:autoSpaceDE w:val="0"/>
      <w:autoSpaceDN w:val="0"/>
      <w:adjustRightInd w:val="0"/>
      <w:spacing w:after="0" w:line="240" w:lineRule="auto"/>
    </w:pPr>
    <w:rPr>
      <w:rFonts w:ascii="Arial" w:hAnsi="Arial" w:cs="Arial"/>
      <w:sz w:val="24"/>
      <w:szCs w:val="24"/>
    </w:rPr>
  </w:style>
  <w:style w:type="paragraph" w:customStyle="1" w:styleId="Centered">
    <w:name w:val="Centered"/>
    <w:uiPriority w:val="99"/>
    <w:rsid w:val="00723DC6"/>
    <w:pPr>
      <w:autoSpaceDE w:val="0"/>
      <w:autoSpaceDN w:val="0"/>
      <w:adjustRightInd w:val="0"/>
      <w:spacing w:after="0" w:line="240" w:lineRule="auto"/>
      <w:jc w:val="center"/>
    </w:pPr>
    <w:rPr>
      <w:rFonts w:ascii="Arial" w:hAnsi="Arial" w:cs="Arial"/>
      <w:sz w:val="24"/>
      <w:szCs w:val="24"/>
    </w:rPr>
  </w:style>
  <w:style w:type="character" w:customStyle="1" w:styleId="c16">
    <w:name w:val="c16"/>
    <w:basedOn w:val="VarsaylanParagrafYazTipi"/>
    <w:rsid w:val="00723DC6"/>
  </w:style>
  <w:style w:type="paragraph" w:customStyle="1" w:styleId="c15">
    <w:name w:val="c15"/>
    <w:basedOn w:val="Normal"/>
    <w:rsid w:val="00E86DDC"/>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western">
    <w:name w:val="western"/>
    <w:basedOn w:val="Normal"/>
    <w:rsid w:val="005D0B7F"/>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2">
    <w:name w:val="c2"/>
    <w:basedOn w:val="VarsaylanParagrafYazTipi"/>
    <w:rsid w:val="005D0B7F"/>
  </w:style>
  <w:style w:type="character" w:customStyle="1" w:styleId="ListParagraphChar1">
    <w:name w:val="List Paragraph Char1"/>
    <w:locked/>
    <w:rsid w:val="00BD13A1"/>
    <w:rPr>
      <w:sz w:val="22"/>
      <w:szCs w:val="22"/>
      <w:lang w:eastAsia="en-US"/>
    </w:rPr>
  </w:style>
  <w:style w:type="character" w:customStyle="1" w:styleId="c6">
    <w:name w:val="c6"/>
    <w:basedOn w:val="VarsaylanParagrafYazTipi"/>
    <w:rsid w:val="00902EC0"/>
  </w:style>
  <w:style w:type="paragraph" w:customStyle="1" w:styleId="a1">
    <w:name w:val="п/ж обычный"/>
    <w:basedOn w:val="Normal"/>
    <w:rsid w:val="00902EC0"/>
    <w:pPr>
      <w:widowControl w:val="0"/>
      <w:spacing w:after="0" w:line="280" w:lineRule="exact"/>
      <w:jc w:val="both"/>
    </w:pPr>
    <w:rPr>
      <w:rFonts w:ascii="Times New Roman" w:eastAsia="Times New Roman" w:hAnsi="Times New Roman" w:cs="Times New Roman"/>
      <w:b/>
      <w:bCs/>
      <w:sz w:val="24"/>
      <w:szCs w:val="24"/>
    </w:rPr>
  </w:style>
  <w:style w:type="paragraph" w:customStyle="1" w:styleId="Normal1">
    <w:name w:val="Normal1"/>
    <w:basedOn w:val="Normal"/>
    <w:rsid w:val="00F23ECD"/>
    <w:pPr>
      <w:spacing w:before="100" w:beforeAutospacing="1" w:after="100" w:afterAutospacing="1" w:line="200" w:lineRule="atLeast"/>
      <w:ind w:firstLine="91"/>
      <w:jc w:val="both"/>
    </w:pPr>
    <w:rPr>
      <w:rFonts w:ascii="Times New Roman" w:eastAsia="Times New Roman" w:hAnsi="Times New Roman" w:cs="Times New Roman"/>
      <w:sz w:val="24"/>
      <w:szCs w:val="24"/>
    </w:rPr>
  </w:style>
  <w:style w:type="character" w:customStyle="1" w:styleId="c112">
    <w:name w:val="c112"/>
    <w:rsid w:val="004E28D4"/>
    <w:rPr>
      <w:rFonts w:ascii="Times New Roman" w:hAnsi="Times New Roman" w:cs="Times New Roman" w:hint="default"/>
      <w:sz w:val="24"/>
      <w:szCs w:val="24"/>
    </w:rPr>
  </w:style>
  <w:style w:type="paragraph" w:customStyle="1" w:styleId="c31">
    <w:name w:val="c31"/>
    <w:basedOn w:val="Normal"/>
    <w:rsid w:val="004E28D4"/>
    <w:pPr>
      <w:spacing w:after="0" w:line="240" w:lineRule="auto"/>
    </w:pPr>
    <w:rPr>
      <w:rFonts w:ascii="Arial" w:eastAsia="Times New Roman" w:hAnsi="Arial" w:cs="Arial"/>
      <w:color w:val="000000"/>
    </w:rPr>
  </w:style>
  <w:style w:type="character" w:customStyle="1" w:styleId="c172">
    <w:name w:val="c172"/>
    <w:rsid w:val="004E28D4"/>
    <w:rPr>
      <w:b/>
      <w:bCs/>
    </w:rPr>
  </w:style>
  <w:style w:type="paragraph" w:customStyle="1" w:styleId="c5">
    <w:name w:val="c5"/>
    <w:basedOn w:val="Normal"/>
    <w:rsid w:val="00AB6E9C"/>
    <w:pPr>
      <w:spacing w:before="100" w:beforeAutospacing="1" w:after="100" w:afterAutospacing="1" w:line="240" w:lineRule="auto"/>
    </w:pPr>
    <w:rPr>
      <w:rFonts w:ascii="Times New Roman" w:eastAsia="Times New Roman" w:hAnsi="Times New Roman" w:cs="Times New Roman"/>
      <w:sz w:val="24"/>
      <w:szCs w:val="24"/>
    </w:rPr>
  </w:style>
  <w:style w:type="paragraph" w:styleId="GvdeMetni">
    <w:name w:val="Body Text"/>
    <w:basedOn w:val="Normal"/>
    <w:link w:val="GvdeMetniChar"/>
    <w:uiPriority w:val="99"/>
    <w:unhideWhenUsed/>
    <w:rsid w:val="00AB6E9C"/>
    <w:pPr>
      <w:spacing w:after="0" w:line="240" w:lineRule="auto"/>
      <w:jc w:val="center"/>
    </w:pPr>
    <w:rPr>
      <w:rFonts w:ascii="Times New Roman" w:eastAsia="Times New Roman" w:hAnsi="Times New Roman" w:cs="Times New Roman"/>
      <w:i/>
      <w:iCs/>
      <w:sz w:val="24"/>
      <w:szCs w:val="24"/>
    </w:rPr>
  </w:style>
  <w:style w:type="character" w:customStyle="1" w:styleId="GvdeMetniChar">
    <w:name w:val="Gövde Metni Char"/>
    <w:basedOn w:val="VarsaylanParagrafYazTipi"/>
    <w:link w:val="GvdeMetni"/>
    <w:uiPriority w:val="99"/>
    <w:rsid w:val="00AB6E9C"/>
    <w:rPr>
      <w:rFonts w:ascii="Times New Roman" w:eastAsia="Times New Roman" w:hAnsi="Times New Roman" w:cs="Times New Roman"/>
      <w:i/>
      <w:iCs/>
      <w:sz w:val="24"/>
      <w:szCs w:val="24"/>
      <w:lang w:eastAsia="ru-RU"/>
    </w:rPr>
  </w:style>
  <w:style w:type="character" w:customStyle="1" w:styleId="c0c20">
    <w:name w:val="c0 c20"/>
    <w:basedOn w:val="VarsaylanParagrafYazTipi"/>
    <w:rsid w:val="000B3D32"/>
  </w:style>
  <w:style w:type="character" w:customStyle="1" w:styleId="c0c26">
    <w:name w:val="c0 c26"/>
    <w:basedOn w:val="VarsaylanParagrafYazTipi"/>
    <w:rsid w:val="000B3D32"/>
  </w:style>
  <w:style w:type="character" w:styleId="Kpr">
    <w:name w:val="Hyperlink"/>
    <w:basedOn w:val="VarsaylanParagrafYazTipi"/>
    <w:uiPriority w:val="99"/>
    <w:unhideWhenUsed/>
    <w:rsid w:val="000C352A"/>
    <w:rPr>
      <w:color w:val="0000FF"/>
      <w:u w:val="single"/>
    </w:rPr>
  </w:style>
  <w:style w:type="character" w:customStyle="1" w:styleId="c19">
    <w:name w:val="c19"/>
    <w:basedOn w:val="VarsaylanParagrafYazTipi"/>
    <w:rsid w:val="00623D1B"/>
  </w:style>
  <w:style w:type="paragraph" w:customStyle="1" w:styleId="c9">
    <w:name w:val="c9"/>
    <w:basedOn w:val="Normal"/>
    <w:rsid w:val="00623D1B"/>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10">
    <w:name w:val="c10"/>
    <w:basedOn w:val="VarsaylanParagrafYazTipi"/>
    <w:rsid w:val="00623D1B"/>
  </w:style>
  <w:style w:type="character" w:customStyle="1" w:styleId="rcursiv3">
    <w:name w:val="rcursiv3"/>
    <w:basedOn w:val="VarsaylanParagrafYazTipi"/>
    <w:rsid w:val="004B5E51"/>
  </w:style>
  <w:style w:type="character" w:customStyle="1" w:styleId="rcursiv2">
    <w:name w:val="rcursiv2"/>
    <w:basedOn w:val="VarsaylanParagrafYazTipi"/>
    <w:rsid w:val="004B5E51"/>
  </w:style>
  <w:style w:type="character" w:customStyle="1" w:styleId="russianrule2">
    <w:name w:val="russianrule2"/>
    <w:basedOn w:val="VarsaylanParagrafYazTipi"/>
    <w:rsid w:val="004B5E51"/>
  </w:style>
  <w:style w:type="character" w:customStyle="1" w:styleId="c1">
    <w:name w:val="c1"/>
    <w:basedOn w:val="VarsaylanParagrafYazTipi"/>
    <w:rsid w:val="00E607F9"/>
  </w:style>
  <w:style w:type="paragraph" w:styleId="Altbilgi">
    <w:name w:val="footer"/>
    <w:basedOn w:val="Normal"/>
    <w:link w:val="AltbilgiChar"/>
    <w:uiPriority w:val="99"/>
    <w:unhideWhenUsed/>
    <w:rsid w:val="00582211"/>
    <w:pPr>
      <w:tabs>
        <w:tab w:val="center" w:pos="4677"/>
        <w:tab w:val="right" w:pos="9355"/>
      </w:tabs>
      <w:spacing w:after="0" w:line="240" w:lineRule="auto"/>
    </w:pPr>
    <w:rPr>
      <w:rFonts w:eastAsiaTheme="minorHAnsi"/>
      <w:lang w:eastAsia="en-US"/>
    </w:rPr>
  </w:style>
  <w:style w:type="character" w:customStyle="1" w:styleId="AltbilgiChar">
    <w:name w:val="Altbilgi Char"/>
    <w:basedOn w:val="VarsaylanParagrafYazTipi"/>
    <w:link w:val="Altbilgi"/>
    <w:uiPriority w:val="99"/>
    <w:rsid w:val="00582211"/>
  </w:style>
  <w:style w:type="character" w:customStyle="1" w:styleId="DefaultChar">
    <w:name w:val="Default Char"/>
    <w:link w:val="Default"/>
    <w:locked/>
    <w:rsid w:val="00280604"/>
    <w:rPr>
      <w:rFonts w:ascii="Times New Roman" w:hAnsi="Times New Roman" w:cs="Times New Roman"/>
      <w:color w:val="000000"/>
      <w:sz w:val="24"/>
      <w:szCs w:val="24"/>
    </w:rPr>
  </w:style>
  <w:style w:type="character" w:customStyle="1" w:styleId="Balk1Char">
    <w:name w:val="Başlık 1 Char"/>
    <w:basedOn w:val="VarsaylanParagrafYazTipi"/>
    <w:link w:val="Balk1"/>
    <w:rsid w:val="006802B7"/>
    <w:rPr>
      <w:rFonts w:asciiTheme="majorHAnsi" w:eastAsiaTheme="majorEastAsia" w:hAnsiTheme="majorHAnsi" w:cstheme="majorBidi"/>
      <w:b/>
      <w:bCs/>
      <w:color w:val="365F91" w:themeColor="accent1" w:themeShade="BF"/>
      <w:sz w:val="28"/>
      <w:szCs w:val="28"/>
      <w:lang w:eastAsia="ru-RU"/>
    </w:rPr>
  </w:style>
  <w:style w:type="paragraph" w:customStyle="1" w:styleId="2">
    <w:name w:val="Абзац списка2"/>
    <w:basedOn w:val="Normal"/>
    <w:uiPriority w:val="34"/>
    <w:qFormat/>
    <w:rsid w:val="0057542B"/>
    <w:pPr>
      <w:ind w:left="720"/>
      <w:contextualSpacing/>
    </w:pPr>
    <w:rPr>
      <w:rFonts w:ascii="Calibri" w:eastAsia="Times New Roman" w:hAnsi="Calibri" w:cs="Times New Roman"/>
      <w:lang w:eastAsia="en-US"/>
    </w:rPr>
  </w:style>
  <w:style w:type="paragraph" w:customStyle="1" w:styleId="11">
    <w:name w:val="Обычный1"/>
    <w:rsid w:val="0057542B"/>
    <w:pPr>
      <w:widowControl w:val="0"/>
      <w:snapToGrid w:val="0"/>
      <w:spacing w:after="0"/>
      <w:ind w:firstLine="280"/>
      <w:jc w:val="both"/>
    </w:pPr>
    <w:rPr>
      <w:rFonts w:ascii="Times New Roman" w:eastAsia="Times New Roman" w:hAnsi="Times New Roman" w:cs="Times New Roman"/>
      <w:sz w:val="20"/>
      <w:szCs w:val="20"/>
      <w:lang w:eastAsia="ru-RU"/>
    </w:rPr>
  </w:style>
  <w:style w:type="paragraph" w:customStyle="1" w:styleId="12">
    <w:name w:val="Абзац списка12"/>
    <w:basedOn w:val="Normal"/>
    <w:uiPriority w:val="34"/>
    <w:qFormat/>
    <w:rsid w:val="0057542B"/>
    <w:pPr>
      <w:ind w:left="720"/>
      <w:contextualSpacing/>
    </w:pPr>
    <w:rPr>
      <w:rFonts w:ascii="Times New Roman" w:eastAsia="Calibri" w:hAnsi="Times New Roman" w:cs="Times New Roman"/>
      <w:sz w:val="24"/>
      <w:lang w:val="en-GB" w:eastAsia="en-US"/>
    </w:rPr>
  </w:style>
  <w:style w:type="paragraph" w:styleId="GvdeMetniGirintisi">
    <w:name w:val="Body Text Indent"/>
    <w:basedOn w:val="Normal"/>
    <w:link w:val="GvdeMetniGirintisiChar"/>
    <w:uiPriority w:val="99"/>
    <w:semiHidden/>
    <w:unhideWhenUsed/>
    <w:rsid w:val="0076192E"/>
    <w:pPr>
      <w:spacing w:after="120" w:line="240" w:lineRule="auto"/>
      <w:ind w:left="283"/>
    </w:pPr>
    <w:rPr>
      <w:rFonts w:ascii="Arial Unicode MS" w:eastAsia="Arial Unicode MS" w:hAnsi="Arial Unicode MS" w:cs="Arial Unicode MS"/>
      <w:color w:val="000000"/>
      <w:sz w:val="24"/>
      <w:szCs w:val="24"/>
    </w:rPr>
  </w:style>
  <w:style w:type="character" w:customStyle="1" w:styleId="GvdeMetniGirintisiChar">
    <w:name w:val="Gövde Metni Girintisi Char"/>
    <w:basedOn w:val="VarsaylanParagrafYazTipi"/>
    <w:link w:val="GvdeMetniGirintisi"/>
    <w:uiPriority w:val="99"/>
    <w:rsid w:val="0076192E"/>
    <w:rPr>
      <w:rFonts w:ascii="Arial Unicode MS" w:eastAsia="Arial Unicode MS" w:hAnsi="Arial Unicode MS" w:cs="Arial Unicode MS"/>
      <w:color w:val="000000"/>
      <w:sz w:val="24"/>
      <w:szCs w:val="24"/>
      <w:lang w:eastAsia="ru-RU"/>
    </w:rPr>
  </w:style>
  <w:style w:type="character" w:styleId="AklamaBavurusu">
    <w:name w:val="annotation reference"/>
    <w:basedOn w:val="VarsaylanParagrafYazTipi"/>
    <w:unhideWhenUsed/>
    <w:rsid w:val="00E607C1"/>
    <w:rPr>
      <w:sz w:val="16"/>
      <w:szCs w:val="16"/>
    </w:rPr>
  </w:style>
  <w:style w:type="character" w:customStyle="1" w:styleId="7">
    <w:name w:val="Основной текст (7)_"/>
    <w:basedOn w:val="VarsaylanParagrafYazTipi"/>
    <w:link w:val="70"/>
    <w:uiPriority w:val="99"/>
    <w:rsid w:val="00830FBD"/>
    <w:rPr>
      <w:rFonts w:ascii="Arial" w:eastAsia="Arial" w:hAnsi="Arial" w:cs="Arial"/>
      <w:sz w:val="18"/>
      <w:szCs w:val="18"/>
      <w:shd w:val="clear" w:color="auto" w:fill="FFFFFF"/>
    </w:rPr>
  </w:style>
  <w:style w:type="paragraph" w:customStyle="1" w:styleId="70">
    <w:name w:val="Основной текст (7)"/>
    <w:basedOn w:val="Normal"/>
    <w:link w:val="7"/>
    <w:uiPriority w:val="99"/>
    <w:qFormat/>
    <w:rsid w:val="00830FBD"/>
    <w:pPr>
      <w:shd w:val="clear" w:color="auto" w:fill="FFFFFF"/>
      <w:spacing w:before="240" w:after="120" w:line="0" w:lineRule="atLeast"/>
    </w:pPr>
    <w:rPr>
      <w:rFonts w:ascii="Arial" w:eastAsia="Arial" w:hAnsi="Arial" w:cs="Arial"/>
      <w:sz w:val="18"/>
      <w:szCs w:val="18"/>
      <w:lang w:eastAsia="en-US"/>
    </w:rPr>
  </w:style>
  <w:style w:type="paragraph" w:styleId="ResimYazs">
    <w:name w:val="caption"/>
    <w:basedOn w:val="Normal"/>
    <w:next w:val="Normal"/>
    <w:uiPriority w:val="35"/>
    <w:qFormat/>
    <w:rsid w:val="00785C22"/>
    <w:pPr>
      <w:spacing w:after="0" w:line="240" w:lineRule="auto"/>
    </w:pPr>
    <w:rPr>
      <w:rFonts w:ascii="Times New Roman" w:eastAsia="Times New Roman" w:hAnsi="Times New Roman" w:cs="Times New Roman"/>
      <w:b/>
      <w:sz w:val="28"/>
      <w:szCs w:val="20"/>
    </w:rPr>
  </w:style>
  <w:style w:type="paragraph" w:customStyle="1" w:styleId="ListParagraph1">
    <w:name w:val="List Paragraph1"/>
    <w:basedOn w:val="Normal"/>
    <w:uiPriority w:val="99"/>
    <w:qFormat/>
    <w:rsid w:val="00A872CE"/>
    <w:pPr>
      <w:spacing w:after="0" w:line="240" w:lineRule="auto"/>
      <w:ind w:left="720"/>
      <w:contextualSpacing/>
    </w:pPr>
    <w:rPr>
      <w:rFonts w:ascii="Times New Roman" w:eastAsia="Times New Roman" w:hAnsi="Times New Roman" w:cs="Times New Roman"/>
      <w:sz w:val="24"/>
      <w:szCs w:val="24"/>
      <w:lang w:val="en-GB" w:eastAsia="en-GB"/>
    </w:rPr>
  </w:style>
  <w:style w:type="paragraph" w:styleId="GvdeMetni2">
    <w:name w:val="Body Text 2"/>
    <w:basedOn w:val="Normal"/>
    <w:link w:val="GvdeMetni2Char"/>
    <w:rsid w:val="006933F5"/>
    <w:pPr>
      <w:spacing w:after="120" w:line="480" w:lineRule="auto"/>
    </w:pPr>
    <w:rPr>
      <w:rFonts w:ascii="Times New Roman" w:eastAsia="Times New Roman" w:hAnsi="Times New Roman" w:cs="Times New Roman"/>
      <w:sz w:val="24"/>
      <w:szCs w:val="24"/>
    </w:rPr>
  </w:style>
  <w:style w:type="character" w:customStyle="1" w:styleId="GvdeMetni2Char">
    <w:name w:val="Gövde Metni 2 Char"/>
    <w:basedOn w:val="VarsaylanParagrafYazTipi"/>
    <w:link w:val="GvdeMetni2"/>
    <w:rsid w:val="006933F5"/>
    <w:rPr>
      <w:rFonts w:ascii="Times New Roman" w:eastAsia="Times New Roman" w:hAnsi="Times New Roman" w:cs="Times New Roman"/>
      <w:sz w:val="24"/>
      <w:szCs w:val="24"/>
      <w:lang w:eastAsia="ru-RU"/>
    </w:rPr>
  </w:style>
  <w:style w:type="paragraph" w:customStyle="1" w:styleId="testbank">
    <w:name w:val="test bank"/>
    <w:basedOn w:val="Normal"/>
    <w:rsid w:val="007041C9"/>
    <w:pPr>
      <w:tabs>
        <w:tab w:val="left" w:pos="1080"/>
        <w:tab w:val="left" w:pos="3600"/>
        <w:tab w:val="left" w:pos="3960"/>
        <w:tab w:val="left" w:pos="5040"/>
        <w:tab w:val="left" w:pos="5400"/>
        <w:tab w:val="left" w:pos="6480"/>
        <w:tab w:val="left" w:pos="6840"/>
        <w:tab w:val="left" w:pos="9080"/>
        <w:tab w:val="left" w:pos="9979"/>
      </w:tabs>
      <w:spacing w:after="0" w:line="240" w:lineRule="auto"/>
      <w:ind w:left="720" w:right="-1340" w:hanging="360"/>
    </w:pPr>
    <w:rPr>
      <w:rFonts w:ascii="Times New Roman" w:eastAsia="Times New Roman" w:hAnsi="Times New Roman" w:cs="Times New Roman"/>
      <w:sz w:val="20"/>
      <w:szCs w:val="20"/>
      <w:lang w:val="en-US" w:eastAsia="en-US"/>
    </w:rPr>
  </w:style>
  <w:style w:type="paragraph" w:customStyle="1" w:styleId="a2">
    <w:name w:val="Содержание"/>
    <w:rsid w:val="000E2DA0"/>
    <w:pPr>
      <w:spacing w:after="0" w:line="240" w:lineRule="auto"/>
      <w:ind w:firstLine="360"/>
      <w:jc w:val="both"/>
    </w:pPr>
    <w:rPr>
      <w:rFonts w:ascii="Times New Roman" w:eastAsia="Times New Roman" w:hAnsi="Times New Roman" w:cs="Times New Roman"/>
      <w:sz w:val="20"/>
      <w:szCs w:val="20"/>
      <w:lang w:eastAsia="ru-RU"/>
    </w:rPr>
  </w:style>
  <w:style w:type="character" w:customStyle="1" w:styleId="mjxassistivemathml">
    <w:name w:val="mjx_assistive_mathml"/>
    <w:basedOn w:val="VarsaylanParagrafYazTipi"/>
    <w:rsid w:val="00052D9D"/>
  </w:style>
  <w:style w:type="character" w:customStyle="1" w:styleId="mjx-char">
    <w:name w:val="mjx-char"/>
    <w:basedOn w:val="VarsaylanParagrafYazTipi"/>
    <w:rsid w:val="00052D9D"/>
  </w:style>
  <w:style w:type="character" w:customStyle="1" w:styleId="mjx-charbox">
    <w:name w:val="mjx-charbox"/>
    <w:basedOn w:val="VarsaylanParagrafYazTipi"/>
    <w:rsid w:val="00052D9D"/>
  </w:style>
  <w:style w:type="paragraph" w:customStyle="1" w:styleId="21">
    <w:name w:val="Основной текст 21"/>
    <w:basedOn w:val="Normal"/>
    <w:rsid w:val="00052D9D"/>
    <w:pPr>
      <w:overflowPunct w:val="0"/>
      <w:autoSpaceDE w:val="0"/>
      <w:autoSpaceDN w:val="0"/>
      <w:adjustRightInd w:val="0"/>
      <w:spacing w:after="0" w:line="240" w:lineRule="auto"/>
      <w:ind w:firstLine="540"/>
      <w:jc w:val="both"/>
      <w:textAlignment w:val="baseline"/>
    </w:pPr>
    <w:rPr>
      <w:rFonts w:ascii="Times New Roman" w:eastAsia="Times New Roman" w:hAnsi="Times New Roman" w:cs="Times New Roman"/>
      <w:sz w:val="28"/>
      <w:szCs w:val="20"/>
    </w:rPr>
  </w:style>
  <w:style w:type="table" w:customStyle="1" w:styleId="TableGrid">
    <w:name w:val="TableGrid"/>
    <w:rsid w:val="00A35BE7"/>
    <w:pPr>
      <w:spacing w:after="0" w:line="240" w:lineRule="auto"/>
    </w:pPr>
    <w:rPr>
      <w:rFonts w:eastAsiaTheme="minorEastAsia"/>
      <w:lang w:eastAsia="ru-RU"/>
    </w:rPr>
    <w:tblPr>
      <w:tblCellMar>
        <w:top w:w="0" w:type="dxa"/>
        <w:left w:w="0" w:type="dxa"/>
        <w:bottom w:w="0" w:type="dxa"/>
        <w:right w:w="0" w:type="dxa"/>
      </w:tblCellMar>
    </w:tblPr>
  </w:style>
  <w:style w:type="paragraph" w:customStyle="1" w:styleId="Factsheetbodytext">
    <w:name w:val="Factsheet body text"/>
    <w:qFormat/>
    <w:rsid w:val="00F00742"/>
    <w:pPr>
      <w:spacing w:before="180" w:after="180" w:line="240" w:lineRule="exact"/>
    </w:pPr>
    <w:rPr>
      <w:rFonts w:ascii="Arial" w:eastAsia="Times New Roman" w:hAnsi="Arial" w:cs="Times New Roman"/>
      <w:sz w:val="20"/>
      <w:szCs w:val="24"/>
      <w:lang w:val="en-GB"/>
    </w:rPr>
  </w:style>
  <w:style w:type="paragraph" w:customStyle="1" w:styleId="31">
    <w:name w:val="Абзац списка3"/>
    <w:basedOn w:val="Normal"/>
    <w:uiPriority w:val="34"/>
    <w:qFormat/>
    <w:rsid w:val="00933B34"/>
    <w:pPr>
      <w:spacing w:after="0" w:line="240" w:lineRule="auto"/>
      <w:ind w:left="720"/>
      <w:contextualSpacing/>
    </w:pPr>
    <w:rPr>
      <w:rFonts w:ascii="Times New Roman" w:eastAsia="Times New Roman" w:hAnsi="Times New Roman" w:cs="Times New Roman"/>
      <w:sz w:val="24"/>
      <w:szCs w:val="24"/>
      <w:lang w:val="en-GB" w:eastAsia="en-GB"/>
    </w:rPr>
  </w:style>
  <w:style w:type="character" w:customStyle="1" w:styleId="13">
    <w:name w:val="Основной текст1"/>
    <w:rsid w:val="00FC675D"/>
    <w:rPr>
      <w:rFonts w:ascii="Arial" w:eastAsia="Arial" w:hAnsi="Arial" w:cs="Arial"/>
      <w:b w:val="0"/>
      <w:bCs w:val="0"/>
      <w:i w:val="0"/>
      <w:iCs w:val="0"/>
      <w:smallCaps w:val="0"/>
      <w:strike w:val="0"/>
      <w:color w:val="000000"/>
      <w:spacing w:val="0"/>
      <w:w w:val="100"/>
      <w:position w:val="0"/>
      <w:sz w:val="26"/>
      <w:szCs w:val="26"/>
      <w:u w:val="single"/>
      <w:lang w:val="ru-RU"/>
    </w:rPr>
  </w:style>
  <w:style w:type="character" w:customStyle="1" w:styleId="32">
    <w:name w:val="Основной текст (3) + Не курсив"/>
    <w:basedOn w:val="3"/>
    <w:uiPriority w:val="99"/>
    <w:rsid w:val="00FC675D"/>
    <w:rPr>
      <w:rFonts w:ascii="Bookman Old Style" w:eastAsia="Bookman Old Style" w:hAnsi="Bookman Old Style" w:cs="Bookman Old Style"/>
      <w:i/>
      <w:iCs/>
      <w:color w:val="000000"/>
      <w:spacing w:val="0"/>
      <w:w w:val="100"/>
      <w:position w:val="0"/>
      <w:sz w:val="27"/>
      <w:szCs w:val="27"/>
      <w:u w:val="single"/>
      <w:shd w:val="clear" w:color="auto" w:fill="FFFFFF"/>
      <w:lang w:val="ru-RU"/>
    </w:rPr>
  </w:style>
  <w:style w:type="character" w:customStyle="1" w:styleId="a3">
    <w:name w:val="Основной текст + Курсив"/>
    <w:basedOn w:val="VarsaylanParagrafYazTipi"/>
    <w:uiPriority w:val="99"/>
    <w:rsid w:val="00FC675D"/>
    <w:rPr>
      <w:rFonts w:ascii="Bookman Old Style" w:eastAsia="Bookman Old Style" w:hAnsi="Bookman Old Style" w:cs="Times New Roman"/>
      <w:b w:val="0"/>
      <w:bCs w:val="0"/>
      <w:i/>
      <w:iCs/>
      <w:smallCaps w:val="0"/>
      <w:strike w:val="0"/>
      <w:color w:val="000000"/>
      <w:spacing w:val="0"/>
      <w:w w:val="100"/>
      <w:position w:val="0"/>
      <w:sz w:val="27"/>
      <w:szCs w:val="27"/>
      <w:u w:val="none"/>
      <w:shd w:val="clear" w:color="auto" w:fill="FFFFFF"/>
      <w:lang w:val="ru-RU"/>
    </w:rPr>
  </w:style>
  <w:style w:type="character" w:customStyle="1" w:styleId="0pt">
    <w:name w:val="Основной текст + Курсив;Интервал 0 pt"/>
    <w:basedOn w:val="VarsaylanParagrafYazTipi"/>
    <w:rsid w:val="00FC675D"/>
    <w:rPr>
      <w:rFonts w:ascii="Bookman Old Style" w:eastAsia="Bookman Old Style" w:hAnsi="Bookman Old Style" w:cs="Times New Roman"/>
      <w:b w:val="0"/>
      <w:bCs w:val="0"/>
      <w:i/>
      <w:iCs/>
      <w:smallCaps w:val="0"/>
      <w:strike w:val="0"/>
      <w:color w:val="000000"/>
      <w:spacing w:val="-10"/>
      <w:w w:val="100"/>
      <w:position w:val="0"/>
      <w:sz w:val="27"/>
      <w:szCs w:val="27"/>
      <w:u w:val="none"/>
      <w:shd w:val="clear" w:color="auto" w:fill="FFFFFF"/>
    </w:rPr>
  </w:style>
  <w:style w:type="character" w:customStyle="1" w:styleId="2pt">
    <w:name w:val="Основной текст + Интервал 2 pt"/>
    <w:basedOn w:val="VarsaylanParagrafYazTipi"/>
    <w:rsid w:val="00FC675D"/>
    <w:rPr>
      <w:rFonts w:ascii="Bookman Old Style" w:eastAsia="Bookman Old Style" w:hAnsi="Bookman Old Style" w:cs="Times New Roman"/>
      <w:b w:val="0"/>
      <w:bCs w:val="0"/>
      <w:i w:val="0"/>
      <w:iCs w:val="0"/>
      <w:smallCaps w:val="0"/>
      <w:strike w:val="0"/>
      <w:color w:val="000000"/>
      <w:spacing w:val="40"/>
      <w:w w:val="100"/>
      <w:position w:val="0"/>
      <w:sz w:val="27"/>
      <w:szCs w:val="27"/>
      <w:u w:val="none"/>
      <w:shd w:val="clear" w:color="auto" w:fill="FFFFFF"/>
      <w:lang w:val="ru-RU"/>
    </w:rPr>
  </w:style>
  <w:style w:type="character" w:customStyle="1" w:styleId="4">
    <w:name w:val="Подпись к картинке (4)_"/>
    <w:link w:val="40"/>
    <w:rsid w:val="00FC675D"/>
    <w:rPr>
      <w:rFonts w:ascii="Arial" w:eastAsia="Arial" w:hAnsi="Arial" w:cs="Arial"/>
      <w:spacing w:val="2"/>
      <w:sz w:val="18"/>
      <w:szCs w:val="18"/>
      <w:shd w:val="clear" w:color="auto" w:fill="FFFFFF"/>
    </w:rPr>
  </w:style>
  <w:style w:type="paragraph" w:customStyle="1" w:styleId="40">
    <w:name w:val="Подпись к картинке (4)"/>
    <w:basedOn w:val="Normal"/>
    <w:link w:val="4"/>
    <w:rsid w:val="00FC675D"/>
    <w:pPr>
      <w:shd w:val="clear" w:color="auto" w:fill="FFFFFF"/>
      <w:spacing w:after="0" w:line="0" w:lineRule="atLeast"/>
    </w:pPr>
    <w:rPr>
      <w:rFonts w:ascii="Arial" w:eastAsia="Arial" w:hAnsi="Arial" w:cs="Arial"/>
      <w:spacing w:val="2"/>
      <w:sz w:val="18"/>
      <w:szCs w:val="18"/>
      <w:lang w:eastAsia="en-US"/>
    </w:rPr>
  </w:style>
  <w:style w:type="paragraph" w:customStyle="1" w:styleId="41">
    <w:name w:val="Абзац списка4"/>
    <w:basedOn w:val="Normal"/>
    <w:uiPriority w:val="99"/>
    <w:qFormat/>
    <w:rsid w:val="006B0B88"/>
    <w:pPr>
      <w:spacing w:after="0" w:line="240" w:lineRule="auto"/>
      <w:ind w:left="720"/>
    </w:pPr>
    <w:rPr>
      <w:rFonts w:ascii="Times New Roman" w:eastAsia="Calibri" w:hAnsi="Times New Roman" w:cs="Times New Roman"/>
      <w:sz w:val="24"/>
      <w:szCs w:val="24"/>
      <w:lang w:val="en-GB" w:eastAsia="en-GB"/>
    </w:rPr>
  </w:style>
  <w:style w:type="paragraph" w:styleId="DipnotMetni">
    <w:name w:val="footnote text"/>
    <w:basedOn w:val="Normal"/>
    <w:link w:val="DipnotMetniChar"/>
    <w:semiHidden/>
    <w:rsid w:val="00011473"/>
    <w:pPr>
      <w:spacing w:after="0" w:line="240" w:lineRule="auto"/>
    </w:pPr>
    <w:rPr>
      <w:rFonts w:ascii="Times New Roman" w:eastAsia="Times New Roman" w:hAnsi="Times New Roman" w:cs="Times New Roman"/>
      <w:sz w:val="20"/>
      <w:szCs w:val="20"/>
    </w:rPr>
  </w:style>
  <w:style w:type="character" w:customStyle="1" w:styleId="DipnotMetniChar">
    <w:name w:val="Dipnot Metni Char"/>
    <w:basedOn w:val="VarsaylanParagrafYazTipi"/>
    <w:link w:val="DipnotMetni"/>
    <w:semiHidden/>
    <w:rsid w:val="00011473"/>
    <w:rPr>
      <w:rFonts w:ascii="Times New Roman" w:eastAsia="Times New Roman" w:hAnsi="Times New Roman" w:cs="Times New Roman"/>
      <w:sz w:val="20"/>
      <w:szCs w:val="20"/>
      <w:lang w:eastAsia="ru-RU"/>
    </w:rPr>
  </w:style>
  <w:style w:type="paragraph" w:customStyle="1" w:styleId="6">
    <w:name w:val="Абзац списка6"/>
    <w:basedOn w:val="Normal"/>
    <w:rsid w:val="00106E9B"/>
    <w:pPr>
      <w:ind w:left="720"/>
    </w:pPr>
    <w:rPr>
      <w:rFonts w:ascii="Calibri" w:eastAsia="Times New Roman" w:hAnsi="Calibri" w:cs="Times New Roman"/>
      <w:lang w:eastAsia="en-US"/>
    </w:rPr>
  </w:style>
  <w:style w:type="paragraph" w:customStyle="1" w:styleId="msonospacing0">
    <w:name w:val="msonospacing"/>
    <w:basedOn w:val="Normal"/>
    <w:rsid w:val="00605966"/>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c4">
    <w:name w:val="c4"/>
    <w:basedOn w:val="Normal"/>
    <w:rsid w:val="00605966"/>
    <w:pPr>
      <w:spacing w:before="100" w:beforeAutospacing="1" w:after="100" w:afterAutospacing="1" w:line="240" w:lineRule="auto"/>
    </w:pPr>
    <w:rPr>
      <w:rFonts w:ascii="Times New Roman" w:eastAsia="Times New Roman" w:hAnsi="Times New Roman" w:cs="Times New Roman"/>
      <w:sz w:val="24"/>
      <w:szCs w:val="24"/>
    </w:rPr>
  </w:style>
  <w:style w:type="paragraph" w:styleId="bekMetni">
    <w:name w:val="Block Text"/>
    <w:basedOn w:val="Normal"/>
    <w:rsid w:val="00605966"/>
    <w:pPr>
      <w:spacing w:after="0" w:line="240" w:lineRule="auto"/>
      <w:ind w:left="-567" w:right="-625"/>
      <w:jc w:val="both"/>
    </w:pPr>
    <w:rPr>
      <w:rFonts w:ascii="Times New Roman" w:eastAsia="Times New Roman" w:hAnsi="Times New Roman" w:cs="Times New Roman"/>
      <w:color w:val="000000"/>
      <w:sz w:val="28"/>
      <w:szCs w:val="28"/>
    </w:rPr>
  </w:style>
  <w:style w:type="character" w:customStyle="1" w:styleId="c8">
    <w:name w:val="c8"/>
    <w:basedOn w:val="VarsaylanParagrafYazTipi"/>
    <w:rsid w:val="00605966"/>
  </w:style>
  <w:style w:type="paragraph" w:customStyle="1" w:styleId="c25">
    <w:name w:val="c25"/>
    <w:basedOn w:val="Normal"/>
    <w:rsid w:val="00605966"/>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rteindent1">
    <w:name w:val="rteindent1"/>
    <w:basedOn w:val="Normal"/>
    <w:rsid w:val="00605966"/>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5">
    <w:name w:val="Абзац списка5"/>
    <w:basedOn w:val="Normal"/>
    <w:rsid w:val="00605966"/>
    <w:pPr>
      <w:ind w:left="720"/>
      <w:contextualSpacing/>
    </w:pPr>
    <w:rPr>
      <w:rFonts w:ascii="Cambria" w:eastAsia="Times New Roman" w:hAnsi="Cambria" w:cs="Times New Roman"/>
      <w:lang w:val="en-US" w:eastAsia="en-US"/>
    </w:rPr>
  </w:style>
  <w:style w:type="character" w:customStyle="1" w:styleId="rub">
    <w:name w:val="rub"/>
    <w:rsid w:val="00605966"/>
  </w:style>
  <w:style w:type="character" w:customStyle="1" w:styleId="28">
    <w:name w:val="Основной текст (2)8"/>
    <w:basedOn w:val="VarsaylanParagrafYazTipi"/>
    <w:uiPriority w:val="99"/>
    <w:rsid w:val="00605966"/>
    <w:rPr>
      <w:rFonts w:ascii="Times New Roman" w:hAnsi="Times New Roman" w:cs="Times New Roman"/>
      <w:b/>
      <w:bCs/>
      <w:sz w:val="20"/>
      <w:szCs w:val="20"/>
      <w:shd w:val="clear" w:color="auto" w:fill="FFFFFF"/>
    </w:rPr>
  </w:style>
  <w:style w:type="character" w:customStyle="1" w:styleId="c7">
    <w:name w:val="c7"/>
    <w:basedOn w:val="VarsaylanParagrafYazTipi"/>
    <w:rsid w:val="00605966"/>
  </w:style>
  <w:style w:type="paragraph" w:customStyle="1" w:styleId="a4">
    <w:name w:val="Содержимое таблицы"/>
    <w:basedOn w:val="Normal"/>
    <w:rsid w:val="00605966"/>
    <w:pPr>
      <w:widowControl w:val="0"/>
      <w:suppressLineNumbers/>
      <w:suppressAutoHyphens/>
      <w:spacing w:after="0" w:line="240" w:lineRule="auto"/>
    </w:pPr>
    <w:rPr>
      <w:rFonts w:ascii="Times New Roman" w:eastAsia="SimSun" w:hAnsi="Times New Roman" w:cs="Mangal"/>
      <w:kern w:val="1"/>
      <w:sz w:val="24"/>
      <w:szCs w:val="24"/>
      <w:lang w:eastAsia="hi-IN" w:bidi="hi-IN"/>
    </w:rPr>
  </w:style>
  <w:style w:type="paragraph" w:customStyle="1" w:styleId="Standard">
    <w:name w:val="Standard"/>
    <w:rsid w:val="00605966"/>
    <w:pPr>
      <w:widowControl w:val="0"/>
      <w:suppressAutoHyphens/>
      <w:autoSpaceDN w:val="0"/>
      <w:spacing w:after="0" w:line="240" w:lineRule="auto"/>
      <w:textAlignment w:val="baseline"/>
    </w:pPr>
    <w:rPr>
      <w:rFonts w:ascii="Times New Roman" w:eastAsia="Andale Sans UI" w:hAnsi="Times New Roman" w:cs="Tahoma"/>
      <w:kern w:val="3"/>
      <w:sz w:val="24"/>
      <w:szCs w:val="24"/>
      <w:lang w:val="en-US" w:bidi="en-US"/>
    </w:rPr>
  </w:style>
  <w:style w:type="paragraph" w:customStyle="1" w:styleId="TableContents">
    <w:name w:val="Table Contents"/>
    <w:basedOn w:val="Standard"/>
    <w:rsid w:val="00605966"/>
    <w:pPr>
      <w:widowControl/>
      <w:suppressLineNumbers/>
      <w:spacing w:after="200" w:line="276" w:lineRule="auto"/>
    </w:pPr>
    <w:rPr>
      <w:rFonts w:ascii="Calibri" w:eastAsia="Calibri" w:hAnsi="Calibri" w:cs="F"/>
      <w:color w:val="00000A"/>
      <w:sz w:val="22"/>
      <w:szCs w:val="22"/>
      <w:lang w:val="ru-RU" w:bidi="ar-SA"/>
    </w:rPr>
  </w:style>
  <w:style w:type="paragraph" w:styleId="stbilgi">
    <w:name w:val="header"/>
    <w:basedOn w:val="Normal"/>
    <w:link w:val="stbilgiChar"/>
    <w:uiPriority w:val="99"/>
    <w:semiHidden/>
    <w:unhideWhenUsed/>
    <w:rsid w:val="00605966"/>
    <w:pPr>
      <w:tabs>
        <w:tab w:val="center" w:pos="4677"/>
        <w:tab w:val="right" w:pos="9355"/>
      </w:tabs>
      <w:spacing w:after="0" w:line="240" w:lineRule="auto"/>
    </w:pPr>
  </w:style>
  <w:style w:type="character" w:customStyle="1" w:styleId="stbilgiChar">
    <w:name w:val="Üstbilgi Char"/>
    <w:basedOn w:val="VarsaylanParagrafYazTipi"/>
    <w:link w:val="stbilgi"/>
    <w:uiPriority w:val="99"/>
    <w:semiHidden/>
    <w:rsid w:val="00605966"/>
    <w:rPr>
      <w:rFonts w:eastAsiaTheme="minorEastAsia"/>
      <w:lang w:eastAsia="ru-RU"/>
    </w:rPr>
  </w:style>
  <w:style w:type="character" w:customStyle="1" w:styleId="grame">
    <w:name w:val="grame"/>
    <w:basedOn w:val="VarsaylanParagrafYazTipi"/>
    <w:rsid w:val="00FA1B8A"/>
  </w:style>
  <w:style w:type="paragraph" w:customStyle="1" w:styleId="20">
    <w:name w:val="Основной текст (2)"/>
    <w:basedOn w:val="Normal"/>
    <w:qFormat/>
    <w:rsid w:val="00AA3B9C"/>
    <w:pPr>
      <w:widowControl w:val="0"/>
      <w:shd w:val="clear" w:color="auto" w:fill="FFFFFF"/>
      <w:spacing w:before="540" w:after="60" w:line="0" w:lineRule="atLeast"/>
      <w:ind w:hanging="440"/>
      <w:jc w:val="both"/>
    </w:pPr>
    <w:rPr>
      <w:rFonts w:ascii="Arial" w:eastAsia="Arial" w:hAnsi="Arial" w:cs="Arial"/>
      <w:b/>
      <w:bCs/>
      <w:i/>
      <w:iCs/>
      <w:sz w:val="26"/>
      <w:szCs w:val="26"/>
      <w:lang w:eastAsia="en-US"/>
    </w:rPr>
  </w:style>
  <w:style w:type="character" w:customStyle="1" w:styleId="2CenturySchoolbook">
    <w:name w:val="Основной текст (2) + Century Schoolbook"/>
    <w:aliases w:val="81,5 pt1,Основной текст (3) + Century Schoolbook1,5 pt2,Не полужирный1,Основной текст (5) + 8,Основной текст (3) + 91,Основной текст (4) + Century Schoolbook2,Основной текст (5) + 81,Полужирный2"/>
    <w:basedOn w:val="VarsaylanParagrafYazTipi"/>
    <w:rsid w:val="00AA3B9C"/>
    <w:rPr>
      <w:rFonts w:ascii="Century Schoolbook" w:hAnsi="Century Schoolbook" w:cs="Century Schoolbook"/>
      <w:spacing w:val="0"/>
      <w:sz w:val="17"/>
      <w:szCs w:val="17"/>
    </w:rPr>
  </w:style>
  <w:style w:type="paragraph" w:styleId="KonuBal">
    <w:name w:val="Title"/>
    <w:basedOn w:val="Normal"/>
    <w:next w:val="Normal"/>
    <w:link w:val="KonuBalChar"/>
    <w:uiPriority w:val="10"/>
    <w:qFormat/>
    <w:rsid w:val="00DC4C05"/>
    <w:pPr>
      <w:widowControl w:val="0"/>
      <w:spacing w:after="0" w:line="240" w:lineRule="auto"/>
      <w:contextualSpacing/>
    </w:pPr>
    <w:rPr>
      <w:rFonts w:asciiTheme="majorHAnsi" w:eastAsiaTheme="majorEastAsia" w:hAnsiTheme="majorHAnsi" w:cstheme="majorBidi"/>
      <w:spacing w:val="-10"/>
      <w:kern w:val="28"/>
      <w:sz w:val="56"/>
      <w:szCs w:val="56"/>
      <w:lang w:val="en-GB" w:eastAsia="en-US"/>
    </w:rPr>
  </w:style>
  <w:style w:type="character" w:customStyle="1" w:styleId="KonuBalChar">
    <w:name w:val="Konu Başlığı Char"/>
    <w:basedOn w:val="VarsaylanParagrafYazTipi"/>
    <w:link w:val="KonuBal"/>
    <w:uiPriority w:val="10"/>
    <w:rsid w:val="00DC4C05"/>
    <w:rPr>
      <w:rFonts w:asciiTheme="majorHAnsi" w:eastAsiaTheme="majorEastAsia" w:hAnsiTheme="majorHAnsi" w:cstheme="majorBidi"/>
      <w:spacing w:val="-10"/>
      <w:kern w:val="28"/>
      <w:sz w:val="56"/>
      <w:szCs w:val="56"/>
      <w:lang w:val="en-GB"/>
    </w:rPr>
  </w:style>
  <w:style w:type="paragraph" w:customStyle="1" w:styleId="post-viewblock">
    <w:name w:val="post-view__block"/>
    <w:basedOn w:val="Normal"/>
    <w:rsid w:val="00A00326"/>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ParaAttribute2">
    <w:name w:val="ParaAttribute2"/>
    <w:rsid w:val="00725B7C"/>
    <w:pPr>
      <w:widowControl w:val="0"/>
      <w:wordWrap w:val="0"/>
      <w:spacing w:after="160" w:line="240" w:lineRule="auto"/>
    </w:pPr>
    <w:rPr>
      <w:rFonts w:ascii="Times New Roman" w:eastAsia="Batang" w:hAnsi="Times New Roman" w:cs="Times New Roman"/>
      <w:sz w:val="20"/>
      <w:szCs w:val="20"/>
      <w:lang w:eastAsia="ru-RU"/>
    </w:rPr>
  </w:style>
  <w:style w:type="character" w:customStyle="1" w:styleId="CharAttribute12">
    <w:name w:val="CharAttribute12"/>
    <w:rsid w:val="00725B7C"/>
    <w:rPr>
      <w:rFonts w:ascii="Times New Roman" w:eastAsia="Batang" w:hAnsi="Batang"/>
      <w:sz w:val="22"/>
    </w:rPr>
  </w:style>
  <w:style w:type="character" w:customStyle="1" w:styleId="CharAttribute13">
    <w:name w:val="CharAttribute13"/>
    <w:rsid w:val="00725B7C"/>
    <w:rPr>
      <w:rFonts w:ascii="Times New Roman" w:eastAsia="Batang" w:hAnsi="Batang"/>
      <w:b/>
      <w:sz w:val="22"/>
    </w:rPr>
  </w:style>
  <w:style w:type="character" w:customStyle="1" w:styleId="CharAttribute14">
    <w:name w:val="CharAttribute14"/>
    <w:rsid w:val="00725B7C"/>
    <w:rPr>
      <w:rFonts w:ascii="Times New Roman" w:eastAsia="Batang" w:hAnsi="Batang"/>
      <w:sz w:val="22"/>
      <w:shd w:val="clear" w:color="auto" w:fill="FFFFFF"/>
    </w:rPr>
  </w:style>
  <w:style w:type="paragraph" w:customStyle="1" w:styleId="jsx-4247481572">
    <w:name w:val="jsx-4247481572"/>
    <w:basedOn w:val="Normal"/>
    <w:rsid w:val="00725B7C"/>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align-left">
    <w:name w:val="align-left"/>
    <w:basedOn w:val="Normal"/>
    <w:rsid w:val="000F7B0F"/>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FontStyle35">
    <w:name w:val="Font Style35"/>
    <w:rsid w:val="0065673E"/>
    <w:rPr>
      <w:rFonts w:ascii="Times New Roman" w:hAnsi="Times New Roman" w:cs="Times New Roman"/>
      <w:sz w:val="22"/>
      <w:szCs w:val="22"/>
    </w:rPr>
  </w:style>
  <w:style w:type="paragraph" w:customStyle="1" w:styleId="analiz-picture">
    <w:name w:val="analiz-picture"/>
    <w:basedOn w:val="Normal"/>
    <w:rsid w:val="006E2499"/>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t">
    <w:name w:val="t"/>
    <w:basedOn w:val="Normal"/>
    <w:rsid w:val="006E2499"/>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w">
    <w:name w:val="w"/>
    <w:basedOn w:val="VarsaylanParagrafYazTipi"/>
    <w:rsid w:val="00AA3625"/>
  </w:style>
  <w:style w:type="paragraph" w:customStyle="1" w:styleId="NESHeading2">
    <w:name w:val="NES Heading 2"/>
    <w:basedOn w:val="Balk1"/>
    <w:next w:val="Normal"/>
    <w:autoRedefine/>
    <w:rsid w:val="00C66852"/>
    <w:pPr>
      <w:keepNext w:val="0"/>
      <w:keepLines w:val="0"/>
      <w:widowControl w:val="0"/>
      <w:numPr>
        <w:numId w:val="6"/>
      </w:numPr>
      <w:spacing w:before="240" w:after="120" w:line="360" w:lineRule="auto"/>
    </w:pPr>
    <w:rPr>
      <w:rFonts w:ascii="Arial" w:eastAsiaTheme="minorHAnsi" w:hAnsi="Arial" w:cs="Arial"/>
      <w:bCs w:val="0"/>
      <w:color w:val="auto"/>
      <w:lang w:val="en-GB" w:eastAsia="en-US"/>
    </w:rPr>
  </w:style>
  <w:style w:type="character" w:customStyle="1" w:styleId="a5">
    <w:name w:val="Основной текст_"/>
    <w:basedOn w:val="VarsaylanParagrafYazTipi"/>
    <w:link w:val="23"/>
    <w:rsid w:val="0081567E"/>
    <w:rPr>
      <w:rFonts w:ascii="Times New Roman" w:eastAsia="Times New Roman" w:hAnsi="Times New Roman" w:cs="Times New Roman"/>
      <w:sz w:val="23"/>
      <w:szCs w:val="23"/>
      <w:shd w:val="clear" w:color="auto" w:fill="FFFFFF"/>
    </w:rPr>
  </w:style>
  <w:style w:type="character" w:customStyle="1" w:styleId="120">
    <w:name w:val="Основной текст12"/>
    <w:basedOn w:val="a5"/>
    <w:rsid w:val="0081567E"/>
    <w:rPr>
      <w:rFonts w:ascii="Times New Roman" w:eastAsia="Times New Roman" w:hAnsi="Times New Roman" w:cs="Times New Roman"/>
      <w:color w:val="000000"/>
      <w:spacing w:val="0"/>
      <w:w w:val="100"/>
      <w:position w:val="0"/>
      <w:sz w:val="23"/>
      <w:szCs w:val="23"/>
      <w:shd w:val="clear" w:color="auto" w:fill="FFFFFF"/>
      <w:lang w:val="ru-RU"/>
    </w:rPr>
  </w:style>
  <w:style w:type="paragraph" w:customStyle="1" w:styleId="23">
    <w:name w:val="Основной текст23"/>
    <w:basedOn w:val="Normal"/>
    <w:link w:val="a5"/>
    <w:rsid w:val="0081567E"/>
    <w:pPr>
      <w:widowControl w:val="0"/>
      <w:shd w:val="clear" w:color="auto" w:fill="FFFFFF"/>
      <w:spacing w:after="3840" w:line="0" w:lineRule="atLeast"/>
      <w:ind w:hanging="660"/>
      <w:jc w:val="center"/>
    </w:pPr>
    <w:rPr>
      <w:rFonts w:ascii="Times New Roman" w:eastAsia="Times New Roman" w:hAnsi="Times New Roman" w:cs="Times New Roman"/>
      <w:sz w:val="23"/>
      <w:szCs w:val="23"/>
      <w:lang w:eastAsia="en-US"/>
    </w:rPr>
  </w:style>
  <w:style w:type="paragraph" w:customStyle="1" w:styleId="Stanza">
    <w:name w:val="Stanza"/>
    <w:next w:val="Normal"/>
    <w:uiPriority w:val="99"/>
    <w:rsid w:val="00066D55"/>
    <w:pPr>
      <w:widowControl w:val="0"/>
      <w:suppressAutoHyphens/>
      <w:autoSpaceDE w:val="0"/>
      <w:autoSpaceDN w:val="0"/>
      <w:adjustRightInd w:val="0"/>
      <w:spacing w:after="0" w:line="240" w:lineRule="auto"/>
      <w:ind w:left="600" w:right="600"/>
    </w:pPr>
    <w:rPr>
      <w:rFonts w:ascii="Times New Roman" w:eastAsia="Times New Roman" w:hAnsi="Times New Roman" w:cs="Times New Roman"/>
      <w:sz w:val="24"/>
      <w:szCs w:val="24"/>
      <w:lang w:eastAsia="ru-RU"/>
    </w:rPr>
  </w:style>
  <w:style w:type="paragraph" w:customStyle="1" w:styleId="fr1">
    <w:name w:val="fr1"/>
    <w:basedOn w:val="Normal"/>
    <w:rsid w:val="00066D55"/>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ESNormalChar">
    <w:name w:val="NES Normal Char"/>
    <w:link w:val="NESNormal"/>
    <w:locked/>
    <w:rsid w:val="00066D55"/>
    <w:rPr>
      <w:rFonts w:ascii="Arial" w:hAnsi="Arial" w:cs="Arial"/>
      <w:b/>
      <w:sz w:val="20"/>
      <w:szCs w:val="28"/>
    </w:rPr>
  </w:style>
  <w:style w:type="paragraph" w:customStyle="1" w:styleId="NESNormal">
    <w:name w:val="NES Normal"/>
    <w:basedOn w:val="Normal"/>
    <w:link w:val="NESNormalChar"/>
    <w:autoRedefine/>
    <w:rsid w:val="00066D55"/>
    <w:pPr>
      <w:widowControl w:val="0"/>
      <w:spacing w:after="240" w:line="240" w:lineRule="exact"/>
    </w:pPr>
    <w:rPr>
      <w:rFonts w:ascii="Arial" w:eastAsiaTheme="minorHAnsi" w:hAnsi="Arial" w:cs="Arial"/>
      <w:b/>
      <w:sz w:val="20"/>
      <w:szCs w:val="28"/>
      <w:lang w:eastAsia="en-US"/>
    </w:rPr>
  </w:style>
  <w:style w:type="paragraph" w:customStyle="1" w:styleId="Pa11">
    <w:name w:val="Pa11"/>
    <w:basedOn w:val="Default"/>
    <w:next w:val="Default"/>
    <w:uiPriority w:val="99"/>
    <w:rsid w:val="003F3AA5"/>
    <w:pPr>
      <w:spacing w:line="231" w:lineRule="atLeast"/>
    </w:pPr>
    <w:rPr>
      <w:rFonts w:ascii="SchoolBook Kza" w:hAnsi="SchoolBook Kza" w:cstheme="minorBidi"/>
      <w:color w:val="auto"/>
    </w:rPr>
  </w:style>
  <w:style w:type="paragraph" w:customStyle="1" w:styleId="Pa131">
    <w:name w:val="Pa131"/>
    <w:basedOn w:val="Default"/>
    <w:next w:val="Default"/>
    <w:uiPriority w:val="99"/>
    <w:rsid w:val="003F3AA5"/>
    <w:pPr>
      <w:spacing w:line="231" w:lineRule="atLeast"/>
    </w:pPr>
    <w:rPr>
      <w:rFonts w:ascii="SchoolBook Kza" w:hAnsi="SchoolBook Kza" w:cstheme="minorBidi"/>
      <w:color w:val="auto"/>
    </w:rPr>
  </w:style>
  <w:style w:type="paragraph" w:customStyle="1" w:styleId="Pa132">
    <w:name w:val="Pa132"/>
    <w:basedOn w:val="Default"/>
    <w:next w:val="Default"/>
    <w:uiPriority w:val="99"/>
    <w:rsid w:val="003F3AA5"/>
    <w:pPr>
      <w:spacing w:line="231" w:lineRule="atLeast"/>
    </w:pPr>
    <w:rPr>
      <w:rFonts w:ascii="SchoolBook Kza" w:hAnsi="SchoolBook Kza" w:cstheme="minorBidi"/>
      <w:color w:val="auto"/>
    </w:rPr>
  </w:style>
  <w:style w:type="paragraph" w:customStyle="1" w:styleId="Pa81">
    <w:name w:val="Pa81"/>
    <w:basedOn w:val="Default"/>
    <w:next w:val="Default"/>
    <w:uiPriority w:val="99"/>
    <w:rsid w:val="003F3AA5"/>
    <w:pPr>
      <w:spacing w:line="231" w:lineRule="atLeast"/>
    </w:pPr>
    <w:rPr>
      <w:rFonts w:ascii="SchoolBook Kza" w:hAnsi="SchoolBook Kza" w:cstheme="minorBidi"/>
      <w:color w:val="auto"/>
    </w:rPr>
  </w:style>
  <w:style w:type="character" w:customStyle="1" w:styleId="line">
    <w:name w:val="line"/>
    <w:basedOn w:val="VarsaylanParagrafYazTipi"/>
    <w:rsid w:val="00C811D3"/>
  </w:style>
  <w:style w:type="character" w:customStyle="1" w:styleId="line2r">
    <w:name w:val="line2r"/>
    <w:basedOn w:val="VarsaylanParagrafYazTipi"/>
    <w:rsid w:val="00C811D3"/>
  </w:style>
  <w:style w:type="paragraph" w:customStyle="1" w:styleId="osn0">
    <w:name w:val="osn0"/>
    <w:basedOn w:val="Normal"/>
    <w:rsid w:val="00C811D3"/>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Pa7">
    <w:name w:val="Pa7"/>
    <w:basedOn w:val="Normal"/>
    <w:next w:val="Normal"/>
    <w:uiPriority w:val="99"/>
    <w:rsid w:val="00491B1D"/>
    <w:pPr>
      <w:autoSpaceDE w:val="0"/>
      <w:autoSpaceDN w:val="0"/>
      <w:adjustRightInd w:val="0"/>
      <w:spacing w:after="0" w:line="221" w:lineRule="atLeast"/>
    </w:pPr>
    <w:rPr>
      <w:rFonts w:ascii="Segoe UI" w:hAnsi="Segoe UI" w:cs="Segoe UI"/>
      <w:sz w:val="24"/>
      <w:szCs w:val="24"/>
    </w:rPr>
  </w:style>
  <w:style w:type="character" w:customStyle="1" w:styleId="small1">
    <w:name w:val="small1"/>
    <w:basedOn w:val="VarsaylanParagrafYazTipi"/>
    <w:rsid w:val="00856988"/>
    <w:rPr>
      <w:sz w:val="16"/>
      <w:szCs w:val="16"/>
    </w:rPr>
  </w:style>
  <w:style w:type="paragraph" w:customStyle="1" w:styleId="14">
    <w:name w:val="Стиль1"/>
    <w:basedOn w:val="Normal"/>
    <w:qFormat/>
    <w:rsid w:val="00744911"/>
    <w:rPr>
      <w:rFonts w:eastAsiaTheme="minorHAnsi"/>
      <w:lang w:eastAsia="en-US"/>
    </w:rPr>
  </w:style>
  <w:style w:type="paragraph" w:styleId="HTMLncedenBiimlendirilmi">
    <w:name w:val="HTML Preformatted"/>
    <w:basedOn w:val="Normal"/>
    <w:link w:val="HTMLncedenBiimlendirilmiChar"/>
    <w:uiPriority w:val="99"/>
    <w:semiHidden/>
    <w:unhideWhenUsed/>
    <w:rsid w:val="001D62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ncedenBiimlendirilmiChar">
    <w:name w:val="HTML Önceden Biçimlendirilmiş Char"/>
    <w:basedOn w:val="VarsaylanParagrafYazTipi"/>
    <w:link w:val="HTMLncedenBiimlendirilmi"/>
    <w:uiPriority w:val="99"/>
    <w:semiHidden/>
    <w:rsid w:val="001D6217"/>
    <w:rPr>
      <w:rFonts w:ascii="Courier New" w:eastAsia="Times New Roman" w:hAnsi="Courier New" w:cs="Courier New"/>
      <w:sz w:val="20"/>
      <w:szCs w:val="20"/>
      <w:lang w:eastAsia="ru-RU"/>
    </w:rPr>
  </w:style>
  <w:style w:type="paragraph" w:customStyle="1" w:styleId="a6">
    <w:name w:val="Стиль"/>
    <w:rsid w:val="007A408D"/>
    <w:pPr>
      <w:widowControl w:val="0"/>
      <w:autoSpaceDE w:val="0"/>
      <w:autoSpaceDN w:val="0"/>
      <w:adjustRightInd w:val="0"/>
      <w:spacing w:after="0" w:line="240" w:lineRule="auto"/>
    </w:pPr>
    <w:rPr>
      <w:rFonts w:ascii="Times New Roman" w:eastAsia="Times New Roman" w:hAnsi="Times New Roman" w:cs="Times New Roman"/>
      <w:sz w:val="24"/>
      <w:szCs w:val="24"/>
      <w:lang w:eastAsia="ru-RU"/>
    </w:rPr>
  </w:style>
  <w:style w:type="character" w:styleId="DipnotBavurusu">
    <w:name w:val="footnote reference"/>
    <w:uiPriority w:val="99"/>
    <w:semiHidden/>
    <w:rsid w:val="00141810"/>
    <w:rPr>
      <w:vertAlign w:val="superscript"/>
    </w:rPr>
  </w:style>
  <w:style w:type="character" w:customStyle="1" w:styleId="mw-headline">
    <w:name w:val="mw-headline"/>
    <w:basedOn w:val="VarsaylanParagrafYazTipi"/>
    <w:rsid w:val="008A5A13"/>
  </w:style>
  <w:style w:type="character" w:customStyle="1" w:styleId="vl">
    <w:name w:val="vl"/>
    <w:basedOn w:val="VarsaylanParagrafYazTipi"/>
    <w:rsid w:val="004417BC"/>
  </w:style>
  <w:style w:type="character" w:customStyle="1" w:styleId="butback1">
    <w:name w:val="butback1"/>
    <w:basedOn w:val="VarsaylanParagrafYazTipi"/>
    <w:rsid w:val="00155A60"/>
    <w:rPr>
      <w:color w:val="666666"/>
    </w:rPr>
  </w:style>
  <w:style w:type="paragraph" w:customStyle="1" w:styleId="Pa2">
    <w:name w:val="Pa2"/>
    <w:basedOn w:val="Default"/>
    <w:next w:val="Default"/>
    <w:uiPriority w:val="99"/>
    <w:rsid w:val="00155A60"/>
    <w:pPr>
      <w:spacing w:line="261" w:lineRule="atLeast"/>
    </w:pPr>
    <w:rPr>
      <w:rFonts w:ascii="Segoe UI" w:eastAsia="Calibri" w:hAnsi="Segoe UI" w:cs="Segoe UI"/>
      <w:color w:val="auto"/>
      <w:lang w:eastAsia="ru-RU"/>
    </w:rPr>
  </w:style>
  <w:style w:type="paragraph" w:customStyle="1" w:styleId="33">
    <w:name w:val="Основной текст3"/>
    <w:basedOn w:val="Normal"/>
    <w:rsid w:val="00155A60"/>
    <w:pPr>
      <w:widowControl w:val="0"/>
      <w:shd w:val="clear" w:color="auto" w:fill="FFFFFF"/>
      <w:spacing w:after="4560" w:line="0" w:lineRule="atLeast"/>
      <w:ind w:hanging="720"/>
      <w:jc w:val="center"/>
    </w:pPr>
    <w:rPr>
      <w:rFonts w:ascii="Times New Roman" w:eastAsia="Times New Roman" w:hAnsi="Times New Roman" w:cs="Times New Roman"/>
      <w:spacing w:val="3"/>
      <w:sz w:val="21"/>
      <w:szCs w:val="21"/>
      <w:lang w:eastAsia="en-US"/>
    </w:rPr>
  </w:style>
  <w:style w:type="character" w:customStyle="1" w:styleId="22">
    <w:name w:val="Основной текст2"/>
    <w:basedOn w:val="VarsaylanParagrafYazTipi"/>
    <w:rsid w:val="00155A60"/>
    <w:rPr>
      <w:rFonts w:ascii="Times New Roman" w:eastAsia="Times New Roman" w:hAnsi="Times New Roman" w:cs="Times New Roman"/>
      <w:b w:val="0"/>
      <w:bCs w:val="0"/>
      <w:i w:val="0"/>
      <w:iCs w:val="0"/>
      <w:smallCaps w:val="0"/>
      <w:strike w:val="0"/>
      <w:color w:val="000000"/>
      <w:spacing w:val="3"/>
      <w:w w:val="100"/>
      <w:position w:val="0"/>
      <w:sz w:val="21"/>
      <w:szCs w:val="21"/>
      <w:u w:val="none"/>
      <w:lang w:val="ru-RU"/>
    </w:rPr>
  </w:style>
  <w:style w:type="character" w:customStyle="1" w:styleId="hps">
    <w:name w:val="hps"/>
    <w:uiPriority w:val="99"/>
    <w:rsid w:val="002450B9"/>
  </w:style>
  <w:style w:type="paragraph" w:customStyle="1" w:styleId="slide-number">
    <w:name w:val="slide-number"/>
    <w:basedOn w:val="Normal"/>
    <w:rsid w:val="00771D6E"/>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Style1">
    <w:name w:val="Style1"/>
    <w:basedOn w:val="Normal"/>
    <w:uiPriority w:val="99"/>
    <w:rsid w:val="00771D6E"/>
    <w:pPr>
      <w:widowControl w:val="0"/>
      <w:autoSpaceDE w:val="0"/>
      <w:autoSpaceDN w:val="0"/>
      <w:adjustRightInd w:val="0"/>
      <w:spacing w:after="0" w:line="274" w:lineRule="exact"/>
      <w:ind w:firstLine="341"/>
      <w:jc w:val="both"/>
    </w:pPr>
    <w:rPr>
      <w:rFonts w:ascii="Bookman Old Style" w:eastAsia="Times New Roman" w:hAnsi="Bookman Old Style" w:cs="Times New Roman"/>
      <w:sz w:val="24"/>
      <w:szCs w:val="24"/>
    </w:rPr>
  </w:style>
  <w:style w:type="paragraph" w:customStyle="1" w:styleId="Style14">
    <w:name w:val="Style14"/>
    <w:basedOn w:val="Normal"/>
    <w:uiPriority w:val="99"/>
    <w:rsid w:val="00771D6E"/>
    <w:pPr>
      <w:widowControl w:val="0"/>
      <w:autoSpaceDE w:val="0"/>
      <w:autoSpaceDN w:val="0"/>
      <w:adjustRightInd w:val="0"/>
      <w:spacing w:after="0" w:line="264" w:lineRule="exact"/>
    </w:pPr>
    <w:rPr>
      <w:rFonts w:ascii="Bookman Old Style" w:eastAsia="Times New Roman" w:hAnsi="Bookman Old Style" w:cs="Times New Roman"/>
      <w:sz w:val="24"/>
      <w:szCs w:val="24"/>
    </w:rPr>
  </w:style>
  <w:style w:type="character" w:customStyle="1" w:styleId="FontStyle29">
    <w:name w:val="Font Style29"/>
    <w:basedOn w:val="VarsaylanParagrafYazTipi"/>
    <w:uiPriority w:val="99"/>
    <w:rsid w:val="00771D6E"/>
    <w:rPr>
      <w:rFonts w:ascii="Times New Roman" w:hAnsi="Times New Roman" w:cs="Times New Roman"/>
      <w:sz w:val="22"/>
      <w:szCs w:val="22"/>
    </w:rPr>
  </w:style>
  <w:style w:type="character" w:customStyle="1" w:styleId="FontStyle30">
    <w:name w:val="Font Style30"/>
    <w:basedOn w:val="VarsaylanParagrafYazTipi"/>
    <w:uiPriority w:val="99"/>
    <w:rsid w:val="00771D6E"/>
    <w:rPr>
      <w:rFonts w:ascii="Times New Roman" w:hAnsi="Times New Roman" w:cs="Times New Roman"/>
      <w:b/>
      <w:bCs/>
      <w:sz w:val="22"/>
      <w:szCs w:val="22"/>
    </w:rPr>
  </w:style>
  <w:style w:type="character" w:customStyle="1" w:styleId="FontStyle27">
    <w:name w:val="Font Style27"/>
    <w:basedOn w:val="VarsaylanParagrafYazTipi"/>
    <w:uiPriority w:val="99"/>
    <w:rsid w:val="00771D6E"/>
    <w:rPr>
      <w:rFonts w:ascii="Times New Roman" w:hAnsi="Times New Roman" w:cs="Times New Roman"/>
      <w:b/>
      <w:bCs/>
      <w:sz w:val="18"/>
      <w:szCs w:val="18"/>
    </w:rPr>
  </w:style>
  <w:style w:type="paragraph" w:customStyle="1" w:styleId="Style25">
    <w:name w:val="Style25"/>
    <w:basedOn w:val="Normal"/>
    <w:uiPriority w:val="99"/>
    <w:rsid w:val="00771D6E"/>
    <w:pPr>
      <w:widowControl w:val="0"/>
      <w:autoSpaceDE w:val="0"/>
      <w:autoSpaceDN w:val="0"/>
      <w:adjustRightInd w:val="0"/>
      <w:spacing w:after="0" w:line="245" w:lineRule="exact"/>
      <w:ind w:hanging="542"/>
    </w:pPr>
    <w:rPr>
      <w:rFonts w:ascii="Times New Roman" w:eastAsia="Times New Roman" w:hAnsi="Times New Roman" w:cs="Times New Roman"/>
      <w:sz w:val="24"/>
      <w:szCs w:val="24"/>
    </w:rPr>
  </w:style>
  <w:style w:type="paragraph" w:customStyle="1" w:styleId="Style19">
    <w:name w:val="Style19"/>
    <w:basedOn w:val="Normal"/>
    <w:uiPriority w:val="99"/>
    <w:rsid w:val="00771D6E"/>
    <w:pPr>
      <w:widowControl w:val="0"/>
      <w:autoSpaceDE w:val="0"/>
      <w:autoSpaceDN w:val="0"/>
      <w:adjustRightInd w:val="0"/>
      <w:spacing w:after="0" w:line="230" w:lineRule="exact"/>
      <w:ind w:firstLine="182"/>
      <w:jc w:val="both"/>
    </w:pPr>
    <w:rPr>
      <w:rFonts w:ascii="Bookman Old Style" w:eastAsia="Times New Roman" w:hAnsi="Bookman Old Style" w:cs="Times New Roman"/>
      <w:sz w:val="24"/>
      <w:szCs w:val="24"/>
    </w:rPr>
  </w:style>
  <w:style w:type="paragraph" w:customStyle="1" w:styleId="Style23">
    <w:name w:val="Style23"/>
    <w:basedOn w:val="Normal"/>
    <w:uiPriority w:val="99"/>
    <w:rsid w:val="00771D6E"/>
    <w:pPr>
      <w:widowControl w:val="0"/>
      <w:autoSpaceDE w:val="0"/>
      <w:autoSpaceDN w:val="0"/>
      <w:adjustRightInd w:val="0"/>
      <w:spacing w:after="0" w:line="221" w:lineRule="exact"/>
      <w:ind w:firstLine="413"/>
      <w:jc w:val="both"/>
    </w:pPr>
    <w:rPr>
      <w:rFonts w:ascii="Bookman Old Style" w:eastAsia="Times New Roman" w:hAnsi="Bookman Old Style" w:cs="Times New Roman"/>
      <w:sz w:val="24"/>
      <w:szCs w:val="24"/>
    </w:rPr>
  </w:style>
  <w:style w:type="paragraph" w:customStyle="1" w:styleId="Style3">
    <w:name w:val="Style3"/>
    <w:basedOn w:val="Normal"/>
    <w:uiPriority w:val="99"/>
    <w:rsid w:val="00771D6E"/>
    <w:pPr>
      <w:widowControl w:val="0"/>
      <w:autoSpaceDE w:val="0"/>
      <w:autoSpaceDN w:val="0"/>
      <w:adjustRightInd w:val="0"/>
      <w:spacing w:after="0" w:line="245" w:lineRule="exact"/>
      <w:ind w:hanging="547"/>
    </w:pPr>
    <w:rPr>
      <w:rFonts w:ascii="Bookman Old Style" w:eastAsia="Times New Roman" w:hAnsi="Bookman Old Style" w:cs="Times New Roman"/>
      <w:sz w:val="24"/>
      <w:szCs w:val="24"/>
    </w:rPr>
  </w:style>
  <w:style w:type="character" w:customStyle="1" w:styleId="FontStyle32">
    <w:name w:val="Font Style32"/>
    <w:basedOn w:val="VarsaylanParagrafYazTipi"/>
    <w:uiPriority w:val="99"/>
    <w:rsid w:val="00771D6E"/>
    <w:rPr>
      <w:rFonts w:ascii="Bookman Old Style" w:hAnsi="Bookman Old Style" w:cs="Bookman Old Style"/>
      <w:spacing w:val="10"/>
      <w:sz w:val="14"/>
      <w:szCs w:val="14"/>
    </w:rPr>
  </w:style>
  <w:style w:type="paragraph" w:customStyle="1" w:styleId="Style20">
    <w:name w:val="Style20"/>
    <w:basedOn w:val="Normal"/>
    <w:uiPriority w:val="99"/>
    <w:rsid w:val="00771D6E"/>
    <w:pPr>
      <w:widowControl w:val="0"/>
      <w:autoSpaceDE w:val="0"/>
      <w:autoSpaceDN w:val="0"/>
      <w:adjustRightInd w:val="0"/>
      <w:spacing w:after="0" w:line="240" w:lineRule="auto"/>
    </w:pPr>
    <w:rPr>
      <w:rFonts w:ascii="Times New Roman" w:eastAsia="Times New Roman" w:hAnsi="Times New Roman" w:cs="Times New Roman"/>
      <w:sz w:val="24"/>
      <w:szCs w:val="24"/>
    </w:rPr>
  </w:style>
  <w:style w:type="character" w:customStyle="1" w:styleId="FontStyle28">
    <w:name w:val="Font Style28"/>
    <w:basedOn w:val="VarsaylanParagrafYazTipi"/>
    <w:uiPriority w:val="99"/>
    <w:rsid w:val="00771D6E"/>
    <w:rPr>
      <w:rFonts w:ascii="Times New Roman" w:hAnsi="Times New Roman" w:cs="Times New Roman"/>
      <w:b/>
      <w:bCs/>
      <w:sz w:val="20"/>
      <w:szCs w:val="20"/>
    </w:rPr>
  </w:style>
  <w:style w:type="paragraph" w:styleId="AklamaMetni">
    <w:name w:val="annotation text"/>
    <w:basedOn w:val="Normal"/>
    <w:link w:val="AklamaMetniChar"/>
    <w:uiPriority w:val="99"/>
    <w:unhideWhenUsed/>
    <w:rsid w:val="00CB5E13"/>
    <w:pPr>
      <w:spacing w:after="160" w:line="252" w:lineRule="auto"/>
    </w:pPr>
    <w:rPr>
      <w:rFonts w:ascii="Calibri" w:eastAsia="Calibri" w:hAnsi="Calibri" w:cs="Times New Roman"/>
      <w:sz w:val="20"/>
      <w:szCs w:val="20"/>
      <w:lang w:val="en-GB" w:eastAsia="en-US"/>
    </w:rPr>
  </w:style>
  <w:style w:type="character" w:customStyle="1" w:styleId="AklamaMetniChar">
    <w:name w:val="Açıklama Metni Char"/>
    <w:basedOn w:val="VarsaylanParagrafYazTipi"/>
    <w:link w:val="AklamaMetni"/>
    <w:uiPriority w:val="99"/>
    <w:rsid w:val="00CB5E13"/>
    <w:rPr>
      <w:rFonts w:ascii="Calibri" w:eastAsia="Calibri" w:hAnsi="Calibri" w:cs="Times New Roman"/>
      <w:sz w:val="20"/>
      <w:szCs w:val="20"/>
      <w:lang w:val="en-GB"/>
    </w:rPr>
  </w:style>
  <w:style w:type="character" w:customStyle="1" w:styleId="a7">
    <w:name w:val="Основной текст + Полужирный"/>
    <w:uiPriority w:val="99"/>
    <w:rsid w:val="008218D5"/>
    <w:rPr>
      <w:rFonts w:ascii="Times New Roman" w:hAnsi="Times New Roman" w:cs="Times New Roman"/>
      <w:b/>
      <w:bCs/>
      <w:i w:val="0"/>
      <w:iCs w:val="0"/>
      <w:spacing w:val="0"/>
      <w:sz w:val="17"/>
      <w:szCs w:val="17"/>
    </w:rPr>
  </w:style>
  <w:style w:type="character" w:customStyle="1" w:styleId="15">
    <w:name w:val="Основной текст + Полужирный1"/>
    <w:aliases w:val="Курсив"/>
    <w:uiPriority w:val="99"/>
    <w:rsid w:val="008218D5"/>
    <w:rPr>
      <w:rFonts w:ascii="Times New Roman" w:hAnsi="Times New Roman" w:cs="Times New Roman"/>
      <w:b/>
      <w:bCs/>
      <w:i/>
      <w:iCs/>
      <w:spacing w:val="0"/>
      <w:sz w:val="17"/>
      <w:szCs w:val="17"/>
    </w:rPr>
  </w:style>
  <w:style w:type="paragraph" w:customStyle="1" w:styleId="a-txt">
    <w:name w:val="a-txt"/>
    <w:basedOn w:val="Normal"/>
    <w:rsid w:val="00380C55"/>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FontStyle11">
    <w:name w:val="Font Style11"/>
    <w:basedOn w:val="VarsaylanParagrafYazTipi"/>
    <w:uiPriority w:val="99"/>
    <w:rsid w:val="00127C8A"/>
    <w:rPr>
      <w:rFonts w:ascii="Palatino Linotype" w:hAnsi="Palatino Linotype" w:cs="Palatino Linotype"/>
      <w:spacing w:val="30"/>
      <w:sz w:val="22"/>
      <w:szCs w:val="22"/>
    </w:rPr>
  </w:style>
  <w:style w:type="character" w:customStyle="1" w:styleId="FontStyle16">
    <w:name w:val="Font Style16"/>
    <w:basedOn w:val="VarsaylanParagrafYazTipi"/>
    <w:uiPriority w:val="99"/>
    <w:rsid w:val="00127C8A"/>
    <w:rPr>
      <w:rFonts w:ascii="Bookman Old Style" w:hAnsi="Bookman Old Style" w:cs="Bookman Old Style"/>
      <w:sz w:val="26"/>
      <w:szCs w:val="26"/>
    </w:rPr>
  </w:style>
  <w:style w:type="character" w:customStyle="1" w:styleId="c3c5">
    <w:name w:val="c3 c5"/>
    <w:basedOn w:val="VarsaylanParagrafYazTipi"/>
    <w:rsid w:val="004D12B2"/>
  </w:style>
  <w:style w:type="character" w:customStyle="1" w:styleId="34">
    <w:name w:val="Заголовок №3_"/>
    <w:basedOn w:val="VarsaylanParagrafYazTipi"/>
    <w:link w:val="310"/>
    <w:rsid w:val="004D12B2"/>
    <w:rPr>
      <w:rFonts w:ascii="Arial" w:eastAsia="Arial" w:hAnsi="Arial" w:cs="Arial"/>
      <w:sz w:val="18"/>
      <w:szCs w:val="18"/>
      <w:shd w:val="clear" w:color="auto" w:fill="FFFFFF"/>
    </w:rPr>
  </w:style>
  <w:style w:type="paragraph" w:customStyle="1" w:styleId="310">
    <w:name w:val="Заголовок №31"/>
    <w:basedOn w:val="Normal"/>
    <w:link w:val="34"/>
    <w:qFormat/>
    <w:rsid w:val="004D12B2"/>
    <w:pPr>
      <w:shd w:val="clear" w:color="auto" w:fill="FFFFFF"/>
      <w:spacing w:after="60" w:line="0" w:lineRule="atLeast"/>
      <w:jc w:val="both"/>
      <w:outlineLvl w:val="2"/>
    </w:pPr>
    <w:rPr>
      <w:rFonts w:ascii="Arial" w:eastAsia="Arial" w:hAnsi="Arial" w:cs="Arial"/>
      <w:sz w:val="18"/>
      <w:szCs w:val="18"/>
      <w:lang w:eastAsia="en-US"/>
    </w:rPr>
  </w:style>
  <w:style w:type="paragraph" w:customStyle="1" w:styleId="Style11">
    <w:name w:val="Style11"/>
    <w:basedOn w:val="Normal"/>
    <w:uiPriority w:val="99"/>
    <w:rsid w:val="001C5557"/>
    <w:pPr>
      <w:widowControl w:val="0"/>
      <w:autoSpaceDE w:val="0"/>
      <w:autoSpaceDN w:val="0"/>
      <w:adjustRightInd w:val="0"/>
      <w:spacing w:after="0" w:line="240" w:lineRule="auto"/>
    </w:pPr>
    <w:rPr>
      <w:rFonts w:ascii="Tahoma" w:eastAsia="Times New Roman" w:hAnsi="Tahoma" w:cs="Tahoma"/>
      <w:sz w:val="24"/>
      <w:szCs w:val="24"/>
    </w:rPr>
  </w:style>
  <w:style w:type="table" w:customStyle="1" w:styleId="-111">
    <w:name w:val="Таблица-сетка 1 светлая — акцент 11"/>
    <w:basedOn w:val="NormalTablo"/>
    <w:next w:val="NormalTablo"/>
    <w:uiPriority w:val="46"/>
    <w:rsid w:val="00322E96"/>
    <w:pPr>
      <w:spacing w:after="0" w:line="240" w:lineRule="auto"/>
    </w:pPr>
    <w:rPr>
      <w:rFonts w:ascii="Calibri" w:eastAsia="Calibri" w:hAnsi="Calibri" w:cs="Times New Roman"/>
    </w:rPr>
    <w:tblPr>
      <w:tblStyleRowBandSize w:val="1"/>
      <w:tblStyleColBandSize w:val="1"/>
      <w:tblBorders>
        <w:top w:val="single" w:sz="4" w:space="0" w:color="B8CCE4"/>
        <w:left w:val="single" w:sz="4" w:space="0" w:color="B8CCE4"/>
        <w:bottom w:val="single" w:sz="4" w:space="0" w:color="B8CCE4"/>
        <w:right w:val="single" w:sz="4" w:space="0" w:color="B8CCE4"/>
        <w:insideH w:val="single" w:sz="4" w:space="0" w:color="B8CCE4"/>
        <w:insideV w:val="single" w:sz="4" w:space="0" w:color="B8CCE4"/>
      </w:tblBorders>
    </w:tblPr>
    <w:tblStylePr w:type="firstRow">
      <w:rPr>
        <w:b/>
        <w:bCs/>
      </w:rPr>
      <w:tblPr/>
      <w:tcPr>
        <w:tcBorders>
          <w:bottom w:val="single" w:sz="12" w:space="0" w:color="95B3D7"/>
        </w:tcBorders>
      </w:tcPr>
    </w:tblStylePr>
    <w:tblStylePr w:type="lastRow">
      <w:rPr>
        <w:b/>
        <w:bCs/>
      </w:rPr>
      <w:tblPr/>
      <w:tcPr>
        <w:tcBorders>
          <w:top w:val="double" w:sz="2" w:space="0" w:color="95B3D7"/>
        </w:tcBorders>
      </w:tcPr>
    </w:tblStylePr>
    <w:tblStylePr w:type="firstCol">
      <w:rPr>
        <w:b/>
        <w:bCs/>
      </w:rPr>
    </w:tblStylePr>
    <w:tblStylePr w:type="lastCol">
      <w:rPr>
        <w:b/>
        <w:bCs/>
      </w:rPr>
    </w:tblStylePr>
  </w:style>
  <w:style w:type="character" w:customStyle="1" w:styleId="watch-title">
    <w:name w:val="watch-title"/>
    <w:basedOn w:val="VarsaylanParagrafYazTipi"/>
    <w:rsid w:val="00345EA1"/>
    <w:rPr>
      <w:sz w:val="24"/>
      <w:szCs w:val="24"/>
      <w:bdr w:val="none" w:sz="0" w:space="0" w:color="auto" w:frame="1"/>
      <w:shd w:val="clear" w:color="auto" w:fill="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8142667">
      <w:bodyDiv w:val="1"/>
      <w:marLeft w:val="0"/>
      <w:marRight w:val="0"/>
      <w:marTop w:val="0"/>
      <w:marBottom w:val="0"/>
      <w:divBdr>
        <w:top w:val="none" w:sz="0" w:space="0" w:color="auto"/>
        <w:left w:val="none" w:sz="0" w:space="0" w:color="auto"/>
        <w:bottom w:val="none" w:sz="0" w:space="0" w:color="auto"/>
        <w:right w:val="none" w:sz="0" w:space="0" w:color="auto"/>
      </w:divBdr>
    </w:div>
    <w:div w:id="13461896">
      <w:bodyDiv w:val="1"/>
      <w:marLeft w:val="0"/>
      <w:marRight w:val="0"/>
      <w:marTop w:val="0"/>
      <w:marBottom w:val="0"/>
      <w:divBdr>
        <w:top w:val="none" w:sz="0" w:space="0" w:color="auto"/>
        <w:left w:val="none" w:sz="0" w:space="0" w:color="auto"/>
        <w:bottom w:val="none" w:sz="0" w:space="0" w:color="auto"/>
        <w:right w:val="none" w:sz="0" w:space="0" w:color="auto"/>
      </w:divBdr>
    </w:div>
    <w:div w:id="13849054">
      <w:bodyDiv w:val="1"/>
      <w:marLeft w:val="0"/>
      <w:marRight w:val="0"/>
      <w:marTop w:val="0"/>
      <w:marBottom w:val="0"/>
      <w:divBdr>
        <w:top w:val="none" w:sz="0" w:space="0" w:color="auto"/>
        <w:left w:val="none" w:sz="0" w:space="0" w:color="auto"/>
        <w:bottom w:val="none" w:sz="0" w:space="0" w:color="auto"/>
        <w:right w:val="none" w:sz="0" w:space="0" w:color="auto"/>
      </w:divBdr>
    </w:div>
    <w:div w:id="23529697">
      <w:bodyDiv w:val="1"/>
      <w:marLeft w:val="0"/>
      <w:marRight w:val="0"/>
      <w:marTop w:val="0"/>
      <w:marBottom w:val="0"/>
      <w:divBdr>
        <w:top w:val="none" w:sz="0" w:space="0" w:color="auto"/>
        <w:left w:val="none" w:sz="0" w:space="0" w:color="auto"/>
        <w:bottom w:val="none" w:sz="0" w:space="0" w:color="auto"/>
        <w:right w:val="none" w:sz="0" w:space="0" w:color="auto"/>
      </w:divBdr>
    </w:div>
    <w:div w:id="43526694">
      <w:bodyDiv w:val="1"/>
      <w:marLeft w:val="0"/>
      <w:marRight w:val="0"/>
      <w:marTop w:val="0"/>
      <w:marBottom w:val="0"/>
      <w:divBdr>
        <w:top w:val="none" w:sz="0" w:space="0" w:color="auto"/>
        <w:left w:val="none" w:sz="0" w:space="0" w:color="auto"/>
        <w:bottom w:val="none" w:sz="0" w:space="0" w:color="auto"/>
        <w:right w:val="none" w:sz="0" w:space="0" w:color="auto"/>
      </w:divBdr>
    </w:div>
    <w:div w:id="47339433">
      <w:bodyDiv w:val="1"/>
      <w:marLeft w:val="0"/>
      <w:marRight w:val="0"/>
      <w:marTop w:val="0"/>
      <w:marBottom w:val="0"/>
      <w:divBdr>
        <w:top w:val="none" w:sz="0" w:space="0" w:color="auto"/>
        <w:left w:val="none" w:sz="0" w:space="0" w:color="auto"/>
        <w:bottom w:val="none" w:sz="0" w:space="0" w:color="auto"/>
        <w:right w:val="none" w:sz="0" w:space="0" w:color="auto"/>
      </w:divBdr>
    </w:div>
    <w:div w:id="58331953">
      <w:bodyDiv w:val="1"/>
      <w:marLeft w:val="0"/>
      <w:marRight w:val="0"/>
      <w:marTop w:val="0"/>
      <w:marBottom w:val="0"/>
      <w:divBdr>
        <w:top w:val="none" w:sz="0" w:space="0" w:color="auto"/>
        <w:left w:val="none" w:sz="0" w:space="0" w:color="auto"/>
        <w:bottom w:val="none" w:sz="0" w:space="0" w:color="auto"/>
        <w:right w:val="none" w:sz="0" w:space="0" w:color="auto"/>
      </w:divBdr>
    </w:div>
    <w:div w:id="64035019">
      <w:bodyDiv w:val="1"/>
      <w:marLeft w:val="0"/>
      <w:marRight w:val="0"/>
      <w:marTop w:val="0"/>
      <w:marBottom w:val="0"/>
      <w:divBdr>
        <w:top w:val="none" w:sz="0" w:space="0" w:color="auto"/>
        <w:left w:val="none" w:sz="0" w:space="0" w:color="auto"/>
        <w:bottom w:val="none" w:sz="0" w:space="0" w:color="auto"/>
        <w:right w:val="none" w:sz="0" w:space="0" w:color="auto"/>
      </w:divBdr>
    </w:div>
    <w:div w:id="66538807">
      <w:bodyDiv w:val="1"/>
      <w:marLeft w:val="0"/>
      <w:marRight w:val="0"/>
      <w:marTop w:val="0"/>
      <w:marBottom w:val="0"/>
      <w:divBdr>
        <w:top w:val="none" w:sz="0" w:space="0" w:color="auto"/>
        <w:left w:val="none" w:sz="0" w:space="0" w:color="auto"/>
        <w:bottom w:val="none" w:sz="0" w:space="0" w:color="auto"/>
        <w:right w:val="none" w:sz="0" w:space="0" w:color="auto"/>
      </w:divBdr>
    </w:div>
    <w:div w:id="94248517">
      <w:bodyDiv w:val="1"/>
      <w:marLeft w:val="0"/>
      <w:marRight w:val="0"/>
      <w:marTop w:val="0"/>
      <w:marBottom w:val="0"/>
      <w:divBdr>
        <w:top w:val="none" w:sz="0" w:space="0" w:color="auto"/>
        <w:left w:val="none" w:sz="0" w:space="0" w:color="auto"/>
        <w:bottom w:val="none" w:sz="0" w:space="0" w:color="auto"/>
        <w:right w:val="none" w:sz="0" w:space="0" w:color="auto"/>
      </w:divBdr>
    </w:div>
    <w:div w:id="98718743">
      <w:bodyDiv w:val="1"/>
      <w:marLeft w:val="0"/>
      <w:marRight w:val="0"/>
      <w:marTop w:val="0"/>
      <w:marBottom w:val="0"/>
      <w:divBdr>
        <w:top w:val="none" w:sz="0" w:space="0" w:color="auto"/>
        <w:left w:val="none" w:sz="0" w:space="0" w:color="auto"/>
        <w:bottom w:val="none" w:sz="0" w:space="0" w:color="auto"/>
        <w:right w:val="none" w:sz="0" w:space="0" w:color="auto"/>
      </w:divBdr>
      <w:divsChild>
        <w:div w:id="1215118332">
          <w:marLeft w:val="418"/>
          <w:marRight w:val="0"/>
          <w:marTop w:val="134"/>
          <w:marBottom w:val="0"/>
          <w:divBdr>
            <w:top w:val="none" w:sz="0" w:space="0" w:color="auto"/>
            <w:left w:val="none" w:sz="0" w:space="0" w:color="auto"/>
            <w:bottom w:val="none" w:sz="0" w:space="0" w:color="auto"/>
            <w:right w:val="none" w:sz="0" w:space="0" w:color="auto"/>
          </w:divBdr>
        </w:div>
        <w:div w:id="1441536125">
          <w:marLeft w:val="418"/>
          <w:marRight w:val="0"/>
          <w:marTop w:val="134"/>
          <w:marBottom w:val="0"/>
          <w:divBdr>
            <w:top w:val="none" w:sz="0" w:space="0" w:color="auto"/>
            <w:left w:val="none" w:sz="0" w:space="0" w:color="auto"/>
            <w:bottom w:val="none" w:sz="0" w:space="0" w:color="auto"/>
            <w:right w:val="none" w:sz="0" w:space="0" w:color="auto"/>
          </w:divBdr>
        </w:div>
        <w:div w:id="288166513">
          <w:marLeft w:val="418"/>
          <w:marRight w:val="0"/>
          <w:marTop w:val="134"/>
          <w:marBottom w:val="0"/>
          <w:divBdr>
            <w:top w:val="none" w:sz="0" w:space="0" w:color="auto"/>
            <w:left w:val="none" w:sz="0" w:space="0" w:color="auto"/>
            <w:bottom w:val="none" w:sz="0" w:space="0" w:color="auto"/>
            <w:right w:val="none" w:sz="0" w:space="0" w:color="auto"/>
          </w:divBdr>
        </w:div>
      </w:divsChild>
    </w:div>
    <w:div w:id="112478889">
      <w:bodyDiv w:val="1"/>
      <w:marLeft w:val="0"/>
      <w:marRight w:val="0"/>
      <w:marTop w:val="0"/>
      <w:marBottom w:val="0"/>
      <w:divBdr>
        <w:top w:val="none" w:sz="0" w:space="0" w:color="auto"/>
        <w:left w:val="none" w:sz="0" w:space="0" w:color="auto"/>
        <w:bottom w:val="none" w:sz="0" w:space="0" w:color="auto"/>
        <w:right w:val="none" w:sz="0" w:space="0" w:color="auto"/>
      </w:divBdr>
    </w:div>
    <w:div w:id="112677341">
      <w:bodyDiv w:val="1"/>
      <w:marLeft w:val="0"/>
      <w:marRight w:val="0"/>
      <w:marTop w:val="0"/>
      <w:marBottom w:val="0"/>
      <w:divBdr>
        <w:top w:val="none" w:sz="0" w:space="0" w:color="auto"/>
        <w:left w:val="none" w:sz="0" w:space="0" w:color="auto"/>
        <w:bottom w:val="none" w:sz="0" w:space="0" w:color="auto"/>
        <w:right w:val="none" w:sz="0" w:space="0" w:color="auto"/>
      </w:divBdr>
    </w:div>
    <w:div w:id="125052355">
      <w:bodyDiv w:val="1"/>
      <w:marLeft w:val="0"/>
      <w:marRight w:val="0"/>
      <w:marTop w:val="0"/>
      <w:marBottom w:val="0"/>
      <w:divBdr>
        <w:top w:val="none" w:sz="0" w:space="0" w:color="auto"/>
        <w:left w:val="none" w:sz="0" w:space="0" w:color="auto"/>
        <w:bottom w:val="none" w:sz="0" w:space="0" w:color="auto"/>
        <w:right w:val="none" w:sz="0" w:space="0" w:color="auto"/>
      </w:divBdr>
    </w:div>
    <w:div w:id="131139836">
      <w:bodyDiv w:val="1"/>
      <w:marLeft w:val="0"/>
      <w:marRight w:val="0"/>
      <w:marTop w:val="0"/>
      <w:marBottom w:val="0"/>
      <w:divBdr>
        <w:top w:val="none" w:sz="0" w:space="0" w:color="auto"/>
        <w:left w:val="none" w:sz="0" w:space="0" w:color="auto"/>
        <w:bottom w:val="none" w:sz="0" w:space="0" w:color="auto"/>
        <w:right w:val="none" w:sz="0" w:space="0" w:color="auto"/>
      </w:divBdr>
    </w:div>
    <w:div w:id="146241969">
      <w:bodyDiv w:val="1"/>
      <w:marLeft w:val="0"/>
      <w:marRight w:val="0"/>
      <w:marTop w:val="0"/>
      <w:marBottom w:val="0"/>
      <w:divBdr>
        <w:top w:val="none" w:sz="0" w:space="0" w:color="auto"/>
        <w:left w:val="none" w:sz="0" w:space="0" w:color="auto"/>
        <w:bottom w:val="none" w:sz="0" w:space="0" w:color="auto"/>
        <w:right w:val="none" w:sz="0" w:space="0" w:color="auto"/>
      </w:divBdr>
    </w:div>
    <w:div w:id="154229678">
      <w:bodyDiv w:val="1"/>
      <w:marLeft w:val="0"/>
      <w:marRight w:val="0"/>
      <w:marTop w:val="0"/>
      <w:marBottom w:val="0"/>
      <w:divBdr>
        <w:top w:val="none" w:sz="0" w:space="0" w:color="auto"/>
        <w:left w:val="none" w:sz="0" w:space="0" w:color="auto"/>
        <w:bottom w:val="none" w:sz="0" w:space="0" w:color="auto"/>
        <w:right w:val="none" w:sz="0" w:space="0" w:color="auto"/>
      </w:divBdr>
    </w:div>
    <w:div w:id="155390200">
      <w:bodyDiv w:val="1"/>
      <w:marLeft w:val="0"/>
      <w:marRight w:val="0"/>
      <w:marTop w:val="0"/>
      <w:marBottom w:val="0"/>
      <w:divBdr>
        <w:top w:val="none" w:sz="0" w:space="0" w:color="auto"/>
        <w:left w:val="none" w:sz="0" w:space="0" w:color="auto"/>
        <w:bottom w:val="none" w:sz="0" w:space="0" w:color="auto"/>
        <w:right w:val="none" w:sz="0" w:space="0" w:color="auto"/>
      </w:divBdr>
    </w:div>
    <w:div w:id="168912162">
      <w:bodyDiv w:val="1"/>
      <w:marLeft w:val="0"/>
      <w:marRight w:val="0"/>
      <w:marTop w:val="0"/>
      <w:marBottom w:val="0"/>
      <w:divBdr>
        <w:top w:val="none" w:sz="0" w:space="0" w:color="auto"/>
        <w:left w:val="none" w:sz="0" w:space="0" w:color="auto"/>
        <w:bottom w:val="none" w:sz="0" w:space="0" w:color="auto"/>
        <w:right w:val="none" w:sz="0" w:space="0" w:color="auto"/>
      </w:divBdr>
    </w:div>
    <w:div w:id="169876381">
      <w:bodyDiv w:val="1"/>
      <w:marLeft w:val="0"/>
      <w:marRight w:val="0"/>
      <w:marTop w:val="0"/>
      <w:marBottom w:val="0"/>
      <w:divBdr>
        <w:top w:val="none" w:sz="0" w:space="0" w:color="auto"/>
        <w:left w:val="none" w:sz="0" w:space="0" w:color="auto"/>
        <w:bottom w:val="none" w:sz="0" w:space="0" w:color="auto"/>
        <w:right w:val="none" w:sz="0" w:space="0" w:color="auto"/>
      </w:divBdr>
      <w:divsChild>
        <w:div w:id="168298374">
          <w:blockQuote w:val="1"/>
          <w:marLeft w:val="0"/>
          <w:marRight w:val="0"/>
          <w:marTop w:val="0"/>
          <w:marBottom w:val="109"/>
          <w:divBdr>
            <w:top w:val="none" w:sz="0" w:space="0" w:color="auto"/>
            <w:left w:val="none" w:sz="0" w:space="0" w:color="auto"/>
            <w:bottom w:val="none" w:sz="0" w:space="0" w:color="auto"/>
            <w:right w:val="none" w:sz="0" w:space="0" w:color="auto"/>
          </w:divBdr>
        </w:div>
        <w:div w:id="1431584328">
          <w:blockQuote w:val="1"/>
          <w:marLeft w:val="0"/>
          <w:marRight w:val="0"/>
          <w:marTop w:val="0"/>
          <w:marBottom w:val="109"/>
          <w:divBdr>
            <w:top w:val="none" w:sz="0" w:space="0" w:color="auto"/>
            <w:left w:val="none" w:sz="0" w:space="0" w:color="auto"/>
            <w:bottom w:val="none" w:sz="0" w:space="0" w:color="auto"/>
            <w:right w:val="none" w:sz="0" w:space="0" w:color="auto"/>
          </w:divBdr>
        </w:div>
        <w:div w:id="283192969">
          <w:blockQuote w:val="1"/>
          <w:marLeft w:val="0"/>
          <w:marRight w:val="0"/>
          <w:marTop w:val="0"/>
          <w:marBottom w:val="109"/>
          <w:divBdr>
            <w:top w:val="none" w:sz="0" w:space="0" w:color="auto"/>
            <w:left w:val="none" w:sz="0" w:space="0" w:color="auto"/>
            <w:bottom w:val="none" w:sz="0" w:space="0" w:color="auto"/>
            <w:right w:val="none" w:sz="0" w:space="0" w:color="auto"/>
          </w:divBdr>
        </w:div>
        <w:div w:id="1244145337">
          <w:blockQuote w:val="1"/>
          <w:marLeft w:val="0"/>
          <w:marRight w:val="0"/>
          <w:marTop w:val="0"/>
          <w:marBottom w:val="109"/>
          <w:divBdr>
            <w:top w:val="none" w:sz="0" w:space="0" w:color="auto"/>
            <w:left w:val="none" w:sz="0" w:space="0" w:color="auto"/>
            <w:bottom w:val="none" w:sz="0" w:space="0" w:color="auto"/>
            <w:right w:val="none" w:sz="0" w:space="0" w:color="auto"/>
          </w:divBdr>
        </w:div>
      </w:divsChild>
    </w:div>
    <w:div w:id="191697101">
      <w:bodyDiv w:val="1"/>
      <w:marLeft w:val="0"/>
      <w:marRight w:val="0"/>
      <w:marTop w:val="0"/>
      <w:marBottom w:val="0"/>
      <w:divBdr>
        <w:top w:val="none" w:sz="0" w:space="0" w:color="auto"/>
        <w:left w:val="none" w:sz="0" w:space="0" w:color="auto"/>
        <w:bottom w:val="none" w:sz="0" w:space="0" w:color="auto"/>
        <w:right w:val="none" w:sz="0" w:space="0" w:color="auto"/>
      </w:divBdr>
    </w:div>
    <w:div w:id="213588894">
      <w:bodyDiv w:val="1"/>
      <w:marLeft w:val="0"/>
      <w:marRight w:val="0"/>
      <w:marTop w:val="0"/>
      <w:marBottom w:val="0"/>
      <w:divBdr>
        <w:top w:val="none" w:sz="0" w:space="0" w:color="auto"/>
        <w:left w:val="none" w:sz="0" w:space="0" w:color="auto"/>
        <w:bottom w:val="none" w:sz="0" w:space="0" w:color="auto"/>
        <w:right w:val="none" w:sz="0" w:space="0" w:color="auto"/>
      </w:divBdr>
    </w:div>
    <w:div w:id="220334675">
      <w:bodyDiv w:val="1"/>
      <w:marLeft w:val="0"/>
      <w:marRight w:val="0"/>
      <w:marTop w:val="0"/>
      <w:marBottom w:val="0"/>
      <w:divBdr>
        <w:top w:val="none" w:sz="0" w:space="0" w:color="auto"/>
        <w:left w:val="none" w:sz="0" w:space="0" w:color="auto"/>
        <w:bottom w:val="none" w:sz="0" w:space="0" w:color="auto"/>
        <w:right w:val="none" w:sz="0" w:space="0" w:color="auto"/>
      </w:divBdr>
    </w:div>
    <w:div w:id="225068490">
      <w:bodyDiv w:val="1"/>
      <w:marLeft w:val="0"/>
      <w:marRight w:val="0"/>
      <w:marTop w:val="0"/>
      <w:marBottom w:val="0"/>
      <w:divBdr>
        <w:top w:val="none" w:sz="0" w:space="0" w:color="auto"/>
        <w:left w:val="none" w:sz="0" w:space="0" w:color="auto"/>
        <w:bottom w:val="none" w:sz="0" w:space="0" w:color="auto"/>
        <w:right w:val="none" w:sz="0" w:space="0" w:color="auto"/>
      </w:divBdr>
    </w:div>
    <w:div w:id="228349934">
      <w:bodyDiv w:val="1"/>
      <w:marLeft w:val="0"/>
      <w:marRight w:val="0"/>
      <w:marTop w:val="0"/>
      <w:marBottom w:val="0"/>
      <w:divBdr>
        <w:top w:val="none" w:sz="0" w:space="0" w:color="auto"/>
        <w:left w:val="none" w:sz="0" w:space="0" w:color="auto"/>
        <w:bottom w:val="none" w:sz="0" w:space="0" w:color="auto"/>
        <w:right w:val="none" w:sz="0" w:space="0" w:color="auto"/>
      </w:divBdr>
    </w:div>
    <w:div w:id="234509658">
      <w:bodyDiv w:val="1"/>
      <w:marLeft w:val="0"/>
      <w:marRight w:val="0"/>
      <w:marTop w:val="0"/>
      <w:marBottom w:val="0"/>
      <w:divBdr>
        <w:top w:val="none" w:sz="0" w:space="0" w:color="auto"/>
        <w:left w:val="none" w:sz="0" w:space="0" w:color="auto"/>
        <w:bottom w:val="none" w:sz="0" w:space="0" w:color="auto"/>
        <w:right w:val="none" w:sz="0" w:space="0" w:color="auto"/>
      </w:divBdr>
    </w:div>
    <w:div w:id="236592740">
      <w:bodyDiv w:val="1"/>
      <w:marLeft w:val="0"/>
      <w:marRight w:val="0"/>
      <w:marTop w:val="0"/>
      <w:marBottom w:val="0"/>
      <w:divBdr>
        <w:top w:val="none" w:sz="0" w:space="0" w:color="auto"/>
        <w:left w:val="none" w:sz="0" w:space="0" w:color="auto"/>
        <w:bottom w:val="none" w:sz="0" w:space="0" w:color="auto"/>
        <w:right w:val="none" w:sz="0" w:space="0" w:color="auto"/>
      </w:divBdr>
    </w:div>
    <w:div w:id="250627908">
      <w:bodyDiv w:val="1"/>
      <w:marLeft w:val="0"/>
      <w:marRight w:val="0"/>
      <w:marTop w:val="0"/>
      <w:marBottom w:val="0"/>
      <w:divBdr>
        <w:top w:val="none" w:sz="0" w:space="0" w:color="auto"/>
        <w:left w:val="none" w:sz="0" w:space="0" w:color="auto"/>
        <w:bottom w:val="none" w:sz="0" w:space="0" w:color="auto"/>
        <w:right w:val="none" w:sz="0" w:space="0" w:color="auto"/>
      </w:divBdr>
    </w:div>
    <w:div w:id="252903425">
      <w:bodyDiv w:val="1"/>
      <w:marLeft w:val="0"/>
      <w:marRight w:val="0"/>
      <w:marTop w:val="0"/>
      <w:marBottom w:val="0"/>
      <w:divBdr>
        <w:top w:val="none" w:sz="0" w:space="0" w:color="auto"/>
        <w:left w:val="none" w:sz="0" w:space="0" w:color="auto"/>
        <w:bottom w:val="none" w:sz="0" w:space="0" w:color="auto"/>
        <w:right w:val="none" w:sz="0" w:space="0" w:color="auto"/>
      </w:divBdr>
    </w:div>
    <w:div w:id="255478322">
      <w:bodyDiv w:val="1"/>
      <w:marLeft w:val="0"/>
      <w:marRight w:val="0"/>
      <w:marTop w:val="0"/>
      <w:marBottom w:val="0"/>
      <w:divBdr>
        <w:top w:val="none" w:sz="0" w:space="0" w:color="auto"/>
        <w:left w:val="none" w:sz="0" w:space="0" w:color="auto"/>
        <w:bottom w:val="none" w:sz="0" w:space="0" w:color="auto"/>
        <w:right w:val="none" w:sz="0" w:space="0" w:color="auto"/>
      </w:divBdr>
    </w:div>
    <w:div w:id="266471838">
      <w:bodyDiv w:val="1"/>
      <w:marLeft w:val="0"/>
      <w:marRight w:val="0"/>
      <w:marTop w:val="0"/>
      <w:marBottom w:val="0"/>
      <w:divBdr>
        <w:top w:val="none" w:sz="0" w:space="0" w:color="auto"/>
        <w:left w:val="none" w:sz="0" w:space="0" w:color="auto"/>
        <w:bottom w:val="none" w:sz="0" w:space="0" w:color="auto"/>
        <w:right w:val="none" w:sz="0" w:space="0" w:color="auto"/>
      </w:divBdr>
    </w:div>
    <w:div w:id="274020372">
      <w:bodyDiv w:val="1"/>
      <w:marLeft w:val="0"/>
      <w:marRight w:val="0"/>
      <w:marTop w:val="0"/>
      <w:marBottom w:val="0"/>
      <w:divBdr>
        <w:top w:val="none" w:sz="0" w:space="0" w:color="auto"/>
        <w:left w:val="none" w:sz="0" w:space="0" w:color="auto"/>
        <w:bottom w:val="none" w:sz="0" w:space="0" w:color="auto"/>
        <w:right w:val="none" w:sz="0" w:space="0" w:color="auto"/>
      </w:divBdr>
    </w:div>
    <w:div w:id="281227051">
      <w:bodyDiv w:val="1"/>
      <w:marLeft w:val="0"/>
      <w:marRight w:val="0"/>
      <w:marTop w:val="0"/>
      <w:marBottom w:val="0"/>
      <w:divBdr>
        <w:top w:val="none" w:sz="0" w:space="0" w:color="auto"/>
        <w:left w:val="none" w:sz="0" w:space="0" w:color="auto"/>
        <w:bottom w:val="none" w:sz="0" w:space="0" w:color="auto"/>
        <w:right w:val="none" w:sz="0" w:space="0" w:color="auto"/>
      </w:divBdr>
    </w:div>
    <w:div w:id="286084303">
      <w:bodyDiv w:val="1"/>
      <w:marLeft w:val="0"/>
      <w:marRight w:val="0"/>
      <w:marTop w:val="0"/>
      <w:marBottom w:val="0"/>
      <w:divBdr>
        <w:top w:val="none" w:sz="0" w:space="0" w:color="auto"/>
        <w:left w:val="none" w:sz="0" w:space="0" w:color="auto"/>
        <w:bottom w:val="none" w:sz="0" w:space="0" w:color="auto"/>
        <w:right w:val="none" w:sz="0" w:space="0" w:color="auto"/>
      </w:divBdr>
    </w:div>
    <w:div w:id="290944122">
      <w:bodyDiv w:val="1"/>
      <w:marLeft w:val="0"/>
      <w:marRight w:val="0"/>
      <w:marTop w:val="0"/>
      <w:marBottom w:val="0"/>
      <w:divBdr>
        <w:top w:val="none" w:sz="0" w:space="0" w:color="auto"/>
        <w:left w:val="none" w:sz="0" w:space="0" w:color="auto"/>
        <w:bottom w:val="none" w:sz="0" w:space="0" w:color="auto"/>
        <w:right w:val="none" w:sz="0" w:space="0" w:color="auto"/>
      </w:divBdr>
    </w:div>
    <w:div w:id="295836448">
      <w:bodyDiv w:val="1"/>
      <w:marLeft w:val="0"/>
      <w:marRight w:val="0"/>
      <w:marTop w:val="0"/>
      <w:marBottom w:val="0"/>
      <w:divBdr>
        <w:top w:val="none" w:sz="0" w:space="0" w:color="auto"/>
        <w:left w:val="none" w:sz="0" w:space="0" w:color="auto"/>
        <w:bottom w:val="none" w:sz="0" w:space="0" w:color="auto"/>
        <w:right w:val="none" w:sz="0" w:space="0" w:color="auto"/>
      </w:divBdr>
    </w:div>
    <w:div w:id="297565395">
      <w:bodyDiv w:val="1"/>
      <w:marLeft w:val="0"/>
      <w:marRight w:val="0"/>
      <w:marTop w:val="0"/>
      <w:marBottom w:val="0"/>
      <w:divBdr>
        <w:top w:val="none" w:sz="0" w:space="0" w:color="auto"/>
        <w:left w:val="none" w:sz="0" w:space="0" w:color="auto"/>
        <w:bottom w:val="none" w:sz="0" w:space="0" w:color="auto"/>
        <w:right w:val="none" w:sz="0" w:space="0" w:color="auto"/>
      </w:divBdr>
    </w:div>
    <w:div w:id="302125022">
      <w:bodyDiv w:val="1"/>
      <w:marLeft w:val="0"/>
      <w:marRight w:val="0"/>
      <w:marTop w:val="0"/>
      <w:marBottom w:val="0"/>
      <w:divBdr>
        <w:top w:val="none" w:sz="0" w:space="0" w:color="auto"/>
        <w:left w:val="none" w:sz="0" w:space="0" w:color="auto"/>
        <w:bottom w:val="none" w:sz="0" w:space="0" w:color="auto"/>
        <w:right w:val="none" w:sz="0" w:space="0" w:color="auto"/>
      </w:divBdr>
    </w:div>
    <w:div w:id="305472843">
      <w:bodyDiv w:val="1"/>
      <w:marLeft w:val="0"/>
      <w:marRight w:val="0"/>
      <w:marTop w:val="0"/>
      <w:marBottom w:val="0"/>
      <w:divBdr>
        <w:top w:val="none" w:sz="0" w:space="0" w:color="auto"/>
        <w:left w:val="none" w:sz="0" w:space="0" w:color="auto"/>
        <w:bottom w:val="none" w:sz="0" w:space="0" w:color="auto"/>
        <w:right w:val="none" w:sz="0" w:space="0" w:color="auto"/>
      </w:divBdr>
    </w:div>
    <w:div w:id="306324203">
      <w:bodyDiv w:val="1"/>
      <w:marLeft w:val="0"/>
      <w:marRight w:val="0"/>
      <w:marTop w:val="0"/>
      <w:marBottom w:val="0"/>
      <w:divBdr>
        <w:top w:val="none" w:sz="0" w:space="0" w:color="auto"/>
        <w:left w:val="none" w:sz="0" w:space="0" w:color="auto"/>
        <w:bottom w:val="none" w:sz="0" w:space="0" w:color="auto"/>
        <w:right w:val="none" w:sz="0" w:space="0" w:color="auto"/>
      </w:divBdr>
    </w:div>
    <w:div w:id="317734711">
      <w:bodyDiv w:val="1"/>
      <w:marLeft w:val="0"/>
      <w:marRight w:val="0"/>
      <w:marTop w:val="0"/>
      <w:marBottom w:val="0"/>
      <w:divBdr>
        <w:top w:val="none" w:sz="0" w:space="0" w:color="auto"/>
        <w:left w:val="none" w:sz="0" w:space="0" w:color="auto"/>
        <w:bottom w:val="none" w:sz="0" w:space="0" w:color="auto"/>
        <w:right w:val="none" w:sz="0" w:space="0" w:color="auto"/>
      </w:divBdr>
    </w:div>
    <w:div w:id="322048161">
      <w:bodyDiv w:val="1"/>
      <w:marLeft w:val="0"/>
      <w:marRight w:val="0"/>
      <w:marTop w:val="0"/>
      <w:marBottom w:val="0"/>
      <w:divBdr>
        <w:top w:val="none" w:sz="0" w:space="0" w:color="auto"/>
        <w:left w:val="none" w:sz="0" w:space="0" w:color="auto"/>
        <w:bottom w:val="none" w:sz="0" w:space="0" w:color="auto"/>
        <w:right w:val="none" w:sz="0" w:space="0" w:color="auto"/>
      </w:divBdr>
    </w:div>
    <w:div w:id="336007949">
      <w:bodyDiv w:val="1"/>
      <w:marLeft w:val="0"/>
      <w:marRight w:val="0"/>
      <w:marTop w:val="0"/>
      <w:marBottom w:val="0"/>
      <w:divBdr>
        <w:top w:val="none" w:sz="0" w:space="0" w:color="auto"/>
        <w:left w:val="none" w:sz="0" w:space="0" w:color="auto"/>
        <w:bottom w:val="none" w:sz="0" w:space="0" w:color="auto"/>
        <w:right w:val="none" w:sz="0" w:space="0" w:color="auto"/>
      </w:divBdr>
    </w:div>
    <w:div w:id="352876603">
      <w:bodyDiv w:val="1"/>
      <w:marLeft w:val="0"/>
      <w:marRight w:val="0"/>
      <w:marTop w:val="0"/>
      <w:marBottom w:val="0"/>
      <w:divBdr>
        <w:top w:val="none" w:sz="0" w:space="0" w:color="auto"/>
        <w:left w:val="none" w:sz="0" w:space="0" w:color="auto"/>
        <w:bottom w:val="none" w:sz="0" w:space="0" w:color="auto"/>
        <w:right w:val="none" w:sz="0" w:space="0" w:color="auto"/>
      </w:divBdr>
    </w:div>
    <w:div w:id="357237642">
      <w:bodyDiv w:val="1"/>
      <w:marLeft w:val="0"/>
      <w:marRight w:val="0"/>
      <w:marTop w:val="0"/>
      <w:marBottom w:val="0"/>
      <w:divBdr>
        <w:top w:val="none" w:sz="0" w:space="0" w:color="auto"/>
        <w:left w:val="none" w:sz="0" w:space="0" w:color="auto"/>
        <w:bottom w:val="none" w:sz="0" w:space="0" w:color="auto"/>
        <w:right w:val="none" w:sz="0" w:space="0" w:color="auto"/>
      </w:divBdr>
    </w:div>
    <w:div w:id="368191313">
      <w:bodyDiv w:val="1"/>
      <w:marLeft w:val="0"/>
      <w:marRight w:val="0"/>
      <w:marTop w:val="0"/>
      <w:marBottom w:val="0"/>
      <w:divBdr>
        <w:top w:val="none" w:sz="0" w:space="0" w:color="auto"/>
        <w:left w:val="none" w:sz="0" w:space="0" w:color="auto"/>
        <w:bottom w:val="none" w:sz="0" w:space="0" w:color="auto"/>
        <w:right w:val="none" w:sz="0" w:space="0" w:color="auto"/>
      </w:divBdr>
    </w:div>
    <w:div w:id="384530581">
      <w:bodyDiv w:val="1"/>
      <w:marLeft w:val="0"/>
      <w:marRight w:val="0"/>
      <w:marTop w:val="0"/>
      <w:marBottom w:val="0"/>
      <w:divBdr>
        <w:top w:val="none" w:sz="0" w:space="0" w:color="auto"/>
        <w:left w:val="none" w:sz="0" w:space="0" w:color="auto"/>
        <w:bottom w:val="none" w:sz="0" w:space="0" w:color="auto"/>
        <w:right w:val="none" w:sz="0" w:space="0" w:color="auto"/>
      </w:divBdr>
    </w:div>
    <w:div w:id="399601037">
      <w:bodyDiv w:val="1"/>
      <w:marLeft w:val="0"/>
      <w:marRight w:val="0"/>
      <w:marTop w:val="0"/>
      <w:marBottom w:val="0"/>
      <w:divBdr>
        <w:top w:val="none" w:sz="0" w:space="0" w:color="auto"/>
        <w:left w:val="none" w:sz="0" w:space="0" w:color="auto"/>
        <w:bottom w:val="none" w:sz="0" w:space="0" w:color="auto"/>
        <w:right w:val="none" w:sz="0" w:space="0" w:color="auto"/>
      </w:divBdr>
    </w:div>
    <w:div w:id="407308558">
      <w:bodyDiv w:val="1"/>
      <w:marLeft w:val="0"/>
      <w:marRight w:val="0"/>
      <w:marTop w:val="0"/>
      <w:marBottom w:val="0"/>
      <w:divBdr>
        <w:top w:val="none" w:sz="0" w:space="0" w:color="auto"/>
        <w:left w:val="none" w:sz="0" w:space="0" w:color="auto"/>
        <w:bottom w:val="none" w:sz="0" w:space="0" w:color="auto"/>
        <w:right w:val="none" w:sz="0" w:space="0" w:color="auto"/>
      </w:divBdr>
    </w:div>
    <w:div w:id="425227891">
      <w:bodyDiv w:val="1"/>
      <w:marLeft w:val="0"/>
      <w:marRight w:val="0"/>
      <w:marTop w:val="0"/>
      <w:marBottom w:val="0"/>
      <w:divBdr>
        <w:top w:val="none" w:sz="0" w:space="0" w:color="auto"/>
        <w:left w:val="none" w:sz="0" w:space="0" w:color="auto"/>
        <w:bottom w:val="none" w:sz="0" w:space="0" w:color="auto"/>
        <w:right w:val="none" w:sz="0" w:space="0" w:color="auto"/>
      </w:divBdr>
    </w:div>
    <w:div w:id="435947188">
      <w:bodyDiv w:val="1"/>
      <w:marLeft w:val="0"/>
      <w:marRight w:val="0"/>
      <w:marTop w:val="0"/>
      <w:marBottom w:val="0"/>
      <w:divBdr>
        <w:top w:val="none" w:sz="0" w:space="0" w:color="auto"/>
        <w:left w:val="none" w:sz="0" w:space="0" w:color="auto"/>
        <w:bottom w:val="none" w:sz="0" w:space="0" w:color="auto"/>
        <w:right w:val="none" w:sz="0" w:space="0" w:color="auto"/>
      </w:divBdr>
    </w:div>
    <w:div w:id="441144666">
      <w:bodyDiv w:val="1"/>
      <w:marLeft w:val="0"/>
      <w:marRight w:val="0"/>
      <w:marTop w:val="0"/>
      <w:marBottom w:val="0"/>
      <w:divBdr>
        <w:top w:val="none" w:sz="0" w:space="0" w:color="auto"/>
        <w:left w:val="none" w:sz="0" w:space="0" w:color="auto"/>
        <w:bottom w:val="none" w:sz="0" w:space="0" w:color="auto"/>
        <w:right w:val="none" w:sz="0" w:space="0" w:color="auto"/>
      </w:divBdr>
    </w:div>
    <w:div w:id="447898455">
      <w:bodyDiv w:val="1"/>
      <w:marLeft w:val="0"/>
      <w:marRight w:val="0"/>
      <w:marTop w:val="0"/>
      <w:marBottom w:val="0"/>
      <w:divBdr>
        <w:top w:val="none" w:sz="0" w:space="0" w:color="auto"/>
        <w:left w:val="none" w:sz="0" w:space="0" w:color="auto"/>
        <w:bottom w:val="none" w:sz="0" w:space="0" w:color="auto"/>
        <w:right w:val="none" w:sz="0" w:space="0" w:color="auto"/>
      </w:divBdr>
    </w:div>
    <w:div w:id="448671345">
      <w:bodyDiv w:val="1"/>
      <w:marLeft w:val="0"/>
      <w:marRight w:val="0"/>
      <w:marTop w:val="0"/>
      <w:marBottom w:val="0"/>
      <w:divBdr>
        <w:top w:val="none" w:sz="0" w:space="0" w:color="auto"/>
        <w:left w:val="none" w:sz="0" w:space="0" w:color="auto"/>
        <w:bottom w:val="none" w:sz="0" w:space="0" w:color="auto"/>
        <w:right w:val="none" w:sz="0" w:space="0" w:color="auto"/>
      </w:divBdr>
    </w:div>
    <w:div w:id="449981723">
      <w:bodyDiv w:val="1"/>
      <w:marLeft w:val="0"/>
      <w:marRight w:val="0"/>
      <w:marTop w:val="0"/>
      <w:marBottom w:val="0"/>
      <w:divBdr>
        <w:top w:val="none" w:sz="0" w:space="0" w:color="auto"/>
        <w:left w:val="none" w:sz="0" w:space="0" w:color="auto"/>
        <w:bottom w:val="none" w:sz="0" w:space="0" w:color="auto"/>
        <w:right w:val="none" w:sz="0" w:space="0" w:color="auto"/>
      </w:divBdr>
    </w:div>
    <w:div w:id="459613166">
      <w:bodyDiv w:val="1"/>
      <w:marLeft w:val="0"/>
      <w:marRight w:val="0"/>
      <w:marTop w:val="0"/>
      <w:marBottom w:val="0"/>
      <w:divBdr>
        <w:top w:val="none" w:sz="0" w:space="0" w:color="auto"/>
        <w:left w:val="none" w:sz="0" w:space="0" w:color="auto"/>
        <w:bottom w:val="none" w:sz="0" w:space="0" w:color="auto"/>
        <w:right w:val="none" w:sz="0" w:space="0" w:color="auto"/>
      </w:divBdr>
    </w:div>
    <w:div w:id="466165685">
      <w:bodyDiv w:val="1"/>
      <w:marLeft w:val="0"/>
      <w:marRight w:val="0"/>
      <w:marTop w:val="0"/>
      <w:marBottom w:val="0"/>
      <w:divBdr>
        <w:top w:val="none" w:sz="0" w:space="0" w:color="auto"/>
        <w:left w:val="none" w:sz="0" w:space="0" w:color="auto"/>
        <w:bottom w:val="none" w:sz="0" w:space="0" w:color="auto"/>
        <w:right w:val="none" w:sz="0" w:space="0" w:color="auto"/>
      </w:divBdr>
    </w:div>
    <w:div w:id="482889007">
      <w:bodyDiv w:val="1"/>
      <w:marLeft w:val="0"/>
      <w:marRight w:val="0"/>
      <w:marTop w:val="0"/>
      <w:marBottom w:val="0"/>
      <w:divBdr>
        <w:top w:val="none" w:sz="0" w:space="0" w:color="auto"/>
        <w:left w:val="none" w:sz="0" w:space="0" w:color="auto"/>
        <w:bottom w:val="none" w:sz="0" w:space="0" w:color="auto"/>
        <w:right w:val="none" w:sz="0" w:space="0" w:color="auto"/>
      </w:divBdr>
    </w:div>
    <w:div w:id="491259164">
      <w:bodyDiv w:val="1"/>
      <w:marLeft w:val="0"/>
      <w:marRight w:val="0"/>
      <w:marTop w:val="0"/>
      <w:marBottom w:val="0"/>
      <w:divBdr>
        <w:top w:val="none" w:sz="0" w:space="0" w:color="auto"/>
        <w:left w:val="none" w:sz="0" w:space="0" w:color="auto"/>
        <w:bottom w:val="none" w:sz="0" w:space="0" w:color="auto"/>
        <w:right w:val="none" w:sz="0" w:space="0" w:color="auto"/>
      </w:divBdr>
    </w:div>
    <w:div w:id="494343080">
      <w:bodyDiv w:val="1"/>
      <w:marLeft w:val="0"/>
      <w:marRight w:val="0"/>
      <w:marTop w:val="0"/>
      <w:marBottom w:val="0"/>
      <w:divBdr>
        <w:top w:val="none" w:sz="0" w:space="0" w:color="auto"/>
        <w:left w:val="none" w:sz="0" w:space="0" w:color="auto"/>
        <w:bottom w:val="none" w:sz="0" w:space="0" w:color="auto"/>
        <w:right w:val="none" w:sz="0" w:space="0" w:color="auto"/>
      </w:divBdr>
    </w:div>
    <w:div w:id="510803909">
      <w:bodyDiv w:val="1"/>
      <w:marLeft w:val="0"/>
      <w:marRight w:val="0"/>
      <w:marTop w:val="0"/>
      <w:marBottom w:val="0"/>
      <w:divBdr>
        <w:top w:val="none" w:sz="0" w:space="0" w:color="auto"/>
        <w:left w:val="none" w:sz="0" w:space="0" w:color="auto"/>
        <w:bottom w:val="none" w:sz="0" w:space="0" w:color="auto"/>
        <w:right w:val="none" w:sz="0" w:space="0" w:color="auto"/>
      </w:divBdr>
    </w:div>
    <w:div w:id="534201693">
      <w:bodyDiv w:val="1"/>
      <w:marLeft w:val="0"/>
      <w:marRight w:val="0"/>
      <w:marTop w:val="0"/>
      <w:marBottom w:val="0"/>
      <w:divBdr>
        <w:top w:val="none" w:sz="0" w:space="0" w:color="auto"/>
        <w:left w:val="none" w:sz="0" w:space="0" w:color="auto"/>
        <w:bottom w:val="none" w:sz="0" w:space="0" w:color="auto"/>
        <w:right w:val="none" w:sz="0" w:space="0" w:color="auto"/>
      </w:divBdr>
    </w:div>
    <w:div w:id="537474122">
      <w:bodyDiv w:val="1"/>
      <w:marLeft w:val="0"/>
      <w:marRight w:val="0"/>
      <w:marTop w:val="0"/>
      <w:marBottom w:val="0"/>
      <w:divBdr>
        <w:top w:val="none" w:sz="0" w:space="0" w:color="auto"/>
        <w:left w:val="none" w:sz="0" w:space="0" w:color="auto"/>
        <w:bottom w:val="none" w:sz="0" w:space="0" w:color="auto"/>
        <w:right w:val="none" w:sz="0" w:space="0" w:color="auto"/>
      </w:divBdr>
    </w:div>
    <w:div w:id="552158612">
      <w:bodyDiv w:val="1"/>
      <w:marLeft w:val="0"/>
      <w:marRight w:val="0"/>
      <w:marTop w:val="0"/>
      <w:marBottom w:val="0"/>
      <w:divBdr>
        <w:top w:val="none" w:sz="0" w:space="0" w:color="auto"/>
        <w:left w:val="none" w:sz="0" w:space="0" w:color="auto"/>
        <w:bottom w:val="none" w:sz="0" w:space="0" w:color="auto"/>
        <w:right w:val="none" w:sz="0" w:space="0" w:color="auto"/>
      </w:divBdr>
    </w:div>
    <w:div w:id="566301422">
      <w:bodyDiv w:val="1"/>
      <w:marLeft w:val="0"/>
      <w:marRight w:val="0"/>
      <w:marTop w:val="0"/>
      <w:marBottom w:val="0"/>
      <w:divBdr>
        <w:top w:val="none" w:sz="0" w:space="0" w:color="auto"/>
        <w:left w:val="none" w:sz="0" w:space="0" w:color="auto"/>
        <w:bottom w:val="none" w:sz="0" w:space="0" w:color="auto"/>
        <w:right w:val="none" w:sz="0" w:space="0" w:color="auto"/>
      </w:divBdr>
    </w:div>
    <w:div w:id="568154803">
      <w:bodyDiv w:val="1"/>
      <w:marLeft w:val="0"/>
      <w:marRight w:val="0"/>
      <w:marTop w:val="0"/>
      <w:marBottom w:val="0"/>
      <w:divBdr>
        <w:top w:val="none" w:sz="0" w:space="0" w:color="auto"/>
        <w:left w:val="none" w:sz="0" w:space="0" w:color="auto"/>
        <w:bottom w:val="none" w:sz="0" w:space="0" w:color="auto"/>
        <w:right w:val="none" w:sz="0" w:space="0" w:color="auto"/>
      </w:divBdr>
    </w:div>
    <w:div w:id="590360230">
      <w:bodyDiv w:val="1"/>
      <w:marLeft w:val="0"/>
      <w:marRight w:val="0"/>
      <w:marTop w:val="0"/>
      <w:marBottom w:val="0"/>
      <w:divBdr>
        <w:top w:val="none" w:sz="0" w:space="0" w:color="auto"/>
        <w:left w:val="none" w:sz="0" w:space="0" w:color="auto"/>
        <w:bottom w:val="none" w:sz="0" w:space="0" w:color="auto"/>
        <w:right w:val="none" w:sz="0" w:space="0" w:color="auto"/>
      </w:divBdr>
    </w:div>
    <w:div w:id="600453609">
      <w:bodyDiv w:val="1"/>
      <w:marLeft w:val="0"/>
      <w:marRight w:val="0"/>
      <w:marTop w:val="0"/>
      <w:marBottom w:val="0"/>
      <w:divBdr>
        <w:top w:val="none" w:sz="0" w:space="0" w:color="auto"/>
        <w:left w:val="none" w:sz="0" w:space="0" w:color="auto"/>
        <w:bottom w:val="none" w:sz="0" w:space="0" w:color="auto"/>
        <w:right w:val="none" w:sz="0" w:space="0" w:color="auto"/>
      </w:divBdr>
    </w:div>
    <w:div w:id="603268690">
      <w:bodyDiv w:val="1"/>
      <w:marLeft w:val="0"/>
      <w:marRight w:val="0"/>
      <w:marTop w:val="0"/>
      <w:marBottom w:val="0"/>
      <w:divBdr>
        <w:top w:val="none" w:sz="0" w:space="0" w:color="auto"/>
        <w:left w:val="none" w:sz="0" w:space="0" w:color="auto"/>
        <w:bottom w:val="none" w:sz="0" w:space="0" w:color="auto"/>
        <w:right w:val="none" w:sz="0" w:space="0" w:color="auto"/>
      </w:divBdr>
    </w:div>
    <w:div w:id="641273848">
      <w:bodyDiv w:val="1"/>
      <w:marLeft w:val="0"/>
      <w:marRight w:val="0"/>
      <w:marTop w:val="0"/>
      <w:marBottom w:val="0"/>
      <w:divBdr>
        <w:top w:val="none" w:sz="0" w:space="0" w:color="auto"/>
        <w:left w:val="none" w:sz="0" w:space="0" w:color="auto"/>
        <w:bottom w:val="none" w:sz="0" w:space="0" w:color="auto"/>
        <w:right w:val="none" w:sz="0" w:space="0" w:color="auto"/>
      </w:divBdr>
    </w:div>
    <w:div w:id="646279960">
      <w:bodyDiv w:val="1"/>
      <w:marLeft w:val="0"/>
      <w:marRight w:val="0"/>
      <w:marTop w:val="0"/>
      <w:marBottom w:val="0"/>
      <w:divBdr>
        <w:top w:val="none" w:sz="0" w:space="0" w:color="auto"/>
        <w:left w:val="none" w:sz="0" w:space="0" w:color="auto"/>
        <w:bottom w:val="none" w:sz="0" w:space="0" w:color="auto"/>
        <w:right w:val="none" w:sz="0" w:space="0" w:color="auto"/>
      </w:divBdr>
    </w:div>
    <w:div w:id="661127722">
      <w:bodyDiv w:val="1"/>
      <w:marLeft w:val="0"/>
      <w:marRight w:val="0"/>
      <w:marTop w:val="0"/>
      <w:marBottom w:val="0"/>
      <w:divBdr>
        <w:top w:val="none" w:sz="0" w:space="0" w:color="auto"/>
        <w:left w:val="none" w:sz="0" w:space="0" w:color="auto"/>
        <w:bottom w:val="none" w:sz="0" w:space="0" w:color="auto"/>
        <w:right w:val="none" w:sz="0" w:space="0" w:color="auto"/>
      </w:divBdr>
    </w:div>
    <w:div w:id="671371813">
      <w:bodyDiv w:val="1"/>
      <w:marLeft w:val="0"/>
      <w:marRight w:val="0"/>
      <w:marTop w:val="0"/>
      <w:marBottom w:val="0"/>
      <w:divBdr>
        <w:top w:val="none" w:sz="0" w:space="0" w:color="auto"/>
        <w:left w:val="none" w:sz="0" w:space="0" w:color="auto"/>
        <w:bottom w:val="none" w:sz="0" w:space="0" w:color="auto"/>
        <w:right w:val="none" w:sz="0" w:space="0" w:color="auto"/>
      </w:divBdr>
    </w:div>
    <w:div w:id="693191022">
      <w:bodyDiv w:val="1"/>
      <w:marLeft w:val="0"/>
      <w:marRight w:val="0"/>
      <w:marTop w:val="0"/>
      <w:marBottom w:val="0"/>
      <w:divBdr>
        <w:top w:val="none" w:sz="0" w:space="0" w:color="auto"/>
        <w:left w:val="none" w:sz="0" w:space="0" w:color="auto"/>
        <w:bottom w:val="none" w:sz="0" w:space="0" w:color="auto"/>
        <w:right w:val="none" w:sz="0" w:space="0" w:color="auto"/>
      </w:divBdr>
    </w:div>
    <w:div w:id="696272348">
      <w:bodyDiv w:val="1"/>
      <w:marLeft w:val="0"/>
      <w:marRight w:val="0"/>
      <w:marTop w:val="0"/>
      <w:marBottom w:val="0"/>
      <w:divBdr>
        <w:top w:val="none" w:sz="0" w:space="0" w:color="auto"/>
        <w:left w:val="none" w:sz="0" w:space="0" w:color="auto"/>
        <w:bottom w:val="none" w:sz="0" w:space="0" w:color="auto"/>
        <w:right w:val="none" w:sz="0" w:space="0" w:color="auto"/>
      </w:divBdr>
    </w:div>
    <w:div w:id="706176137">
      <w:bodyDiv w:val="1"/>
      <w:marLeft w:val="0"/>
      <w:marRight w:val="0"/>
      <w:marTop w:val="0"/>
      <w:marBottom w:val="0"/>
      <w:divBdr>
        <w:top w:val="none" w:sz="0" w:space="0" w:color="auto"/>
        <w:left w:val="none" w:sz="0" w:space="0" w:color="auto"/>
        <w:bottom w:val="none" w:sz="0" w:space="0" w:color="auto"/>
        <w:right w:val="none" w:sz="0" w:space="0" w:color="auto"/>
      </w:divBdr>
    </w:div>
    <w:div w:id="716781978">
      <w:bodyDiv w:val="1"/>
      <w:marLeft w:val="0"/>
      <w:marRight w:val="0"/>
      <w:marTop w:val="0"/>
      <w:marBottom w:val="0"/>
      <w:divBdr>
        <w:top w:val="none" w:sz="0" w:space="0" w:color="auto"/>
        <w:left w:val="none" w:sz="0" w:space="0" w:color="auto"/>
        <w:bottom w:val="none" w:sz="0" w:space="0" w:color="auto"/>
        <w:right w:val="none" w:sz="0" w:space="0" w:color="auto"/>
      </w:divBdr>
    </w:div>
    <w:div w:id="717751137">
      <w:bodyDiv w:val="1"/>
      <w:marLeft w:val="0"/>
      <w:marRight w:val="0"/>
      <w:marTop w:val="0"/>
      <w:marBottom w:val="0"/>
      <w:divBdr>
        <w:top w:val="none" w:sz="0" w:space="0" w:color="auto"/>
        <w:left w:val="none" w:sz="0" w:space="0" w:color="auto"/>
        <w:bottom w:val="none" w:sz="0" w:space="0" w:color="auto"/>
        <w:right w:val="none" w:sz="0" w:space="0" w:color="auto"/>
      </w:divBdr>
    </w:div>
    <w:div w:id="730421296">
      <w:bodyDiv w:val="1"/>
      <w:marLeft w:val="0"/>
      <w:marRight w:val="0"/>
      <w:marTop w:val="0"/>
      <w:marBottom w:val="0"/>
      <w:divBdr>
        <w:top w:val="none" w:sz="0" w:space="0" w:color="auto"/>
        <w:left w:val="none" w:sz="0" w:space="0" w:color="auto"/>
        <w:bottom w:val="none" w:sz="0" w:space="0" w:color="auto"/>
        <w:right w:val="none" w:sz="0" w:space="0" w:color="auto"/>
      </w:divBdr>
    </w:div>
    <w:div w:id="733044994">
      <w:bodyDiv w:val="1"/>
      <w:marLeft w:val="0"/>
      <w:marRight w:val="0"/>
      <w:marTop w:val="0"/>
      <w:marBottom w:val="0"/>
      <w:divBdr>
        <w:top w:val="none" w:sz="0" w:space="0" w:color="auto"/>
        <w:left w:val="none" w:sz="0" w:space="0" w:color="auto"/>
        <w:bottom w:val="none" w:sz="0" w:space="0" w:color="auto"/>
        <w:right w:val="none" w:sz="0" w:space="0" w:color="auto"/>
      </w:divBdr>
    </w:div>
    <w:div w:id="742801879">
      <w:bodyDiv w:val="1"/>
      <w:marLeft w:val="0"/>
      <w:marRight w:val="0"/>
      <w:marTop w:val="0"/>
      <w:marBottom w:val="0"/>
      <w:divBdr>
        <w:top w:val="none" w:sz="0" w:space="0" w:color="auto"/>
        <w:left w:val="none" w:sz="0" w:space="0" w:color="auto"/>
        <w:bottom w:val="none" w:sz="0" w:space="0" w:color="auto"/>
        <w:right w:val="none" w:sz="0" w:space="0" w:color="auto"/>
      </w:divBdr>
    </w:div>
    <w:div w:id="754087101">
      <w:bodyDiv w:val="1"/>
      <w:marLeft w:val="0"/>
      <w:marRight w:val="0"/>
      <w:marTop w:val="0"/>
      <w:marBottom w:val="0"/>
      <w:divBdr>
        <w:top w:val="none" w:sz="0" w:space="0" w:color="auto"/>
        <w:left w:val="none" w:sz="0" w:space="0" w:color="auto"/>
        <w:bottom w:val="none" w:sz="0" w:space="0" w:color="auto"/>
        <w:right w:val="none" w:sz="0" w:space="0" w:color="auto"/>
      </w:divBdr>
    </w:div>
    <w:div w:id="754319887">
      <w:bodyDiv w:val="1"/>
      <w:marLeft w:val="0"/>
      <w:marRight w:val="0"/>
      <w:marTop w:val="0"/>
      <w:marBottom w:val="0"/>
      <w:divBdr>
        <w:top w:val="none" w:sz="0" w:space="0" w:color="auto"/>
        <w:left w:val="none" w:sz="0" w:space="0" w:color="auto"/>
        <w:bottom w:val="none" w:sz="0" w:space="0" w:color="auto"/>
        <w:right w:val="none" w:sz="0" w:space="0" w:color="auto"/>
      </w:divBdr>
    </w:div>
    <w:div w:id="775372875">
      <w:bodyDiv w:val="1"/>
      <w:marLeft w:val="0"/>
      <w:marRight w:val="0"/>
      <w:marTop w:val="0"/>
      <w:marBottom w:val="0"/>
      <w:divBdr>
        <w:top w:val="none" w:sz="0" w:space="0" w:color="auto"/>
        <w:left w:val="none" w:sz="0" w:space="0" w:color="auto"/>
        <w:bottom w:val="none" w:sz="0" w:space="0" w:color="auto"/>
        <w:right w:val="none" w:sz="0" w:space="0" w:color="auto"/>
      </w:divBdr>
    </w:div>
    <w:div w:id="776295011">
      <w:bodyDiv w:val="1"/>
      <w:marLeft w:val="0"/>
      <w:marRight w:val="0"/>
      <w:marTop w:val="0"/>
      <w:marBottom w:val="0"/>
      <w:divBdr>
        <w:top w:val="none" w:sz="0" w:space="0" w:color="auto"/>
        <w:left w:val="none" w:sz="0" w:space="0" w:color="auto"/>
        <w:bottom w:val="none" w:sz="0" w:space="0" w:color="auto"/>
        <w:right w:val="none" w:sz="0" w:space="0" w:color="auto"/>
      </w:divBdr>
    </w:div>
    <w:div w:id="800273373">
      <w:bodyDiv w:val="1"/>
      <w:marLeft w:val="0"/>
      <w:marRight w:val="0"/>
      <w:marTop w:val="0"/>
      <w:marBottom w:val="0"/>
      <w:divBdr>
        <w:top w:val="none" w:sz="0" w:space="0" w:color="auto"/>
        <w:left w:val="none" w:sz="0" w:space="0" w:color="auto"/>
        <w:bottom w:val="none" w:sz="0" w:space="0" w:color="auto"/>
        <w:right w:val="none" w:sz="0" w:space="0" w:color="auto"/>
      </w:divBdr>
    </w:div>
    <w:div w:id="801197686">
      <w:bodyDiv w:val="1"/>
      <w:marLeft w:val="0"/>
      <w:marRight w:val="0"/>
      <w:marTop w:val="0"/>
      <w:marBottom w:val="0"/>
      <w:divBdr>
        <w:top w:val="none" w:sz="0" w:space="0" w:color="auto"/>
        <w:left w:val="none" w:sz="0" w:space="0" w:color="auto"/>
        <w:bottom w:val="none" w:sz="0" w:space="0" w:color="auto"/>
        <w:right w:val="none" w:sz="0" w:space="0" w:color="auto"/>
      </w:divBdr>
    </w:div>
    <w:div w:id="802582412">
      <w:bodyDiv w:val="1"/>
      <w:marLeft w:val="0"/>
      <w:marRight w:val="0"/>
      <w:marTop w:val="0"/>
      <w:marBottom w:val="0"/>
      <w:divBdr>
        <w:top w:val="none" w:sz="0" w:space="0" w:color="auto"/>
        <w:left w:val="none" w:sz="0" w:space="0" w:color="auto"/>
        <w:bottom w:val="none" w:sz="0" w:space="0" w:color="auto"/>
        <w:right w:val="none" w:sz="0" w:space="0" w:color="auto"/>
      </w:divBdr>
    </w:div>
    <w:div w:id="812020524">
      <w:bodyDiv w:val="1"/>
      <w:marLeft w:val="0"/>
      <w:marRight w:val="0"/>
      <w:marTop w:val="0"/>
      <w:marBottom w:val="0"/>
      <w:divBdr>
        <w:top w:val="none" w:sz="0" w:space="0" w:color="auto"/>
        <w:left w:val="none" w:sz="0" w:space="0" w:color="auto"/>
        <w:bottom w:val="none" w:sz="0" w:space="0" w:color="auto"/>
        <w:right w:val="none" w:sz="0" w:space="0" w:color="auto"/>
      </w:divBdr>
    </w:div>
    <w:div w:id="818619747">
      <w:bodyDiv w:val="1"/>
      <w:marLeft w:val="0"/>
      <w:marRight w:val="0"/>
      <w:marTop w:val="0"/>
      <w:marBottom w:val="0"/>
      <w:divBdr>
        <w:top w:val="none" w:sz="0" w:space="0" w:color="auto"/>
        <w:left w:val="none" w:sz="0" w:space="0" w:color="auto"/>
        <w:bottom w:val="none" w:sz="0" w:space="0" w:color="auto"/>
        <w:right w:val="none" w:sz="0" w:space="0" w:color="auto"/>
      </w:divBdr>
    </w:div>
    <w:div w:id="821579264">
      <w:bodyDiv w:val="1"/>
      <w:marLeft w:val="0"/>
      <w:marRight w:val="0"/>
      <w:marTop w:val="0"/>
      <w:marBottom w:val="0"/>
      <w:divBdr>
        <w:top w:val="none" w:sz="0" w:space="0" w:color="auto"/>
        <w:left w:val="none" w:sz="0" w:space="0" w:color="auto"/>
        <w:bottom w:val="none" w:sz="0" w:space="0" w:color="auto"/>
        <w:right w:val="none" w:sz="0" w:space="0" w:color="auto"/>
      </w:divBdr>
    </w:div>
    <w:div w:id="824012447">
      <w:bodyDiv w:val="1"/>
      <w:marLeft w:val="0"/>
      <w:marRight w:val="0"/>
      <w:marTop w:val="0"/>
      <w:marBottom w:val="0"/>
      <w:divBdr>
        <w:top w:val="none" w:sz="0" w:space="0" w:color="auto"/>
        <w:left w:val="none" w:sz="0" w:space="0" w:color="auto"/>
        <w:bottom w:val="none" w:sz="0" w:space="0" w:color="auto"/>
        <w:right w:val="none" w:sz="0" w:space="0" w:color="auto"/>
      </w:divBdr>
    </w:div>
    <w:div w:id="830561141">
      <w:bodyDiv w:val="1"/>
      <w:marLeft w:val="0"/>
      <w:marRight w:val="0"/>
      <w:marTop w:val="0"/>
      <w:marBottom w:val="0"/>
      <w:divBdr>
        <w:top w:val="none" w:sz="0" w:space="0" w:color="auto"/>
        <w:left w:val="none" w:sz="0" w:space="0" w:color="auto"/>
        <w:bottom w:val="none" w:sz="0" w:space="0" w:color="auto"/>
        <w:right w:val="none" w:sz="0" w:space="0" w:color="auto"/>
      </w:divBdr>
    </w:div>
    <w:div w:id="845246809">
      <w:bodyDiv w:val="1"/>
      <w:marLeft w:val="0"/>
      <w:marRight w:val="0"/>
      <w:marTop w:val="0"/>
      <w:marBottom w:val="0"/>
      <w:divBdr>
        <w:top w:val="none" w:sz="0" w:space="0" w:color="auto"/>
        <w:left w:val="none" w:sz="0" w:space="0" w:color="auto"/>
        <w:bottom w:val="none" w:sz="0" w:space="0" w:color="auto"/>
        <w:right w:val="none" w:sz="0" w:space="0" w:color="auto"/>
      </w:divBdr>
    </w:div>
    <w:div w:id="845560169">
      <w:bodyDiv w:val="1"/>
      <w:marLeft w:val="0"/>
      <w:marRight w:val="0"/>
      <w:marTop w:val="0"/>
      <w:marBottom w:val="0"/>
      <w:divBdr>
        <w:top w:val="none" w:sz="0" w:space="0" w:color="auto"/>
        <w:left w:val="none" w:sz="0" w:space="0" w:color="auto"/>
        <w:bottom w:val="none" w:sz="0" w:space="0" w:color="auto"/>
        <w:right w:val="none" w:sz="0" w:space="0" w:color="auto"/>
      </w:divBdr>
    </w:div>
    <w:div w:id="858739375">
      <w:bodyDiv w:val="1"/>
      <w:marLeft w:val="0"/>
      <w:marRight w:val="0"/>
      <w:marTop w:val="0"/>
      <w:marBottom w:val="0"/>
      <w:divBdr>
        <w:top w:val="none" w:sz="0" w:space="0" w:color="auto"/>
        <w:left w:val="none" w:sz="0" w:space="0" w:color="auto"/>
        <w:bottom w:val="none" w:sz="0" w:space="0" w:color="auto"/>
        <w:right w:val="none" w:sz="0" w:space="0" w:color="auto"/>
      </w:divBdr>
    </w:div>
    <w:div w:id="868178773">
      <w:bodyDiv w:val="1"/>
      <w:marLeft w:val="0"/>
      <w:marRight w:val="0"/>
      <w:marTop w:val="0"/>
      <w:marBottom w:val="0"/>
      <w:divBdr>
        <w:top w:val="none" w:sz="0" w:space="0" w:color="auto"/>
        <w:left w:val="none" w:sz="0" w:space="0" w:color="auto"/>
        <w:bottom w:val="none" w:sz="0" w:space="0" w:color="auto"/>
        <w:right w:val="none" w:sz="0" w:space="0" w:color="auto"/>
      </w:divBdr>
    </w:div>
    <w:div w:id="877663532">
      <w:bodyDiv w:val="1"/>
      <w:marLeft w:val="0"/>
      <w:marRight w:val="0"/>
      <w:marTop w:val="0"/>
      <w:marBottom w:val="0"/>
      <w:divBdr>
        <w:top w:val="none" w:sz="0" w:space="0" w:color="auto"/>
        <w:left w:val="none" w:sz="0" w:space="0" w:color="auto"/>
        <w:bottom w:val="none" w:sz="0" w:space="0" w:color="auto"/>
        <w:right w:val="none" w:sz="0" w:space="0" w:color="auto"/>
      </w:divBdr>
    </w:div>
    <w:div w:id="887492383">
      <w:bodyDiv w:val="1"/>
      <w:marLeft w:val="0"/>
      <w:marRight w:val="0"/>
      <w:marTop w:val="0"/>
      <w:marBottom w:val="0"/>
      <w:divBdr>
        <w:top w:val="none" w:sz="0" w:space="0" w:color="auto"/>
        <w:left w:val="none" w:sz="0" w:space="0" w:color="auto"/>
        <w:bottom w:val="none" w:sz="0" w:space="0" w:color="auto"/>
        <w:right w:val="none" w:sz="0" w:space="0" w:color="auto"/>
      </w:divBdr>
    </w:div>
    <w:div w:id="912158053">
      <w:bodyDiv w:val="1"/>
      <w:marLeft w:val="0"/>
      <w:marRight w:val="0"/>
      <w:marTop w:val="0"/>
      <w:marBottom w:val="0"/>
      <w:divBdr>
        <w:top w:val="none" w:sz="0" w:space="0" w:color="auto"/>
        <w:left w:val="none" w:sz="0" w:space="0" w:color="auto"/>
        <w:bottom w:val="none" w:sz="0" w:space="0" w:color="auto"/>
        <w:right w:val="none" w:sz="0" w:space="0" w:color="auto"/>
      </w:divBdr>
    </w:div>
    <w:div w:id="926690087">
      <w:bodyDiv w:val="1"/>
      <w:marLeft w:val="0"/>
      <w:marRight w:val="0"/>
      <w:marTop w:val="0"/>
      <w:marBottom w:val="0"/>
      <w:divBdr>
        <w:top w:val="none" w:sz="0" w:space="0" w:color="auto"/>
        <w:left w:val="none" w:sz="0" w:space="0" w:color="auto"/>
        <w:bottom w:val="none" w:sz="0" w:space="0" w:color="auto"/>
        <w:right w:val="none" w:sz="0" w:space="0" w:color="auto"/>
      </w:divBdr>
    </w:div>
    <w:div w:id="933393862">
      <w:bodyDiv w:val="1"/>
      <w:marLeft w:val="0"/>
      <w:marRight w:val="0"/>
      <w:marTop w:val="0"/>
      <w:marBottom w:val="0"/>
      <w:divBdr>
        <w:top w:val="none" w:sz="0" w:space="0" w:color="auto"/>
        <w:left w:val="none" w:sz="0" w:space="0" w:color="auto"/>
        <w:bottom w:val="none" w:sz="0" w:space="0" w:color="auto"/>
        <w:right w:val="none" w:sz="0" w:space="0" w:color="auto"/>
      </w:divBdr>
    </w:div>
    <w:div w:id="939416356">
      <w:bodyDiv w:val="1"/>
      <w:marLeft w:val="0"/>
      <w:marRight w:val="0"/>
      <w:marTop w:val="0"/>
      <w:marBottom w:val="0"/>
      <w:divBdr>
        <w:top w:val="none" w:sz="0" w:space="0" w:color="auto"/>
        <w:left w:val="none" w:sz="0" w:space="0" w:color="auto"/>
        <w:bottom w:val="none" w:sz="0" w:space="0" w:color="auto"/>
        <w:right w:val="none" w:sz="0" w:space="0" w:color="auto"/>
      </w:divBdr>
    </w:div>
    <w:div w:id="987129086">
      <w:bodyDiv w:val="1"/>
      <w:marLeft w:val="0"/>
      <w:marRight w:val="0"/>
      <w:marTop w:val="0"/>
      <w:marBottom w:val="0"/>
      <w:divBdr>
        <w:top w:val="none" w:sz="0" w:space="0" w:color="auto"/>
        <w:left w:val="none" w:sz="0" w:space="0" w:color="auto"/>
        <w:bottom w:val="none" w:sz="0" w:space="0" w:color="auto"/>
        <w:right w:val="none" w:sz="0" w:space="0" w:color="auto"/>
      </w:divBdr>
      <w:divsChild>
        <w:div w:id="376782907">
          <w:blockQuote w:val="1"/>
          <w:marLeft w:val="0"/>
          <w:marRight w:val="0"/>
          <w:marTop w:val="0"/>
          <w:marBottom w:val="109"/>
          <w:divBdr>
            <w:top w:val="none" w:sz="0" w:space="0" w:color="auto"/>
            <w:left w:val="none" w:sz="0" w:space="0" w:color="auto"/>
            <w:bottom w:val="none" w:sz="0" w:space="0" w:color="auto"/>
            <w:right w:val="none" w:sz="0" w:space="0" w:color="auto"/>
          </w:divBdr>
        </w:div>
      </w:divsChild>
    </w:div>
    <w:div w:id="1001737836">
      <w:bodyDiv w:val="1"/>
      <w:marLeft w:val="0"/>
      <w:marRight w:val="0"/>
      <w:marTop w:val="0"/>
      <w:marBottom w:val="0"/>
      <w:divBdr>
        <w:top w:val="none" w:sz="0" w:space="0" w:color="auto"/>
        <w:left w:val="none" w:sz="0" w:space="0" w:color="auto"/>
        <w:bottom w:val="none" w:sz="0" w:space="0" w:color="auto"/>
        <w:right w:val="none" w:sz="0" w:space="0" w:color="auto"/>
      </w:divBdr>
    </w:div>
    <w:div w:id="1004942558">
      <w:bodyDiv w:val="1"/>
      <w:marLeft w:val="0"/>
      <w:marRight w:val="0"/>
      <w:marTop w:val="0"/>
      <w:marBottom w:val="0"/>
      <w:divBdr>
        <w:top w:val="none" w:sz="0" w:space="0" w:color="auto"/>
        <w:left w:val="none" w:sz="0" w:space="0" w:color="auto"/>
        <w:bottom w:val="none" w:sz="0" w:space="0" w:color="auto"/>
        <w:right w:val="none" w:sz="0" w:space="0" w:color="auto"/>
      </w:divBdr>
    </w:div>
    <w:div w:id="1026104766">
      <w:bodyDiv w:val="1"/>
      <w:marLeft w:val="0"/>
      <w:marRight w:val="0"/>
      <w:marTop w:val="0"/>
      <w:marBottom w:val="0"/>
      <w:divBdr>
        <w:top w:val="none" w:sz="0" w:space="0" w:color="auto"/>
        <w:left w:val="none" w:sz="0" w:space="0" w:color="auto"/>
        <w:bottom w:val="none" w:sz="0" w:space="0" w:color="auto"/>
        <w:right w:val="none" w:sz="0" w:space="0" w:color="auto"/>
      </w:divBdr>
    </w:div>
    <w:div w:id="1027482967">
      <w:bodyDiv w:val="1"/>
      <w:marLeft w:val="0"/>
      <w:marRight w:val="0"/>
      <w:marTop w:val="0"/>
      <w:marBottom w:val="0"/>
      <w:divBdr>
        <w:top w:val="none" w:sz="0" w:space="0" w:color="auto"/>
        <w:left w:val="none" w:sz="0" w:space="0" w:color="auto"/>
        <w:bottom w:val="none" w:sz="0" w:space="0" w:color="auto"/>
        <w:right w:val="none" w:sz="0" w:space="0" w:color="auto"/>
      </w:divBdr>
    </w:div>
    <w:div w:id="1028337907">
      <w:bodyDiv w:val="1"/>
      <w:marLeft w:val="0"/>
      <w:marRight w:val="0"/>
      <w:marTop w:val="0"/>
      <w:marBottom w:val="0"/>
      <w:divBdr>
        <w:top w:val="none" w:sz="0" w:space="0" w:color="auto"/>
        <w:left w:val="none" w:sz="0" w:space="0" w:color="auto"/>
        <w:bottom w:val="none" w:sz="0" w:space="0" w:color="auto"/>
        <w:right w:val="none" w:sz="0" w:space="0" w:color="auto"/>
      </w:divBdr>
    </w:div>
    <w:div w:id="1033075578">
      <w:bodyDiv w:val="1"/>
      <w:marLeft w:val="0"/>
      <w:marRight w:val="0"/>
      <w:marTop w:val="0"/>
      <w:marBottom w:val="0"/>
      <w:divBdr>
        <w:top w:val="none" w:sz="0" w:space="0" w:color="auto"/>
        <w:left w:val="none" w:sz="0" w:space="0" w:color="auto"/>
        <w:bottom w:val="none" w:sz="0" w:space="0" w:color="auto"/>
        <w:right w:val="none" w:sz="0" w:space="0" w:color="auto"/>
      </w:divBdr>
    </w:div>
    <w:div w:id="1035157984">
      <w:bodyDiv w:val="1"/>
      <w:marLeft w:val="0"/>
      <w:marRight w:val="0"/>
      <w:marTop w:val="0"/>
      <w:marBottom w:val="0"/>
      <w:divBdr>
        <w:top w:val="none" w:sz="0" w:space="0" w:color="auto"/>
        <w:left w:val="none" w:sz="0" w:space="0" w:color="auto"/>
        <w:bottom w:val="none" w:sz="0" w:space="0" w:color="auto"/>
        <w:right w:val="none" w:sz="0" w:space="0" w:color="auto"/>
      </w:divBdr>
    </w:div>
    <w:div w:id="1044256432">
      <w:bodyDiv w:val="1"/>
      <w:marLeft w:val="0"/>
      <w:marRight w:val="0"/>
      <w:marTop w:val="0"/>
      <w:marBottom w:val="0"/>
      <w:divBdr>
        <w:top w:val="none" w:sz="0" w:space="0" w:color="auto"/>
        <w:left w:val="none" w:sz="0" w:space="0" w:color="auto"/>
        <w:bottom w:val="none" w:sz="0" w:space="0" w:color="auto"/>
        <w:right w:val="none" w:sz="0" w:space="0" w:color="auto"/>
      </w:divBdr>
    </w:div>
    <w:div w:id="1055549477">
      <w:bodyDiv w:val="1"/>
      <w:marLeft w:val="0"/>
      <w:marRight w:val="0"/>
      <w:marTop w:val="0"/>
      <w:marBottom w:val="0"/>
      <w:divBdr>
        <w:top w:val="none" w:sz="0" w:space="0" w:color="auto"/>
        <w:left w:val="none" w:sz="0" w:space="0" w:color="auto"/>
        <w:bottom w:val="none" w:sz="0" w:space="0" w:color="auto"/>
        <w:right w:val="none" w:sz="0" w:space="0" w:color="auto"/>
      </w:divBdr>
    </w:div>
    <w:div w:id="1072851677">
      <w:bodyDiv w:val="1"/>
      <w:marLeft w:val="0"/>
      <w:marRight w:val="0"/>
      <w:marTop w:val="0"/>
      <w:marBottom w:val="0"/>
      <w:divBdr>
        <w:top w:val="none" w:sz="0" w:space="0" w:color="auto"/>
        <w:left w:val="none" w:sz="0" w:space="0" w:color="auto"/>
        <w:bottom w:val="none" w:sz="0" w:space="0" w:color="auto"/>
        <w:right w:val="none" w:sz="0" w:space="0" w:color="auto"/>
      </w:divBdr>
    </w:div>
    <w:div w:id="1073166468">
      <w:bodyDiv w:val="1"/>
      <w:marLeft w:val="0"/>
      <w:marRight w:val="0"/>
      <w:marTop w:val="0"/>
      <w:marBottom w:val="0"/>
      <w:divBdr>
        <w:top w:val="none" w:sz="0" w:space="0" w:color="auto"/>
        <w:left w:val="none" w:sz="0" w:space="0" w:color="auto"/>
        <w:bottom w:val="none" w:sz="0" w:space="0" w:color="auto"/>
        <w:right w:val="none" w:sz="0" w:space="0" w:color="auto"/>
      </w:divBdr>
    </w:div>
    <w:div w:id="1075972614">
      <w:bodyDiv w:val="1"/>
      <w:marLeft w:val="0"/>
      <w:marRight w:val="0"/>
      <w:marTop w:val="0"/>
      <w:marBottom w:val="0"/>
      <w:divBdr>
        <w:top w:val="none" w:sz="0" w:space="0" w:color="auto"/>
        <w:left w:val="none" w:sz="0" w:space="0" w:color="auto"/>
        <w:bottom w:val="none" w:sz="0" w:space="0" w:color="auto"/>
        <w:right w:val="none" w:sz="0" w:space="0" w:color="auto"/>
      </w:divBdr>
    </w:div>
    <w:div w:id="1077440152">
      <w:bodyDiv w:val="1"/>
      <w:marLeft w:val="0"/>
      <w:marRight w:val="0"/>
      <w:marTop w:val="0"/>
      <w:marBottom w:val="0"/>
      <w:divBdr>
        <w:top w:val="none" w:sz="0" w:space="0" w:color="auto"/>
        <w:left w:val="none" w:sz="0" w:space="0" w:color="auto"/>
        <w:bottom w:val="none" w:sz="0" w:space="0" w:color="auto"/>
        <w:right w:val="none" w:sz="0" w:space="0" w:color="auto"/>
      </w:divBdr>
    </w:div>
    <w:div w:id="1082920539">
      <w:bodyDiv w:val="1"/>
      <w:marLeft w:val="0"/>
      <w:marRight w:val="0"/>
      <w:marTop w:val="0"/>
      <w:marBottom w:val="0"/>
      <w:divBdr>
        <w:top w:val="none" w:sz="0" w:space="0" w:color="auto"/>
        <w:left w:val="none" w:sz="0" w:space="0" w:color="auto"/>
        <w:bottom w:val="none" w:sz="0" w:space="0" w:color="auto"/>
        <w:right w:val="none" w:sz="0" w:space="0" w:color="auto"/>
      </w:divBdr>
    </w:div>
    <w:div w:id="1097216336">
      <w:bodyDiv w:val="1"/>
      <w:marLeft w:val="0"/>
      <w:marRight w:val="0"/>
      <w:marTop w:val="0"/>
      <w:marBottom w:val="0"/>
      <w:divBdr>
        <w:top w:val="none" w:sz="0" w:space="0" w:color="auto"/>
        <w:left w:val="none" w:sz="0" w:space="0" w:color="auto"/>
        <w:bottom w:val="none" w:sz="0" w:space="0" w:color="auto"/>
        <w:right w:val="none" w:sz="0" w:space="0" w:color="auto"/>
      </w:divBdr>
    </w:div>
    <w:div w:id="1101416373">
      <w:bodyDiv w:val="1"/>
      <w:marLeft w:val="0"/>
      <w:marRight w:val="0"/>
      <w:marTop w:val="0"/>
      <w:marBottom w:val="0"/>
      <w:divBdr>
        <w:top w:val="none" w:sz="0" w:space="0" w:color="auto"/>
        <w:left w:val="none" w:sz="0" w:space="0" w:color="auto"/>
        <w:bottom w:val="none" w:sz="0" w:space="0" w:color="auto"/>
        <w:right w:val="none" w:sz="0" w:space="0" w:color="auto"/>
      </w:divBdr>
    </w:div>
    <w:div w:id="1102800806">
      <w:bodyDiv w:val="1"/>
      <w:marLeft w:val="0"/>
      <w:marRight w:val="0"/>
      <w:marTop w:val="0"/>
      <w:marBottom w:val="0"/>
      <w:divBdr>
        <w:top w:val="none" w:sz="0" w:space="0" w:color="auto"/>
        <w:left w:val="none" w:sz="0" w:space="0" w:color="auto"/>
        <w:bottom w:val="none" w:sz="0" w:space="0" w:color="auto"/>
        <w:right w:val="none" w:sz="0" w:space="0" w:color="auto"/>
      </w:divBdr>
    </w:div>
    <w:div w:id="1104693752">
      <w:bodyDiv w:val="1"/>
      <w:marLeft w:val="0"/>
      <w:marRight w:val="0"/>
      <w:marTop w:val="0"/>
      <w:marBottom w:val="0"/>
      <w:divBdr>
        <w:top w:val="none" w:sz="0" w:space="0" w:color="auto"/>
        <w:left w:val="none" w:sz="0" w:space="0" w:color="auto"/>
        <w:bottom w:val="none" w:sz="0" w:space="0" w:color="auto"/>
        <w:right w:val="none" w:sz="0" w:space="0" w:color="auto"/>
      </w:divBdr>
    </w:div>
    <w:div w:id="1118260658">
      <w:bodyDiv w:val="1"/>
      <w:marLeft w:val="0"/>
      <w:marRight w:val="0"/>
      <w:marTop w:val="0"/>
      <w:marBottom w:val="0"/>
      <w:divBdr>
        <w:top w:val="none" w:sz="0" w:space="0" w:color="auto"/>
        <w:left w:val="none" w:sz="0" w:space="0" w:color="auto"/>
        <w:bottom w:val="none" w:sz="0" w:space="0" w:color="auto"/>
        <w:right w:val="none" w:sz="0" w:space="0" w:color="auto"/>
      </w:divBdr>
    </w:div>
    <w:div w:id="1120757855">
      <w:bodyDiv w:val="1"/>
      <w:marLeft w:val="0"/>
      <w:marRight w:val="0"/>
      <w:marTop w:val="0"/>
      <w:marBottom w:val="0"/>
      <w:divBdr>
        <w:top w:val="none" w:sz="0" w:space="0" w:color="auto"/>
        <w:left w:val="none" w:sz="0" w:space="0" w:color="auto"/>
        <w:bottom w:val="none" w:sz="0" w:space="0" w:color="auto"/>
        <w:right w:val="none" w:sz="0" w:space="0" w:color="auto"/>
      </w:divBdr>
    </w:div>
    <w:div w:id="1124037333">
      <w:bodyDiv w:val="1"/>
      <w:marLeft w:val="0"/>
      <w:marRight w:val="0"/>
      <w:marTop w:val="0"/>
      <w:marBottom w:val="0"/>
      <w:divBdr>
        <w:top w:val="none" w:sz="0" w:space="0" w:color="auto"/>
        <w:left w:val="none" w:sz="0" w:space="0" w:color="auto"/>
        <w:bottom w:val="none" w:sz="0" w:space="0" w:color="auto"/>
        <w:right w:val="none" w:sz="0" w:space="0" w:color="auto"/>
      </w:divBdr>
    </w:div>
    <w:div w:id="1129862407">
      <w:bodyDiv w:val="1"/>
      <w:marLeft w:val="0"/>
      <w:marRight w:val="0"/>
      <w:marTop w:val="0"/>
      <w:marBottom w:val="0"/>
      <w:divBdr>
        <w:top w:val="none" w:sz="0" w:space="0" w:color="auto"/>
        <w:left w:val="none" w:sz="0" w:space="0" w:color="auto"/>
        <w:bottom w:val="none" w:sz="0" w:space="0" w:color="auto"/>
        <w:right w:val="none" w:sz="0" w:space="0" w:color="auto"/>
      </w:divBdr>
    </w:div>
    <w:div w:id="1141650642">
      <w:bodyDiv w:val="1"/>
      <w:marLeft w:val="0"/>
      <w:marRight w:val="0"/>
      <w:marTop w:val="0"/>
      <w:marBottom w:val="0"/>
      <w:divBdr>
        <w:top w:val="none" w:sz="0" w:space="0" w:color="auto"/>
        <w:left w:val="none" w:sz="0" w:space="0" w:color="auto"/>
        <w:bottom w:val="none" w:sz="0" w:space="0" w:color="auto"/>
        <w:right w:val="none" w:sz="0" w:space="0" w:color="auto"/>
      </w:divBdr>
    </w:div>
    <w:div w:id="1153254123">
      <w:bodyDiv w:val="1"/>
      <w:marLeft w:val="0"/>
      <w:marRight w:val="0"/>
      <w:marTop w:val="0"/>
      <w:marBottom w:val="0"/>
      <w:divBdr>
        <w:top w:val="none" w:sz="0" w:space="0" w:color="auto"/>
        <w:left w:val="none" w:sz="0" w:space="0" w:color="auto"/>
        <w:bottom w:val="none" w:sz="0" w:space="0" w:color="auto"/>
        <w:right w:val="none" w:sz="0" w:space="0" w:color="auto"/>
      </w:divBdr>
    </w:div>
    <w:div w:id="1154835971">
      <w:bodyDiv w:val="1"/>
      <w:marLeft w:val="0"/>
      <w:marRight w:val="0"/>
      <w:marTop w:val="0"/>
      <w:marBottom w:val="0"/>
      <w:divBdr>
        <w:top w:val="none" w:sz="0" w:space="0" w:color="auto"/>
        <w:left w:val="none" w:sz="0" w:space="0" w:color="auto"/>
        <w:bottom w:val="none" w:sz="0" w:space="0" w:color="auto"/>
        <w:right w:val="none" w:sz="0" w:space="0" w:color="auto"/>
      </w:divBdr>
    </w:div>
    <w:div w:id="1162312087">
      <w:bodyDiv w:val="1"/>
      <w:marLeft w:val="0"/>
      <w:marRight w:val="0"/>
      <w:marTop w:val="0"/>
      <w:marBottom w:val="0"/>
      <w:divBdr>
        <w:top w:val="none" w:sz="0" w:space="0" w:color="auto"/>
        <w:left w:val="none" w:sz="0" w:space="0" w:color="auto"/>
        <w:bottom w:val="none" w:sz="0" w:space="0" w:color="auto"/>
        <w:right w:val="none" w:sz="0" w:space="0" w:color="auto"/>
      </w:divBdr>
      <w:divsChild>
        <w:div w:id="1315991743">
          <w:marLeft w:val="0"/>
          <w:marRight w:val="0"/>
          <w:marTop w:val="0"/>
          <w:marBottom w:val="240"/>
          <w:divBdr>
            <w:top w:val="none" w:sz="0" w:space="0" w:color="auto"/>
            <w:left w:val="none" w:sz="0" w:space="0" w:color="auto"/>
            <w:bottom w:val="none" w:sz="0" w:space="0" w:color="auto"/>
            <w:right w:val="none" w:sz="0" w:space="0" w:color="auto"/>
          </w:divBdr>
        </w:div>
        <w:div w:id="1754089138">
          <w:marLeft w:val="0"/>
          <w:marRight w:val="0"/>
          <w:marTop w:val="0"/>
          <w:marBottom w:val="240"/>
          <w:divBdr>
            <w:top w:val="none" w:sz="0" w:space="0" w:color="auto"/>
            <w:left w:val="none" w:sz="0" w:space="0" w:color="auto"/>
            <w:bottom w:val="none" w:sz="0" w:space="0" w:color="auto"/>
            <w:right w:val="none" w:sz="0" w:space="0" w:color="auto"/>
          </w:divBdr>
        </w:div>
      </w:divsChild>
    </w:div>
    <w:div w:id="1166704479">
      <w:bodyDiv w:val="1"/>
      <w:marLeft w:val="0"/>
      <w:marRight w:val="0"/>
      <w:marTop w:val="0"/>
      <w:marBottom w:val="0"/>
      <w:divBdr>
        <w:top w:val="none" w:sz="0" w:space="0" w:color="auto"/>
        <w:left w:val="none" w:sz="0" w:space="0" w:color="auto"/>
        <w:bottom w:val="none" w:sz="0" w:space="0" w:color="auto"/>
        <w:right w:val="none" w:sz="0" w:space="0" w:color="auto"/>
      </w:divBdr>
    </w:div>
    <w:div w:id="1167860236">
      <w:bodyDiv w:val="1"/>
      <w:marLeft w:val="0"/>
      <w:marRight w:val="0"/>
      <w:marTop w:val="0"/>
      <w:marBottom w:val="0"/>
      <w:divBdr>
        <w:top w:val="none" w:sz="0" w:space="0" w:color="auto"/>
        <w:left w:val="none" w:sz="0" w:space="0" w:color="auto"/>
        <w:bottom w:val="none" w:sz="0" w:space="0" w:color="auto"/>
        <w:right w:val="none" w:sz="0" w:space="0" w:color="auto"/>
      </w:divBdr>
    </w:div>
    <w:div w:id="1191452582">
      <w:bodyDiv w:val="1"/>
      <w:marLeft w:val="0"/>
      <w:marRight w:val="0"/>
      <w:marTop w:val="0"/>
      <w:marBottom w:val="0"/>
      <w:divBdr>
        <w:top w:val="none" w:sz="0" w:space="0" w:color="auto"/>
        <w:left w:val="none" w:sz="0" w:space="0" w:color="auto"/>
        <w:bottom w:val="none" w:sz="0" w:space="0" w:color="auto"/>
        <w:right w:val="none" w:sz="0" w:space="0" w:color="auto"/>
      </w:divBdr>
    </w:div>
    <w:div w:id="1215970033">
      <w:bodyDiv w:val="1"/>
      <w:marLeft w:val="0"/>
      <w:marRight w:val="0"/>
      <w:marTop w:val="0"/>
      <w:marBottom w:val="0"/>
      <w:divBdr>
        <w:top w:val="none" w:sz="0" w:space="0" w:color="auto"/>
        <w:left w:val="none" w:sz="0" w:space="0" w:color="auto"/>
        <w:bottom w:val="none" w:sz="0" w:space="0" w:color="auto"/>
        <w:right w:val="none" w:sz="0" w:space="0" w:color="auto"/>
      </w:divBdr>
    </w:div>
    <w:div w:id="1246955432">
      <w:bodyDiv w:val="1"/>
      <w:marLeft w:val="0"/>
      <w:marRight w:val="0"/>
      <w:marTop w:val="0"/>
      <w:marBottom w:val="0"/>
      <w:divBdr>
        <w:top w:val="none" w:sz="0" w:space="0" w:color="auto"/>
        <w:left w:val="none" w:sz="0" w:space="0" w:color="auto"/>
        <w:bottom w:val="none" w:sz="0" w:space="0" w:color="auto"/>
        <w:right w:val="none" w:sz="0" w:space="0" w:color="auto"/>
      </w:divBdr>
    </w:div>
    <w:div w:id="1251698245">
      <w:bodyDiv w:val="1"/>
      <w:marLeft w:val="0"/>
      <w:marRight w:val="0"/>
      <w:marTop w:val="0"/>
      <w:marBottom w:val="0"/>
      <w:divBdr>
        <w:top w:val="none" w:sz="0" w:space="0" w:color="auto"/>
        <w:left w:val="none" w:sz="0" w:space="0" w:color="auto"/>
        <w:bottom w:val="none" w:sz="0" w:space="0" w:color="auto"/>
        <w:right w:val="none" w:sz="0" w:space="0" w:color="auto"/>
      </w:divBdr>
    </w:div>
    <w:div w:id="1252158158">
      <w:bodyDiv w:val="1"/>
      <w:marLeft w:val="0"/>
      <w:marRight w:val="0"/>
      <w:marTop w:val="0"/>
      <w:marBottom w:val="0"/>
      <w:divBdr>
        <w:top w:val="none" w:sz="0" w:space="0" w:color="auto"/>
        <w:left w:val="none" w:sz="0" w:space="0" w:color="auto"/>
        <w:bottom w:val="none" w:sz="0" w:space="0" w:color="auto"/>
        <w:right w:val="none" w:sz="0" w:space="0" w:color="auto"/>
      </w:divBdr>
      <w:divsChild>
        <w:div w:id="1545174425">
          <w:marLeft w:val="43"/>
          <w:marRight w:val="0"/>
          <w:marTop w:val="120"/>
          <w:marBottom w:val="0"/>
          <w:divBdr>
            <w:top w:val="none" w:sz="0" w:space="0" w:color="auto"/>
            <w:left w:val="none" w:sz="0" w:space="0" w:color="auto"/>
            <w:bottom w:val="none" w:sz="0" w:space="0" w:color="auto"/>
            <w:right w:val="none" w:sz="0" w:space="0" w:color="auto"/>
          </w:divBdr>
        </w:div>
        <w:div w:id="2089375904">
          <w:marLeft w:val="43"/>
          <w:marRight w:val="0"/>
          <w:marTop w:val="120"/>
          <w:marBottom w:val="0"/>
          <w:divBdr>
            <w:top w:val="none" w:sz="0" w:space="0" w:color="auto"/>
            <w:left w:val="none" w:sz="0" w:space="0" w:color="auto"/>
            <w:bottom w:val="none" w:sz="0" w:space="0" w:color="auto"/>
            <w:right w:val="none" w:sz="0" w:space="0" w:color="auto"/>
          </w:divBdr>
        </w:div>
        <w:div w:id="207769296">
          <w:marLeft w:val="43"/>
          <w:marRight w:val="0"/>
          <w:marTop w:val="120"/>
          <w:marBottom w:val="0"/>
          <w:divBdr>
            <w:top w:val="none" w:sz="0" w:space="0" w:color="auto"/>
            <w:left w:val="none" w:sz="0" w:space="0" w:color="auto"/>
            <w:bottom w:val="none" w:sz="0" w:space="0" w:color="auto"/>
            <w:right w:val="none" w:sz="0" w:space="0" w:color="auto"/>
          </w:divBdr>
        </w:div>
        <w:div w:id="276103193">
          <w:marLeft w:val="43"/>
          <w:marRight w:val="0"/>
          <w:marTop w:val="120"/>
          <w:marBottom w:val="0"/>
          <w:divBdr>
            <w:top w:val="none" w:sz="0" w:space="0" w:color="auto"/>
            <w:left w:val="none" w:sz="0" w:space="0" w:color="auto"/>
            <w:bottom w:val="none" w:sz="0" w:space="0" w:color="auto"/>
            <w:right w:val="none" w:sz="0" w:space="0" w:color="auto"/>
          </w:divBdr>
        </w:div>
      </w:divsChild>
    </w:div>
    <w:div w:id="1263687123">
      <w:bodyDiv w:val="1"/>
      <w:marLeft w:val="0"/>
      <w:marRight w:val="0"/>
      <w:marTop w:val="0"/>
      <w:marBottom w:val="0"/>
      <w:divBdr>
        <w:top w:val="none" w:sz="0" w:space="0" w:color="auto"/>
        <w:left w:val="none" w:sz="0" w:space="0" w:color="auto"/>
        <w:bottom w:val="none" w:sz="0" w:space="0" w:color="auto"/>
        <w:right w:val="none" w:sz="0" w:space="0" w:color="auto"/>
      </w:divBdr>
    </w:div>
    <w:div w:id="1270815755">
      <w:bodyDiv w:val="1"/>
      <w:marLeft w:val="0"/>
      <w:marRight w:val="0"/>
      <w:marTop w:val="0"/>
      <w:marBottom w:val="0"/>
      <w:divBdr>
        <w:top w:val="none" w:sz="0" w:space="0" w:color="auto"/>
        <w:left w:val="none" w:sz="0" w:space="0" w:color="auto"/>
        <w:bottom w:val="none" w:sz="0" w:space="0" w:color="auto"/>
        <w:right w:val="none" w:sz="0" w:space="0" w:color="auto"/>
      </w:divBdr>
    </w:div>
    <w:div w:id="1277716480">
      <w:bodyDiv w:val="1"/>
      <w:marLeft w:val="0"/>
      <w:marRight w:val="0"/>
      <w:marTop w:val="0"/>
      <w:marBottom w:val="0"/>
      <w:divBdr>
        <w:top w:val="none" w:sz="0" w:space="0" w:color="auto"/>
        <w:left w:val="none" w:sz="0" w:space="0" w:color="auto"/>
        <w:bottom w:val="none" w:sz="0" w:space="0" w:color="auto"/>
        <w:right w:val="none" w:sz="0" w:space="0" w:color="auto"/>
      </w:divBdr>
    </w:div>
    <w:div w:id="1297104933">
      <w:bodyDiv w:val="1"/>
      <w:marLeft w:val="0"/>
      <w:marRight w:val="0"/>
      <w:marTop w:val="0"/>
      <w:marBottom w:val="0"/>
      <w:divBdr>
        <w:top w:val="none" w:sz="0" w:space="0" w:color="auto"/>
        <w:left w:val="none" w:sz="0" w:space="0" w:color="auto"/>
        <w:bottom w:val="none" w:sz="0" w:space="0" w:color="auto"/>
        <w:right w:val="none" w:sz="0" w:space="0" w:color="auto"/>
      </w:divBdr>
    </w:div>
    <w:div w:id="1314407026">
      <w:bodyDiv w:val="1"/>
      <w:marLeft w:val="0"/>
      <w:marRight w:val="0"/>
      <w:marTop w:val="0"/>
      <w:marBottom w:val="0"/>
      <w:divBdr>
        <w:top w:val="none" w:sz="0" w:space="0" w:color="auto"/>
        <w:left w:val="none" w:sz="0" w:space="0" w:color="auto"/>
        <w:bottom w:val="none" w:sz="0" w:space="0" w:color="auto"/>
        <w:right w:val="none" w:sz="0" w:space="0" w:color="auto"/>
      </w:divBdr>
    </w:div>
    <w:div w:id="1319580725">
      <w:bodyDiv w:val="1"/>
      <w:marLeft w:val="0"/>
      <w:marRight w:val="0"/>
      <w:marTop w:val="0"/>
      <w:marBottom w:val="0"/>
      <w:divBdr>
        <w:top w:val="none" w:sz="0" w:space="0" w:color="auto"/>
        <w:left w:val="none" w:sz="0" w:space="0" w:color="auto"/>
        <w:bottom w:val="none" w:sz="0" w:space="0" w:color="auto"/>
        <w:right w:val="none" w:sz="0" w:space="0" w:color="auto"/>
      </w:divBdr>
      <w:divsChild>
        <w:div w:id="1049037350">
          <w:marLeft w:val="0"/>
          <w:marRight w:val="0"/>
          <w:marTop w:val="0"/>
          <w:marBottom w:val="0"/>
          <w:divBdr>
            <w:top w:val="none" w:sz="0" w:space="0" w:color="auto"/>
            <w:left w:val="none" w:sz="0" w:space="0" w:color="auto"/>
            <w:bottom w:val="none" w:sz="0" w:space="0" w:color="auto"/>
            <w:right w:val="none" w:sz="0" w:space="0" w:color="auto"/>
          </w:divBdr>
          <w:divsChild>
            <w:div w:id="187722522">
              <w:marLeft w:val="0"/>
              <w:marRight w:val="0"/>
              <w:marTop w:val="0"/>
              <w:marBottom w:val="0"/>
              <w:divBdr>
                <w:top w:val="none" w:sz="0" w:space="0" w:color="auto"/>
                <w:left w:val="none" w:sz="0" w:space="0" w:color="auto"/>
                <w:bottom w:val="none" w:sz="0" w:space="0" w:color="auto"/>
                <w:right w:val="none" w:sz="0" w:space="0" w:color="auto"/>
              </w:divBdr>
              <w:divsChild>
                <w:div w:id="1104157695">
                  <w:marLeft w:val="0"/>
                  <w:marRight w:val="0"/>
                  <w:marTop w:val="0"/>
                  <w:marBottom w:val="0"/>
                  <w:divBdr>
                    <w:top w:val="none" w:sz="0" w:space="0" w:color="auto"/>
                    <w:left w:val="none" w:sz="0" w:space="0" w:color="auto"/>
                    <w:bottom w:val="none" w:sz="0" w:space="0" w:color="auto"/>
                    <w:right w:val="none" w:sz="0" w:space="0" w:color="auto"/>
                  </w:divBdr>
                </w:div>
                <w:div w:id="45103515">
                  <w:marLeft w:val="0"/>
                  <w:marRight w:val="0"/>
                  <w:marTop w:val="0"/>
                  <w:marBottom w:val="0"/>
                  <w:divBdr>
                    <w:top w:val="none" w:sz="0" w:space="0" w:color="auto"/>
                    <w:left w:val="none" w:sz="0" w:space="0" w:color="auto"/>
                    <w:bottom w:val="none" w:sz="0" w:space="0" w:color="auto"/>
                    <w:right w:val="none" w:sz="0" w:space="0" w:color="auto"/>
                  </w:divBdr>
                </w:div>
              </w:divsChild>
            </w:div>
            <w:div w:id="1978216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0768728">
      <w:bodyDiv w:val="1"/>
      <w:marLeft w:val="0"/>
      <w:marRight w:val="0"/>
      <w:marTop w:val="0"/>
      <w:marBottom w:val="0"/>
      <w:divBdr>
        <w:top w:val="none" w:sz="0" w:space="0" w:color="auto"/>
        <w:left w:val="none" w:sz="0" w:space="0" w:color="auto"/>
        <w:bottom w:val="none" w:sz="0" w:space="0" w:color="auto"/>
        <w:right w:val="none" w:sz="0" w:space="0" w:color="auto"/>
      </w:divBdr>
    </w:div>
    <w:div w:id="1330059148">
      <w:bodyDiv w:val="1"/>
      <w:marLeft w:val="0"/>
      <w:marRight w:val="0"/>
      <w:marTop w:val="0"/>
      <w:marBottom w:val="0"/>
      <w:divBdr>
        <w:top w:val="none" w:sz="0" w:space="0" w:color="auto"/>
        <w:left w:val="none" w:sz="0" w:space="0" w:color="auto"/>
        <w:bottom w:val="none" w:sz="0" w:space="0" w:color="auto"/>
        <w:right w:val="none" w:sz="0" w:space="0" w:color="auto"/>
      </w:divBdr>
    </w:div>
    <w:div w:id="1349211856">
      <w:bodyDiv w:val="1"/>
      <w:marLeft w:val="0"/>
      <w:marRight w:val="0"/>
      <w:marTop w:val="0"/>
      <w:marBottom w:val="0"/>
      <w:divBdr>
        <w:top w:val="none" w:sz="0" w:space="0" w:color="auto"/>
        <w:left w:val="none" w:sz="0" w:space="0" w:color="auto"/>
        <w:bottom w:val="none" w:sz="0" w:space="0" w:color="auto"/>
        <w:right w:val="none" w:sz="0" w:space="0" w:color="auto"/>
      </w:divBdr>
    </w:div>
    <w:div w:id="1353609249">
      <w:bodyDiv w:val="1"/>
      <w:marLeft w:val="0"/>
      <w:marRight w:val="0"/>
      <w:marTop w:val="0"/>
      <w:marBottom w:val="0"/>
      <w:divBdr>
        <w:top w:val="none" w:sz="0" w:space="0" w:color="auto"/>
        <w:left w:val="none" w:sz="0" w:space="0" w:color="auto"/>
        <w:bottom w:val="none" w:sz="0" w:space="0" w:color="auto"/>
        <w:right w:val="none" w:sz="0" w:space="0" w:color="auto"/>
      </w:divBdr>
    </w:div>
    <w:div w:id="1368524135">
      <w:bodyDiv w:val="1"/>
      <w:marLeft w:val="0"/>
      <w:marRight w:val="0"/>
      <w:marTop w:val="0"/>
      <w:marBottom w:val="0"/>
      <w:divBdr>
        <w:top w:val="none" w:sz="0" w:space="0" w:color="auto"/>
        <w:left w:val="none" w:sz="0" w:space="0" w:color="auto"/>
        <w:bottom w:val="none" w:sz="0" w:space="0" w:color="auto"/>
        <w:right w:val="none" w:sz="0" w:space="0" w:color="auto"/>
      </w:divBdr>
    </w:div>
    <w:div w:id="1368720806">
      <w:bodyDiv w:val="1"/>
      <w:marLeft w:val="0"/>
      <w:marRight w:val="0"/>
      <w:marTop w:val="0"/>
      <w:marBottom w:val="0"/>
      <w:divBdr>
        <w:top w:val="none" w:sz="0" w:space="0" w:color="auto"/>
        <w:left w:val="none" w:sz="0" w:space="0" w:color="auto"/>
        <w:bottom w:val="none" w:sz="0" w:space="0" w:color="auto"/>
        <w:right w:val="none" w:sz="0" w:space="0" w:color="auto"/>
      </w:divBdr>
    </w:div>
    <w:div w:id="1394229888">
      <w:bodyDiv w:val="1"/>
      <w:marLeft w:val="0"/>
      <w:marRight w:val="0"/>
      <w:marTop w:val="0"/>
      <w:marBottom w:val="0"/>
      <w:divBdr>
        <w:top w:val="none" w:sz="0" w:space="0" w:color="auto"/>
        <w:left w:val="none" w:sz="0" w:space="0" w:color="auto"/>
        <w:bottom w:val="none" w:sz="0" w:space="0" w:color="auto"/>
        <w:right w:val="none" w:sz="0" w:space="0" w:color="auto"/>
      </w:divBdr>
    </w:div>
    <w:div w:id="1417550744">
      <w:bodyDiv w:val="1"/>
      <w:marLeft w:val="0"/>
      <w:marRight w:val="0"/>
      <w:marTop w:val="0"/>
      <w:marBottom w:val="0"/>
      <w:divBdr>
        <w:top w:val="none" w:sz="0" w:space="0" w:color="auto"/>
        <w:left w:val="none" w:sz="0" w:space="0" w:color="auto"/>
        <w:bottom w:val="none" w:sz="0" w:space="0" w:color="auto"/>
        <w:right w:val="none" w:sz="0" w:space="0" w:color="auto"/>
      </w:divBdr>
    </w:div>
    <w:div w:id="1417750930">
      <w:bodyDiv w:val="1"/>
      <w:marLeft w:val="0"/>
      <w:marRight w:val="0"/>
      <w:marTop w:val="0"/>
      <w:marBottom w:val="0"/>
      <w:divBdr>
        <w:top w:val="none" w:sz="0" w:space="0" w:color="auto"/>
        <w:left w:val="none" w:sz="0" w:space="0" w:color="auto"/>
        <w:bottom w:val="none" w:sz="0" w:space="0" w:color="auto"/>
        <w:right w:val="none" w:sz="0" w:space="0" w:color="auto"/>
      </w:divBdr>
    </w:div>
    <w:div w:id="1429159845">
      <w:bodyDiv w:val="1"/>
      <w:marLeft w:val="0"/>
      <w:marRight w:val="0"/>
      <w:marTop w:val="0"/>
      <w:marBottom w:val="0"/>
      <w:divBdr>
        <w:top w:val="none" w:sz="0" w:space="0" w:color="auto"/>
        <w:left w:val="none" w:sz="0" w:space="0" w:color="auto"/>
        <w:bottom w:val="none" w:sz="0" w:space="0" w:color="auto"/>
        <w:right w:val="none" w:sz="0" w:space="0" w:color="auto"/>
      </w:divBdr>
    </w:div>
    <w:div w:id="1438909502">
      <w:bodyDiv w:val="1"/>
      <w:marLeft w:val="0"/>
      <w:marRight w:val="0"/>
      <w:marTop w:val="0"/>
      <w:marBottom w:val="0"/>
      <w:divBdr>
        <w:top w:val="none" w:sz="0" w:space="0" w:color="auto"/>
        <w:left w:val="none" w:sz="0" w:space="0" w:color="auto"/>
        <w:bottom w:val="none" w:sz="0" w:space="0" w:color="auto"/>
        <w:right w:val="none" w:sz="0" w:space="0" w:color="auto"/>
      </w:divBdr>
    </w:div>
    <w:div w:id="1439716921">
      <w:bodyDiv w:val="1"/>
      <w:marLeft w:val="0"/>
      <w:marRight w:val="0"/>
      <w:marTop w:val="0"/>
      <w:marBottom w:val="0"/>
      <w:divBdr>
        <w:top w:val="none" w:sz="0" w:space="0" w:color="auto"/>
        <w:left w:val="none" w:sz="0" w:space="0" w:color="auto"/>
        <w:bottom w:val="none" w:sz="0" w:space="0" w:color="auto"/>
        <w:right w:val="none" w:sz="0" w:space="0" w:color="auto"/>
      </w:divBdr>
    </w:div>
    <w:div w:id="1441297018">
      <w:bodyDiv w:val="1"/>
      <w:marLeft w:val="0"/>
      <w:marRight w:val="0"/>
      <w:marTop w:val="0"/>
      <w:marBottom w:val="0"/>
      <w:divBdr>
        <w:top w:val="none" w:sz="0" w:space="0" w:color="auto"/>
        <w:left w:val="none" w:sz="0" w:space="0" w:color="auto"/>
        <w:bottom w:val="none" w:sz="0" w:space="0" w:color="auto"/>
        <w:right w:val="none" w:sz="0" w:space="0" w:color="auto"/>
      </w:divBdr>
    </w:div>
    <w:div w:id="1447385503">
      <w:bodyDiv w:val="1"/>
      <w:marLeft w:val="0"/>
      <w:marRight w:val="0"/>
      <w:marTop w:val="0"/>
      <w:marBottom w:val="0"/>
      <w:divBdr>
        <w:top w:val="none" w:sz="0" w:space="0" w:color="auto"/>
        <w:left w:val="none" w:sz="0" w:space="0" w:color="auto"/>
        <w:bottom w:val="none" w:sz="0" w:space="0" w:color="auto"/>
        <w:right w:val="none" w:sz="0" w:space="0" w:color="auto"/>
      </w:divBdr>
    </w:div>
    <w:div w:id="1455179144">
      <w:bodyDiv w:val="1"/>
      <w:marLeft w:val="0"/>
      <w:marRight w:val="0"/>
      <w:marTop w:val="0"/>
      <w:marBottom w:val="0"/>
      <w:divBdr>
        <w:top w:val="none" w:sz="0" w:space="0" w:color="auto"/>
        <w:left w:val="none" w:sz="0" w:space="0" w:color="auto"/>
        <w:bottom w:val="none" w:sz="0" w:space="0" w:color="auto"/>
        <w:right w:val="none" w:sz="0" w:space="0" w:color="auto"/>
      </w:divBdr>
    </w:div>
    <w:div w:id="1462654338">
      <w:bodyDiv w:val="1"/>
      <w:marLeft w:val="0"/>
      <w:marRight w:val="0"/>
      <w:marTop w:val="0"/>
      <w:marBottom w:val="0"/>
      <w:divBdr>
        <w:top w:val="none" w:sz="0" w:space="0" w:color="auto"/>
        <w:left w:val="none" w:sz="0" w:space="0" w:color="auto"/>
        <w:bottom w:val="none" w:sz="0" w:space="0" w:color="auto"/>
        <w:right w:val="none" w:sz="0" w:space="0" w:color="auto"/>
      </w:divBdr>
    </w:div>
    <w:div w:id="1465661627">
      <w:bodyDiv w:val="1"/>
      <w:marLeft w:val="0"/>
      <w:marRight w:val="0"/>
      <w:marTop w:val="0"/>
      <w:marBottom w:val="0"/>
      <w:divBdr>
        <w:top w:val="none" w:sz="0" w:space="0" w:color="auto"/>
        <w:left w:val="none" w:sz="0" w:space="0" w:color="auto"/>
        <w:bottom w:val="none" w:sz="0" w:space="0" w:color="auto"/>
        <w:right w:val="none" w:sz="0" w:space="0" w:color="auto"/>
      </w:divBdr>
    </w:div>
    <w:div w:id="1470973894">
      <w:bodyDiv w:val="1"/>
      <w:marLeft w:val="0"/>
      <w:marRight w:val="0"/>
      <w:marTop w:val="0"/>
      <w:marBottom w:val="0"/>
      <w:divBdr>
        <w:top w:val="none" w:sz="0" w:space="0" w:color="auto"/>
        <w:left w:val="none" w:sz="0" w:space="0" w:color="auto"/>
        <w:bottom w:val="none" w:sz="0" w:space="0" w:color="auto"/>
        <w:right w:val="none" w:sz="0" w:space="0" w:color="auto"/>
      </w:divBdr>
    </w:div>
    <w:div w:id="1477843208">
      <w:bodyDiv w:val="1"/>
      <w:marLeft w:val="0"/>
      <w:marRight w:val="0"/>
      <w:marTop w:val="0"/>
      <w:marBottom w:val="0"/>
      <w:divBdr>
        <w:top w:val="none" w:sz="0" w:space="0" w:color="auto"/>
        <w:left w:val="none" w:sz="0" w:space="0" w:color="auto"/>
        <w:bottom w:val="none" w:sz="0" w:space="0" w:color="auto"/>
        <w:right w:val="none" w:sz="0" w:space="0" w:color="auto"/>
      </w:divBdr>
    </w:div>
    <w:div w:id="1487361817">
      <w:bodyDiv w:val="1"/>
      <w:marLeft w:val="0"/>
      <w:marRight w:val="0"/>
      <w:marTop w:val="0"/>
      <w:marBottom w:val="0"/>
      <w:divBdr>
        <w:top w:val="none" w:sz="0" w:space="0" w:color="auto"/>
        <w:left w:val="none" w:sz="0" w:space="0" w:color="auto"/>
        <w:bottom w:val="none" w:sz="0" w:space="0" w:color="auto"/>
        <w:right w:val="none" w:sz="0" w:space="0" w:color="auto"/>
      </w:divBdr>
    </w:div>
    <w:div w:id="1496188402">
      <w:bodyDiv w:val="1"/>
      <w:marLeft w:val="0"/>
      <w:marRight w:val="0"/>
      <w:marTop w:val="0"/>
      <w:marBottom w:val="0"/>
      <w:divBdr>
        <w:top w:val="none" w:sz="0" w:space="0" w:color="auto"/>
        <w:left w:val="none" w:sz="0" w:space="0" w:color="auto"/>
        <w:bottom w:val="none" w:sz="0" w:space="0" w:color="auto"/>
        <w:right w:val="none" w:sz="0" w:space="0" w:color="auto"/>
      </w:divBdr>
    </w:div>
    <w:div w:id="1506364151">
      <w:bodyDiv w:val="1"/>
      <w:marLeft w:val="0"/>
      <w:marRight w:val="0"/>
      <w:marTop w:val="0"/>
      <w:marBottom w:val="0"/>
      <w:divBdr>
        <w:top w:val="none" w:sz="0" w:space="0" w:color="auto"/>
        <w:left w:val="none" w:sz="0" w:space="0" w:color="auto"/>
        <w:bottom w:val="none" w:sz="0" w:space="0" w:color="auto"/>
        <w:right w:val="none" w:sz="0" w:space="0" w:color="auto"/>
      </w:divBdr>
    </w:div>
    <w:div w:id="1506938914">
      <w:bodyDiv w:val="1"/>
      <w:marLeft w:val="0"/>
      <w:marRight w:val="0"/>
      <w:marTop w:val="0"/>
      <w:marBottom w:val="0"/>
      <w:divBdr>
        <w:top w:val="none" w:sz="0" w:space="0" w:color="auto"/>
        <w:left w:val="none" w:sz="0" w:space="0" w:color="auto"/>
        <w:bottom w:val="none" w:sz="0" w:space="0" w:color="auto"/>
        <w:right w:val="none" w:sz="0" w:space="0" w:color="auto"/>
      </w:divBdr>
    </w:div>
    <w:div w:id="1513910392">
      <w:bodyDiv w:val="1"/>
      <w:marLeft w:val="0"/>
      <w:marRight w:val="0"/>
      <w:marTop w:val="0"/>
      <w:marBottom w:val="0"/>
      <w:divBdr>
        <w:top w:val="none" w:sz="0" w:space="0" w:color="auto"/>
        <w:left w:val="none" w:sz="0" w:space="0" w:color="auto"/>
        <w:bottom w:val="none" w:sz="0" w:space="0" w:color="auto"/>
        <w:right w:val="none" w:sz="0" w:space="0" w:color="auto"/>
      </w:divBdr>
    </w:div>
    <w:div w:id="1519344630">
      <w:bodyDiv w:val="1"/>
      <w:marLeft w:val="0"/>
      <w:marRight w:val="0"/>
      <w:marTop w:val="0"/>
      <w:marBottom w:val="0"/>
      <w:divBdr>
        <w:top w:val="none" w:sz="0" w:space="0" w:color="auto"/>
        <w:left w:val="none" w:sz="0" w:space="0" w:color="auto"/>
        <w:bottom w:val="none" w:sz="0" w:space="0" w:color="auto"/>
        <w:right w:val="none" w:sz="0" w:space="0" w:color="auto"/>
      </w:divBdr>
    </w:div>
    <w:div w:id="1523780295">
      <w:bodyDiv w:val="1"/>
      <w:marLeft w:val="0"/>
      <w:marRight w:val="0"/>
      <w:marTop w:val="0"/>
      <w:marBottom w:val="0"/>
      <w:divBdr>
        <w:top w:val="none" w:sz="0" w:space="0" w:color="auto"/>
        <w:left w:val="none" w:sz="0" w:space="0" w:color="auto"/>
        <w:bottom w:val="none" w:sz="0" w:space="0" w:color="auto"/>
        <w:right w:val="none" w:sz="0" w:space="0" w:color="auto"/>
      </w:divBdr>
    </w:div>
    <w:div w:id="1537885229">
      <w:bodyDiv w:val="1"/>
      <w:marLeft w:val="0"/>
      <w:marRight w:val="0"/>
      <w:marTop w:val="0"/>
      <w:marBottom w:val="0"/>
      <w:divBdr>
        <w:top w:val="none" w:sz="0" w:space="0" w:color="auto"/>
        <w:left w:val="none" w:sz="0" w:space="0" w:color="auto"/>
        <w:bottom w:val="none" w:sz="0" w:space="0" w:color="auto"/>
        <w:right w:val="none" w:sz="0" w:space="0" w:color="auto"/>
      </w:divBdr>
    </w:div>
    <w:div w:id="1541210589">
      <w:bodyDiv w:val="1"/>
      <w:marLeft w:val="0"/>
      <w:marRight w:val="0"/>
      <w:marTop w:val="0"/>
      <w:marBottom w:val="0"/>
      <w:divBdr>
        <w:top w:val="none" w:sz="0" w:space="0" w:color="auto"/>
        <w:left w:val="none" w:sz="0" w:space="0" w:color="auto"/>
        <w:bottom w:val="none" w:sz="0" w:space="0" w:color="auto"/>
        <w:right w:val="none" w:sz="0" w:space="0" w:color="auto"/>
      </w:divBdr>
    </w:div>
    <w:div w:id="1548569144">
      <w:bodyDiv w:val="1"/>
      <w:marLeft w:val="0"/>
      <w:marRight w:val="0"/>
      <w:marTop w:val="0"/>
      <w:marBottom w:val="0"/>
      <w:divBdr>
        <w:top w:val="none" w:sz="0" w:space="0" w:color="auto"/>
        <w:left w:val="none" w:sz="0" w:space="0" w:color="auto"/>
        <w:bottom w:val="none" w:sz="0" w:space="0" w:color="auto"/>
        <w:right w:val="none" w:sz="0" w:space="0" w:color="auto"/>
      </w:divBdr>
    </w:div>
    <w:div w:id="1550460247">
      <w:bodyDiv w:val="1"/>
      <w:marLeft w:val="0"/>
      <w:marRight w:val="0"/>
      <w:marTop w:val="0"/>
      <w:marBottom w:val="0"/>
      <w:divBdr>
        <w:top w:val="none" w:sz="0" w:space="0" w:color="auto"/>
        <w:left w:val="none" w:sz="0" w:space="0" w:color="auto"/>
        <w:bottom w:val="none" w:sz="0" w:space="0" w:color="auto"/>
        <w:right w:val="none" w:sz="0" w:space="0" w:color="auto"/>
      </w:divBdr>
    </w:div>
    <w:div w:id="1559122267">
      <w:bodyDiv w:val="1"/>
      <w:marLeft w:val="0"/>
      <w:marRight w:val="0"/>
      <w:marTop w:val="0"/>
      <w:marBottom w:val="0"/>
      <w:divBdr>
        <w:top w:val="none" w:sz="0" w:space="0" w:color="auto"/>
        <w:left w:val="none" w:sz="0" w:space="0" w:color="auto"/>
        <w:bottom w:val="none" w:sz="0" w:space="0" w:color="auto"/>
        <w:right w:val="none" w:sz="0" w:space="0" w:color="auto"/>
      </w:divBdr>
    </w:div>
    <w:div w:id="1559514535">
      <w:bodyDiv w:val="1"/>
      <w:marLeft w:val="0"/>
      <w:marRight w:val="0"/>
      <w:marTop w:val="0"/>
      <w:marBottom w:val="0"/>
      <w:divBdr>
        <w:top w:val="none" w:sz="0" w:space="0" w:color="auto"/>
        <w:left w:val="none" w:sz="0" w:space="0" w:color="auto"/>
        <w:bottom w:val="none" w:sz="0" w:space="0" w:color="auto"/>
        <w:right w:val="none" w:sz="0" w:space="0" w:color="auto"/>
      </w:divBdr>
    </w:div>
    <w:div w:id="1564021665">
      <w:bodyDiv w:val="1"/>
      <w:marLeft w:val="0"/>
      <w:marRight w:val="0"/>
      <w:marTop w:val="0"/>
      <w:marBottom w:val="0"/>
      <w:divBdr>
        <w:top w:val="none" w:sz="0" w:space="0" w:color="auto"/>
        <w:left w:val="none" w:sz="0" w:space="0" w:color="auto"/>
        <w:bottom w:val="none" w:sz="0" w:space="0" w:color="auto"/>
        <w:right w:val="none" w:sz="0" w:space="0" w:color="auto"/>
      </w:divBdr>
    </w:div>
    <w:div w:id="1566796368">
      <w:bodyDiv w:val="1"/>
      <w:marLeft w:val="0"/>
      <w:marRight w:val="0"/>
      <w:marTop w:val="0"/>
      <w:marBottom w:val="0"/>
      <w:divBdr>
        <w:top w:val="none" w:sz="0" w:space="0" w:color="auto"/>
        <w:left w:val="none" w:sz="0" w:space="0" w:color="auto"/>
        <w:bottom w:val="none" w:sz="0" w:space="0" w:color="auto"/>
        <w:right w:val="none" w:sz="0" w:space="0" w:color="auto"/>
      </w:divBdr>
    </w:div>
    <w:div w:id="1568805299">
      <w:bodyDiv w:val="1"/>
      <w:marLeft w:val="0"/>
      <w:marRight w:val="0"/>
      <w:marTop w:val="0"/>
      <w:marBottom w:val="0"/>
      <w:divBdr>
        <w:top w:val="none" w:sz="0" w:space="0" w:color="auto"/>
        <w:left w:val="none" w:sz="0" w:space="0" w:color="auto"/>
        <w:bottom w:val="none" w:sz="0" w:space="0" w:color="auto"/>
        <w:right w:val="none" w:sz="0" w:space="0" w:color="auto"/>
      </w:divBdr>
    </w:div>
    <w:div w:id="1574002170">
      <w:bodyDiv w:val="1"/>
      <w:marLeft w:val="0"/>
      <w:marRight w:val="0"/>
      <w:marTop w:val="0"/>
      <w:marBottom w:val="0"/>
      <w:divBdr>
        <w:top w:val="none" w:sz="0" w:space="0" w:color="auto"/>
        <w:left w:val="none" w:sz="0" w:space="0" w:color="auto"/>
        <w:bottom w:val="none" w:sz="0" w:space="0" w:color="auto"/>
        <w:right w:val="none" w:sz="0" w:space="0" w:color="auto"/>
      </w:divBdr>
    </w:div>
    <w:div w:id="1582908384">
      <w:bodyDiv w:val="1"/>
      <w:marLeft w:val="0"/>
      <w:marRight w:val="0"/>
      <w:marTop w:val="0"/>
      <w:marBottom w:val="0"/>
      <w:divBdr>
        <w:top w:val="none" w:sz="0" w:space="0" w:color="auto"/>
        <w:left w:val="none" w:sz="0" w:space="0" w:color="auto"/>
        <w:bottom w:val="none" w:sz="0" w:space="0" w:color="auto"/>
        <w:right w:val="none" w:sz="0" w:space="0" w:color="auto"/>
      </w:divBdr>
      <w:divsChild>
        <w:div w:id="2062900557">
          <w:marLeft w:val="0"/>
          <w:marRight w:val="0"/>
          <w:marTop w:val="272"/>
          <w:marBottom w:val="136"/>
          <w:divBdr>
            <w:top w:val="single" w:sz="12" w:space="0" w:color="DEF3C5"/>
            <w:left w:val="single" w:sz="12" w:space="0" w:color="DEF3C5"/>
            <w:bottom w:val="single" w:sz="12" w:space="0" w:color="DEF3C5"/>
            <w:right w:val="single" w:sz="12" w:space="0" w:color="DEF3C5"/>
          </w:divBdr>
          <w:divsChild>
            <w:div w:id="1718048151">
              <w:marLeft w:val="0"/>
              <w:marRight w:val="0"/>
              <w:marTop w:val="0"/>
              <w:marBottom w:val="0"/>
              <w:divBdr>
                <w:top w:val="none" w:sz="0" w:space="0" w:color="auto"/>
                <w:left w:val="none" w:sz="0" w:space="0" w:color="auto"/>
                <w:bottom w:val="none" w:sz="0" w:space="0" w:color="auto"/>
                <w:right w:val="none" w:sz="0" w:space="0" w:color="auto"/>
              </w:divBdr>
            </w:div>
            <w:div w:id="330135720">
              <w:marLeft w:val="0"/>
              <w:marRight w:val="0"/>
              <w:marTop w:val="0"/>
              <w:marBottom w:val="0"/>
              <w:divBdr>
                <w:top w:val="none" w:sz="0" w:space="0" w:color="auto"/>
                <w:left w:val="none" w:sz="0" w:space="0" w:color="auto"/>
                <w:bottom w:val="none" w:sz="0" w:space="0" w:color="auto"/>
                <w:right w:val="none" w:sz="0" w:space="0" w:color="auto"/>
              </w:divBdr>
            </w:div>
          </w:divsChild>
        </w:div>
        <w:div w:id="1807120877">
          <w:blockQuote w:val="1"/>
          <w:marLeft w:val="0"/>
          <w:marRight w:val="0"/>
          <w:marTop w:val="0"/>
          <w:marBottom w:val="0"/>
          <w:divBdr>
            <w:top w:val="none" w:sz="0" w:space="0" w:color="auto"/>
            <w:left w:val="none" w:sz="0" w:space="0" w:color="auto"/>
            <w:bottom w:val="none" w:sz="0" w:space="0" w:color="auto"/>
            <w:right w:val="none" w:sz="0" w:space="0" w:color="auto"/>
          </w:divBdr>
        </w:div>
        <w:div w:id="694229802">
          <w:blockQuote w:val="1"/>
          <w:marLeft w:val="0"/>
          <w:marRight w:val="0"/>
          <w:marTop w:val="0"/>
          <w:marBottom w:val="0"/>
          <w:divBdr>
            <w:top w:val="none" w:sz="0" w:space="0" w:color="auto"/>
            <w:left w:val="none" w:sz="0" w:space="0" w:color="auto"/>
            <w:bottom w:val="none" w:sz="0" w:space="0" w:color="auto"/>
            <w:right w:val="none" w:sz="0" w:space="0" w:color="auto"/>
          </w:divBdr>
        </w:div>
        <w:div w:id="588343534">
          <w:blockQuote w:val="1"/>
          <w:marLeft w:val="0"/>
          <w:marRight w:val="0"/>
          <w:marTop w:val="0"/>
          <w:marBottom w:val="0"/>
          <w:divBdr>
            <w:top w:val="none" w:sz="0" w:space="0" w:color="auto"/>
            <w:left w:val="none" w:sz="0" w:space="0" w:color="auto"/>
            <w:bottom w:val="none" w:sz="0" w:space="0" w:color="auto"/>
            <w:right w:val="none" w:sz="0" w:space="0" w:color="auto"/>
          </w:divBdr>
        </w:div>
        <w:div w:id="326059448">
          <w:blockQuote w:val="1"/>
          <w:marLeft w:val="0"/>
          <w:marRight w:val="0"/>
          <w:marTop w:val="0"/>
          <w:marBottom w:val="0"/>
          <w:divBdr>
            <w:top w:val="none" w:sz="0" w:space="0" w:color="auto"/>
            <w:left w:val="none" w:sz="0" w:space="0" w:color="auto"/>
            <w:bottom w:val="none" w:sz="0" w:space="0" w:color="auto"/>
            <w:right w:val="none" w:sz="0" w:space="0" w:color="auto"/>
          </w:divBdr>
        </w:div>
        <w:div w:id="977151643">
          <w:blockQuote w:val="1"/>
          <w:marLeft w:val="0"/>
          <w:marRight w:val="0"/>
          <w:marTop w:val="0"/>
          <w:marBottom w:val="0"/>
          <w:divBdr>
            <w:top w:val="none" w:sz="0" w:space="0" w:color="auto"/>
            <w:left w:val="none" w:sz="0" w:space="0" w:color="auto"/>
            <w:bottom w:val="none" w:sz="0" w:space="0" w:color="auto"/>
            <w:right w:val="none" w:sz="0" w:space="0" w:color="auto"/>
          </w:divBdr>
        </w:div>
        <w:div w:id="774902152">
          <w:blockQuote w:val="1"/>
          <w:marLeft w:val="0"/>
          <w:marRight w:val="0"/>
          <w:marTop w:val="0"/>
          <w:marBottom w:val="0"/>
          <w:divBdr>
            <w:top w:val="none" w:sz="0" w:space="0" w:color="auto"/>
            <w:left w:val="none" w:sz="0" w:space="0" w:color="auto"/>
            <w:bottom w:val="none" w:sz="0" w:space="0" w:color="auto"/>
            <w:right w:val="none" w:sz="0" w:space="0" w:color="auto"/>
          </w:divBdr>
        </w:div>
        <w:div w:id="278536808">
          <w:blockQuote w:val="1"/>
          <w:marLeft w:val="0"/>
          <w:marRight w:val="0"/>
          <w:marTop w:val="0"/>
          <w:marBottom w:val="0"/>
          <w:divBdr>
            <w:top w:val="none" w:sz="0" w:space="0" w:color="auto"/>
            <w:left w:val="none" w:sz="0" w:space="0" w:color="auto"/>
            <w:bottom w:val="none" w:sz="0" w:space="0" w:color="auto"/>
            <w:right w:val="none" w:sz="0" w:space="0" w:color="auto"/>
          </w:divBdr>
        </w:div>
        <w:div w:id="280116279">
          <w:blockQuote w:val="1"/>
          <w:marLeft w:val="0"/>
          <w:marRight w:val="0"/>
          <w:marTop w:val="0"/>
          <w:marBottom w:val="0"/>
          <w:divBdr>
            <w:top w:val="none" w:sz="0" w:space="0" w:color="auto"/>
            <w:left w:val="none" w:sz="0" w:space="0" w:color="auto"/>
            <w:bottom w:val="none" w:sz="0" w:space="0" w:color="auto"/>
            <w:right w:val="none" w:sz="0" w:space="0" w:color="auto"/>
          </w:divBdr>
        </w:div>
        <w:div w:id="381028278">
          <w:blockQuote w:val="1"/>
          <w:marLeft w:val="0"/>
          <w:marRight w:val="0"/>
          <w:marTop w:val="0"/>
          <w:marBottom w:val="0"/>
          <w:divBdr>
            <w:top w:val="none" w:sz="0" w:space="0" w:color="auto"/>
            <w:left w:val="none" w:sz="0" w:space="0" w:color="auto"/>
            <w:bottom w:val="none" w:sz="0" w:space="0" w:color="auto"/>
            <w:right w:val="none" w:sz="0" w:space="0" w:color="auto"/>
          </w:divBdr>
        </w:div>
        <w:div w:id="1436747481">
          <w:blockQuote w:val="1"/>
          <w:marLeft w:val="0"/>
          <w:marRight w:val="0"/>
          <w:marTop w:val="0"/>
          <w:marBottom w:val="0"/>
          <w:divBdr>
            <w:top w:val="none" w:sz="0" w:space="0" w:color="auto"/>
            <w:left w:val="none" w:sz="0" w:space="0" w:color="auto"/>
            <w:bottom w:val="none" w:sz="0" w:space="0" w:color="auto"/>
            <w:right w:val="none" w:sz="0" w:space="0" w:color="auto"/>
          </w:divBdr>
        </w:div>
        <w:div w:id="1112244030">
          <w:blockQuote w:val="1"/>
          <w:marLeft w:val="0"/>
          <w:marRight w:val="0"/>
          <w:marTop w:val="0"/>
          <w:marBottom w:val="0"/>
          <w:divBdr>
            <w:top w:val="none" w:sz="0" w:space="0" w:color="auto"/>
            <w:left w:val="none" w:sz="0" w:space="0" w:color="auto"/>
            <w:bottom w:val="none" w:sz="0" w:space="0" w:color="auto"/>
            <w:right w:val="none" w:sz="0" w:space="0" w:color="auto"/>
          </w:divBdr>
        </w:div>
        <w:div w:id="300770483">
          <w:blockQuote w:val="1"/>
          <w:marLeft w:val="0"/>
          <w:marRight w:val="0"/>
          <w:marTop w:val="0"/>
          <w:marBottom w:val="0"/>
          <w:divBdr>
            <w:top w:val="none" w:sz="0" w:space="0" w:color="auto"/>
            <w:left w:val="none" w:sz="0" w:space="0" w:color="auto"/>
            <w:bottom w:val="none" w:sz="0" w:space="0" w:color="auto"/>
            <w:right w:val="none" w:sz="0" w:space="0" w:color="auto"/>
          </w:divBdr>
        </w:div>
        <w:div w:id="1012410836">
          <w:blockQuote w:val="1"/>
          <w:marLeft w:val="0"/>
          <w:marRight w:val="0"/>
          <w:marTop w:val="0"/>
          <w:marBottom w:val="0"/>
          <w:divBdr>
            <w:top w:val="none" w:sz="0" w:space="0" w:color="auto"/>
            <w:left w:val="none" w:sz="0" w:space="0" w:color="auto"/>
            <w:bottom w:val="none" w:sz="0" w:space="0" w:color="auto"/>
            <w:right w:val="none" w:sz="0" w:space="0" w:color="auto"/>
          </w:divBdr>
        </w:div>
        <w:div w:id="935285740">
          <w:blockQuote w:val="1"/>
          <w:marLeft w:val="0"/>
          <w:marRight w:val="0"/>
          <w:marTop w:val="0"/>
          <w:marBottom w:val="0"/>
          <w:divBdr>
            <w:top w:val="none" w:sz="0" w:space="0" w:color="auto"/>
            <w:left w:val="none" w:sz="0" w:space="0" w:color="auto"/>
            <w:bottom w:val="none" w:sz="0" w:space="0" w:color="auto"/>
            <w:right w:val="none" w:sz="0" w:space="0" w:color="auto"/>
          </w:divBdr>
        </w:div>
        <w:div w:id="379088394">
          <w:blockQuote w:val="1"/>
          <w:marLeft w:val="0"/>
          <w:marRight w:val="0"/>
          <w:marTop w:val="0"/>
          <w:marBottom w:val="0"/>
          <w:divBdr>
            <w:top w:val="none" w:sz="0" w:space="0" w:color="auto"/>
            <w:left w:val="none" w:sz="0" w:space="0" w:color="auto"/>
            <w:bottom w:val="none" w:sz="0" w:space="0" w:color="auto"/>
            <w:right w:val="none" w:sz="0" w:space="0" w:color="auto"/>
          </w:divBdr>
        </w:div>
        <w:div w:id="206141429">
          <w:blockQuote w:val="1"/>
          <w:marLeft w:val="0"/>
          <w:marRight w:val="0"/>
          <w:marTop w:val="0"/>
          <w:marBottom w:val="0"/>
          <w:divBdr>
            <w:top w:val="none" w:sz="0" w:space="0" w:color="auto"/>
            <w:left w:val="none" w:sz="0" w:space="0" w:color="auto"/>
            <w:bottom w:val="none" w:sz="0" w:space="0" w:color="auto"/>
            <w:right w:val="none" w:sz="0" w:space="0" w:color="auto"/>
          </w:divBdr>
        </w:div>
        <w:div w:id="683174002">
          <w:blockQuote w:val="1"/>
          <w:marLeft w:val="0"/>
          <w:marRight w:val="0"/>
          <w:marTop w:val="0"/>
          <w:marBottom w:val="0"/>
          <w:divBdr>
            <w:top w:val="none" w:sz="0" w:space="0" w:color="auto"/>
            <w:left w:val="none" w:sz="0" w:space="0" w:color="auto"/>
            <w:bottom w:val="none" w:sz="0" w:space="0" w:color="auto"/>
            <w:right w:val="none" w:sz="0" w:space="0" w:color="auto"/>
          </w:divBdr>
        </w:div>
        <w:div w:id="1998652459">
          <w:blockQuote w:val="1"/>
          <w:marLeft w:val="0"/>
          <w:marRight w:val="0"/>
          <w:marTop w:val="0"/>
          <w:marBottom w:val="0"/>
          <w:divBdr>
            <w:top w:val="none" w:sz="0" w:space="0" w:color="auto"/>
            <w:left w:val="none" w:sz="0" w:space="0" w:color="auto"/>
            <w:bottom w:val="none" w:sz="0" w:space="0" w:color="auto"/>
            <w:right w:val="none" w:sz="0" w:space="0" w:color="auto"/>
          </w:divBdr>
        </w:div>
        <w:div w:id="2044821085">
          <w:blockQuote w:val="1"/>
          <w:marLeft w:val="0"/>
          <w:marRight w:val="0"/>
          <w:marTop w:val="0"/>
          <w:marBottom w:val="0"/>
          <w:divBdr>
            <w:top w:val="none" w:sz="0" w:space="0" w:color="auto"/>
            <w:left w:val="none" w:sz="0" w:space="0" w:color="auto"/>
            <w:bottom w:val="none" w:sz="0" w:space="0" w:color="auto"/>
            <w:right w:val="none" w:sz="0" w:space="0" w:color="auto"/>
          </w:divBdr>
        </w:div>
        <w:div w:id="800347183">
          <w:blockQuote w:val="1"/>
          <w:marLeft w:val="0"/>
          <w:marRight w:val="0"/>
          <w:marTop w:val="0"/>
          <w:marBottom w:val="0"/>
          <w:divBdr>
            <w:top w:val="none" w:sz="0" w:space="0" w:color="auto"/>
            <w:left w:val="none" w:sz="0" w:space="0" w:color="auto"/>
            <w:bottom w:val="none" w:sz="0" w:space="0" w:color="auto"/>
            <w:right w:val="none" w:sz="0" w:space="0" w:color="auto"/>
          </w:divBdr>
        </w:div>
        <w:div w:id="1101412884">
          <w:blockQuote w:val="1"/>
          <w:marLeft w:val="0"/>
          <w:marRight w:val="0"/>
          <w:marTop w:val="0"/>
          <w:marBottom w:val="0"/>
          <w:divBdr>
            <w:top w:val="none" w:sz="0" w:space="0" w:color="auto"/>
            <w:left w:val="none" w:sz="0" w:space="0" w:color="auto"/>
            <w:bottom w:val="none" w:sz="0" w:space="0" w:color="auto"/>
            <w:right w:val="none" w:sz="0" w:space="0" w:color="auto"/>
          </w:divBdr>
        </w:div>
        <w:div w:id="841235381">
          <w:blockQuote w:val="1"/>
          <w:marLeft w:val="0"/>
          <w:marRight w:val="0"/>
          <w:marTop w:val="0"/>
          <w:marBottom w:val="0"/>
          <w:divBdr>
            <w:top w:val="none" w:sz="0" w:space="0" w:color="auto"/>
            <w:left w:val="none" w:sz="0" w:space="0" w:color="auto"/>
            <w:bottom w:val="none" w:sz="0" w:space="0" w:color="auto"/>
            <w:right w:val="none" w:sz="0" w:space="0" w:color="auto"/>
          </w:divBdr>
        </w:div>
        <w:div w:id="774057726">
          <w:blockQuote w:val="1"/>
          <w:marLeft w:val="0"/>
          <w:marRight w:val="0"/>
          <w:marTop w:val="0"/>
          <w:marBottom w:val="0"/>
          <w:divBdr>
            <w:top w:val="none" w:sz="0" w:space="0" w:color="auto"/>
            <w:left w:val="none" w:sz="0" w:space="0" w:color="auto"/>
            <w:bottom w:val="none" w:sz="0" w:space="0" w:color="auto"/>
            <w:right w:val="none" w:sz="0" w:space="0" w:color="auto"/>
          </w:divBdr>
        </w:div>
        <w:div w:id="1361972649">
          <w:blockQuote w:val="1"/>
          <w:marLeft w:val="0"/>
          <w:marRight w:val="0"/>
          <w:marTop w:val="0"/>
          <w:marBottom w:val="0"/>
          <w:divBdr>
            <w:top w:val="none" w:sz="0" w:space="0" w:color="auto"/>
            <w:left w:val="none" w:sz="0" w:space="0" w:color="auto"/>
            <w:bottom w:val="none" w:sz="0" w:space="0" w:color="auto"/>
            <w:right w:val="none" w:sz="0" w:space="0" w:color="auto"/>
          </w:divBdr>
        </w:div>
        <w:div w:id="611202605">
          <w:blockQuote w:val="1"/>
          <w:marLeft w:val="0"/>
          <w:marRight w:val="0"/>
          <w:marTop w:val="0"/>
          <w:marBottom w:val="0"/>
          <w:divBdr>
            <w:top w:val="none" w:sz="0" w:space="0" w:color="auto"/>
            <w:left w:val="none" w:sz="0" w:space="0" w:color="auto"/>
            <w:bottom w:val="none" w:sz="0" w:space="0" w:color="auto"/>
            <w:right w:val="none" w:sz="0" w:space="0" w:color="auto"/>
          </w:divBdr>
        </w:div>
        <w:div w:id="1732190203">
          <w:blockQuote w:val="1"/>
          <w:marLeft w:val="0"/>
          <w:marRight w:val="0"/>
          <w:marTop w:val="0"/>
          <w:marBottom w:val="0"/>
          <w:divBdr>
            <w:top w:val="none" w:sz="0" w:space="0" w:color="auto"/>
            <w:left w:val="none" w:sz="0" w:space="0" w:color="auto"/>
            <w:bottom w:val="none" w:sz="0" w:space="0" w:color="auto"/>
            <w:right w:val="none" w:sz="0" w:space="0" w:color="auto"/>
          </w:divBdr>
        </w:div>
        <w:div w:id="1750158274">
          <w:blockQuote w:val="1"/>
          <w:marLeft w:val="0"/>
          <w:marRight w:val="0"/>
          <w:marTop w:val="0"/>
          <w:marBottom w:val="0"/>
          <w:divBdr>
            <w:top w:val="none" w:sz="0" w:space="0" w:color="auto"/>
            <w:left w:val="none" w:sz="0" w:space="0" w:color="auto"/>
            <w:bottom w:val="none" w:sz="0" w:space="0" w:color="auto"/>
            <w:right w:val="none" w:sz="0" w:space="0" w:color="auto"/>
          </w:divBdr>
        </w:div>
        <w:div w:id="229120690">
          <w:blockQuote w:val="1"/>
          <w:marLeft w:val="0"/>
          <w:marRight w:val="0"/>
          <w:marTop w:val="0"/>
          <w:marBottom w:val="0"/>
          <w:divBdr>
            <w:top w:val="none" w:sz="0" w:space="0" w:color="auto"/>
            <w:left w:val="none" w:sz="0" w:space="0" w:color="auto"/>
            <w:bottom w:val="none" w:sz="0" w:space="0" w:color="auto"/>
            <w:right w:val="none" w:sz="0" w:space="0" w:color="auto"/>
          </w:divBdr>
        </w:div>
        <w:div w:id="650133911">
          <w:blockQuote w:val="1"/>
          <w:marLeft w:val="0"/>
          <w:marRight w:val="0"/>
          <w:marTop w:val="0"/>
          <w:marBottom w:val="0"/>
          <w:divBdr>
            <w:top w:val="none" w:sz="0" w:space="0" w:color="auto"/>
            <w:left w:val="none" w:sz="0" w:space="0" w:color="auto"/>
            <w:bottom w:val="none" w:sz="0" w:space="0" w:color="auto"/>
            <w:right w:val="none" w:sz="0" w:space="0" w:color="auto"/>
          </w:divBdr>
        </w:div>
        <w:div w:id="1475365319">
          <w:blockQuote w:val="1"/>
          <w:marLeft w:val="0"/>
          <w:marRight w:val="0"/>
          <w:marTop w:val="0"/>
          <w:marBottom w:val="0"/>
          <w:divBdr>
            <w:top w:val="none" w:sz="0" w:space="0" w:color="auto"/>
            <w:left w:val="none" w:sz="0" w:space="0" w:color="auto"/>
            <w:bottom w:val="none" w:sz="0" w:space="0" w:color="auto"/>
            <w:right w:val="none" w:sz="0" w:space="0" w:color="auto"/>
          </w:divBdr>
        </w:div>
        <w:div w:id="1677491307">
          <w:blockQuote w:val="1"/>
          <w:marLeft w:val="0"/>
          <w:marRight w:val="0"/>
          <w:marTop w:val="0"/>
          <w:marBottom w:val="0"/>
          <w:divBdr>
            <w:top w:val="none" w:sz="0" w:space="0" w:color="auto"/>
            <w:left w:val="none" w:sz="0" w:space="0" w:color="auto"/>
            <w:bottom w:val="none" w:sz="0" w:space="0" w:color="auto"/>
            <w:right w:val="none" w:sz="0" w:space="0" w:color="auto"/>
          </w:divBdr>
        </w:div>
        <w:div w:id="1206216181">
          <w:blockQuote w:val="1"/>
          <w:marLeft w:val="0"/>
          <w:marRight w:val="0"/>
          <w:marTop w:val="0"/>
          <w:marBottom w:val="0"/>
          <w:divBdr>
            <w:top w:val="none" w:sz="0" w:space="0" w:color="auto"/>
            <w:left w:val="none" w:sz="0" w:space="0" w:color="auto"/>
            <w:bottom w:val="none" w:sz="0" w:space="0" w:color="auto"/>
            <w:right w:val="none" w:sz="0" w:space="0" w:color="auto"/>
          </w:divBdr>
        </w:div>
        <w:div w:id="2088139665">
          <w:blockQuote w:val="1"/>
          <w:marLeft w:val="0"/>
          <w:marRight w:val="0"/>
          <w:marTop w:val="0"/>
          <w:marBottom w:val="0"/>
          <w:divBdr>
            <w:top w:val="none" w:sz="0" w:space="0" w:color="auto"/>
            <w:left w:val="none" w:sz="0" w:space="0" w:color="auto"/>
            <w:bottom w:val="none" w:sz="0" w:space="0" w:color="auto"/>
            <w:right w:val="none" w:sz="0" w:space="0" w:color="auto"/>
          </w:divBdr>
        </w:div>
        <w:div w:id="255678584">
          <w:blockQuote w:val="1"/>
          <w:marLeft w:val="0"/>
          <w:marRight w:val="0"/>
          <w:marTop w:val="0"/>
          <w:marBottom w:val="0"/>
          <w:divBdr>
            <w:top w:val="none" w:sz="0" w:space="0" w:color="auto"/>
            <w:left w:val="none" w:sz="0" w:space="0" w:color="auto"/>
            <w:bottom w:val="none" w:sz="0" w:space="0" w:color="auto"/>
            <w:right w:val="none" w:sz="0" w:space="0" w:color="auto"/>
          </w:divBdr>
        </w:div>
        <w:div w:id="77410211">
          <w:blockQuote w:val="1"/>
          <w:marLeft w:val="0"/>
          <w:marRight w:val="0"/>
          <w:marTop w:val="0"/>
          <w:marBottom w:val="0"/>
          <w:divBdr>
            <w:top w:val="none" w:sz="0" w:space="0" w:color="auto"/>
            <w:left w:val="none" w:sz="0" w:space="0" w:color="auto"/>
            <w:bottom w:val="none" w:sz="0" w:space="0" w:color="auto"/>
            <w:right w:val="none" w:sz="0" w:space="0" w:color="auto"/>
          </w:divBdr>
        </w:div>
        <w:div w:id="99839187">
          <w:blockQuote w:val="1"/>
          <w:marLeft w:val="0"/>
          <w:marRight w:val="0"/>
          <w:marTop w:val="0"/>
          <w:marBottom w:val="0"/>
          <w:divBdr>
            <w:top w:val="none" w:sz="0" w:space="0" w:color="auto"/>
            <w:left w:val="none" w:sz="0" w:space="0" w:color="auto"/>
            <w:bottom w:val="none" w:sz="0" w:space="0" w:color="auto"/>
            <w:right w:val="none" w:sz="0" w:space="0" w:color="auto"/>
          </w:divBdr>
        </w:div>
        <w:div w:id="298387299">
          <w:blockQuote w:val="1"/>
          <w:marLeft w:val="0"/>
          <w:marRight w:val="0"/>
          <w:marTop w:val="0"/>
          <w:marBottom w:val="0"/>
          <w:divBdr>
            <w:top w:val="none" w:sz="0" w:space="0" w:color="auto"/>
            <w:left w:val="none" w:sz="0" w:space="0" w:color="auto"/>
            <w:bottom w:val="none" w:sz="0" w:space="0" w:color="auto"/>
            <w:right w:val="none" w:sz="0" w:space="0" w:color="auto"/>
          </w:divBdr>
        </w:div>
        <w:div w:id="1504124176">
          <w:blockQuote w:val="1"/>
          <w:marLeft w:val="0"/>
          <w:marRight w:val="0"/>
          <w:marTop w:val="0"/>
          <w:marBottom w:val="0"/>
          <w:divBdr>
            <w:top w:val="none" w:sz="0" w:space="0" w:color="auto"/>
            <w:left w:val="none" w:sz="0" w:space="0" w:color="auto"/>
            <w:bottom w:val="none" w:sz="0" w:space="0" w:color="auto"/>
            <w:right w:val="none" w:sz="0" w:space="0" w:color="auto"/>
          </w:divBdr>
        </w:div>
        <w:div w:id="1945650446">
          <w:marLeft w:val="0"/>
          <w:marRight w:val="0"/>
          <w:marTop w:val="272"/>
          <w:marBottom w:val="136"/>
          <w:divBdr>
            <w:top w:val="single" w:sz="12" w:space="0" w:color="FFC580"/>
            <w:left w:val="single" w:sz="12" w:space="0" w:color="FFC580"/>
            <w:bottom w:val="single" w:sz="12" w:space="0" w:color="FFC580"/>
            <w:right w:val="single" w:sz="12" w:space="0" w:color="FFC580"/>
          </w:divBdr>
          <w:divsChild>
            <w:div w:id="225652665">
              <w:marLeft w:val="0"/>
              <w:marRight w:val="0"/>
              <w:marTop w:val="0"/>
              <w:marBottom w:val="0"/>
              <w:divBdr>
                <w:top w:val="none" w:sz="0" w:space="0" w:color="auto"/>
                <w:left w:val="none" w:sz="0" w:space="0" w:color="auto"/>
                <w:bottom w:val="none" w:sz="0" w:space="0" w:color="auto"/>
                <w:right w:val="none" w:sz="0" w:space="0" w:color="auto"/>
              </w:divBdr>
            </w:div>
            <w:div w:id="1789737013">
              <w:marLeft w:val="0"/>
              <w:marRight w:val="0"/>
              <w:marTop w:val="0"/>
              <w:marBottom w:val="0"/>
              <w:divBdr>
                <w:top w:val="none" w:sz="0" w:space="0" w:color="auto"/>
                <w:left w:val="none" w:sz="0" w:space="0" w:color="auto"/>
                <w:bottom w:val="none" w:sz="0" w:space="0" w:color="auto"/>
                <w:right w:val="none" w:sz="0" w:space="0" w:color="auto"/>
              </w:divBdr>
            </w:div>
          </w:divsChild>
        </w:div>
        <w:div w:id="957954673">
          <w:blockQuote w:val="1"/>
          <w:marLeft w:val="0"/>
          <w:marRight w:val="0"/>
          <w:marTop w:val="0"/>
          <w:marBottom w:val="0"/>
          <w:divBdr>
            <w:top w:val="none" w:sz="0" w:space="0" w:color="auto"/>
            <w:left w:val="none" w:sz="0" w:space="0" w:color="auto"/>
            <w:bottom w:val="none" w:sz="0" w:space="0" w:color="auto"/>
            <w:right w:val="none" w:sz="0" w:space="0" w:color="auto"/>
          </w:divBdr>
        </w:div>
        <w:div w:id="266810047">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 w:id="1593708051">
      <w:bodyDiv w:val="1"/>
      <w:marLeft w:val="0"/>
      <w:marRight w:val="0"/>
      <w:marTop w:val="0"/>
      <w:marBottom w:val="0"/>
      <w:divBdr>
        <w:top w:val="none" w:sz="0" w:space="0" w:color="auto"/>
        <w:left w:val="none" w:sz="0" w:space="0" w:color="auto"/>
        <w:bottom w:val="none" w:sz="0" w:space="0" w:color="auto"/>
        <w:right w:val="none" w:sz="0" w:space="0" w:color="auto"/>
      </w:divBdr>
    </w:div>
    <w:div w:id="1600681465">
      <w:bodyDiv w:val="1"/>
      <w:marLeft w:val="0"/>
      <w:marRight w:val="0"/>
      <w:marTop w:val="0"/>
      <w:marBottom w:val="0"/>
      <w:divBdr>
        <w:top w:val="none" w:sz="0" w:space="0" w:color="auto"/>
        <w:left w:val="none" w:sz="0" w:space="0" w:color="auto"/>
        <w:bottom w:val="none" w:sz="0" w:space="0" w:color="auto"/>
        <w:right w:val="none" w:sz="0" w:space="0" w:color="auto"/>
      </w:divBdr>
    </w:div>
    <w:div w:id="1602950464">
      <w:bodyDiv w:val="1"/>
      <w:marLeft w:val="0"/>
      <w:marRight w:val="0"/>
      <w:marTop w:val="0"/>
      <w:marBottom w:val="0"/>
      <w:divBdr>
        <w:top w:val="none" w:sz="0" w:space="0" w:color="auto"/>
        <w:left w:val="none" w:sz="0" w:space="0" w:color="auto"/>
        <w:bottom w:val="none" w:sz="0" w:space="0" w:color="auto"/>
        <w:right w:val="none" w:sz="0" w:space="0" w:color="auto"/>
      </w:divBdr>
    </w:div>
    <w:div w:id="1610628546">
      <w:bodyDiv w:val="1"/>
      <w:marLeft w:val="0"/>
      <w:marRight w:val="0"/>
      <w:marTop w:val="0"/>
      <w:marBottom w:val="0"/>
      <w:divBdr>
        <w:top w:val="none" w:sz="0" w:space="0" w:color="auto"/>
        <w:left w:val="none" w:sz="0" w:space="0" w:color="auto"/>
        <w:bottom w:val="none" w:sz="0" w:space="0" w:color="auto"/>
        <w:right w:val="none" w:sz="0" w:space="0" w:color="auto"/>
      </w:divBdr>
    </w:div>
    <w:div w:id="1611283291">
      <w:bodyDiv w:val="1"/>
      <w:marLeft w:val="0"/>
      <w:marRight w:val="0"/>
      <w:marTop w:val="0"/>
      <w:marBottom w:val="0"/>
      <w:divBdr>
        <w:top w:val="none" w:sz="0" w:space="0" w:color="auto"/>
        <w:left w:val="none" w:sz="0" w:space="0" w:color="auto"/>
        <w:bottom w:val="none" w:sz="0" w:space="0" w:color="auto"/>
        <w:right w:val="none" w:sz="0" w:space="0" w:color="auto"/>
      </w:divBdr>
    </w:div>
    <w:div w:id="1612517938">
      <w:bodyDiv w:val="1"/>
      <w:marLeft w:val="0"/>
      <w:marRight w:val="0"/>
      <w:marTop w:val="0"/>
      <w:marBottom w:val="0"/>
      <w:divBdr>
        <w:top w:val="none" w:sz="0" w:space="0" w:color="auto"/>
        <w:left w:val="none" w:sz="0" w:space="0" w:color="auto"/>
        <w:bottom w:val="none" w:sz="0" w:space="0" w:color="auto"/>
        <w:right w:val="none" w:sz="0" w:space="0" w:color="auto"/>
      </w:divBdr>
    </w:div>
    <w:div w:id="1615597807">
      <w:bodyDiv w:val="1"/>
      <w:marLeft w:val="0"/>
      <w:marRight w:val="0"/>
      <w:marTop w:val="0"/>
      <w:marBottom w:val="0"/>
      <w:divBdr>
        <w:top w:val="none" w:sz="0" w:space="0" w:color="auto"/>
        <w:left w:val="none" w:sz="0" w:space="0" w:color="auto"/>
        <w:bottom w:val="none" w:sz="0" w:space="0" w:color="auto"/>
        <w:right w:val="none" w:sz="0" w:space="0" w:color="auto"/>
      </w:divBdr>
    </w:div>
    <w:div w:id="1622111579">
      <w:bodyDiv w:val="1"/>
      <w:marLeft w:val="0"/>
      <w:marRight w:val="0"/>
      <w:marTop w:val="0"/>
      <w:marBottom w:val="0"/>
      <w:divBdr>
        <w:top w:val="none" w:sz="0" w:space="0" w:color="auto"/>
        <w:left w:val="none" w:sz="0" w:space="0" w:color="auto"/>
        <w:bottom w:val="none" w:sz="0" w:space="0" w:color="auto"/>
        <w:right w:val="none" w:sz="0" w:space="0" w:color="auto"/>
      </w:divBdr>
    </w:div>
    <w:div w:id="1628122775">
      <w:bodyDiv w:val="1"/>
      <w:marLeft w:val="0"/>
      <w:marRight w:val="0"/>
      <w:marTop w:val="0"/>
      <w:marBottom w:val="0"/>
      <w:divBdr>
        <w:top w:val="none" w:sz="0" w:space="0" w:color="auto"/>
        <w:left w:val="none" w:sz="0" w:space="0" w:color="auto"/>
        <w:bottom w:val="none" w:sz="0" w:space="0" w:color="auto"/>
        <w:right w:val="none" w:sz="0" w:space="0" w:color="auto"/>
      </w:divBdr>
    </w:div>
    <w:div w:id="1633899318">
      <w:bodyDiv w:val="1"/>
      <w:marLeft w:val="0"/>
      <w:marRight w:val="0"/>
      <w:marTop w:val="0"/>
      <w:marBottom w:val="0"/>
      <w:divBdr>
        <w:top w:val="none" w:sz="0" w:space="0" w:color="auto"/>
        <w:left w:val="none" w:sz="0" w:space="0" w:color="auto"/>
        <w:bottom w:val="none" w:sz="0" w:space="0" w:color="auto"/>
        <w:right w:val="none" w:sz="0" w:space="0" w:color="auto"/>
      </w:divBdr>
    </w:div>
    <w:div w:id="1635940328">
      <w:bodyDiv w:val="1"/>
      <w:marLeft w:val="0"/>
      <w:marRight w:val="0"/>
      <w:marTop w:val="0"/>
      <w:marBottom w:val="0"/>
      <w:divBdr>
        <w:top w:val="none" w:sz="0" w:space="0" w:color="auto"/>
        <w:left w:val="none" w:sz="0" w:space="0" w:color="auto"/>
        <w:bottom w:val="none" w:sz="0" w:space="0" w:color="auto"/>
        <w:right w:val="none" w:sz="0" w:space="0" w:color="auto"/>
      </w:divBdr>
    </w:div>
    <w:div w:id="1636569350">
      <w:bodyDiv w:val="1"/>
      <w:marLeft w:val="0"/>
      <w:marRight w:val="0"/>
      <w:marTop w:val="0"/>
      <w:marBottom w:val="0"/>
      <w:divBdr>
        <w:top w:val="none" w:sz="0" w:space="0" w:color="auto"/>
        <w:left w:val="none" w:sz="0" w:space="0" w:color="auto"/>
        <w:bottom w:val="none" w:sz="0" w:space="0" w:color="auto"/>
        <w:right w:val="none" w:sz="0" w:space="0" w:color="auto"/>
      </w:divBdr>
    </w:div>
    <w:div w:id="1642421954">
      <w:bodyDiv w:val="1"/>
      <w:marLeft w:val="0"/>
      <w:marRight w:val="0"/>
      <w:marTop w:val="0"/>
      <w:marBottom w:val="0"/>
      <w:divBdr>
        <w:top w:val="none" w:sz="0" w:space="0" w:color="auto"/>
        <w:left w:val="none" w:sz="0" w:space="0" w:color="auto"/>
        <w:bottom w:val="none" w:sz="0" w:space="0" w:color="auto"/>
        <w:right w:val="none" w:sz="0" w:space="0" w:color="auto"/>
      </w:divBdr>
    </w:div>
    <w:div w:id="1646929700">
      <w:bodyDiv w:val="1"/>
      <w:marLeft w:val="0"/>
      <w:marRight w:val="0"/>
      <w:marTop w:val="0"/>
      <w:marBottom w:val="0"/>
      <w:divBdr>
        <w:top w:val="none" w:sz="0" w:space="0" w:color="auto"/>
        <w:left w:val="none" w:sz="0" w:space="0" w:color="auto"/>
        <w:bottom w:val="none" w:sz="0" w:space="0" w:color="auto"/>
        <w:right w:val="none" w:sz="0" w:space="0" w:color="auto"/>
      </w:divBdr>
    </w:div>
    <w:div w:id="1665081567">
      <w:bodyDiv w:val="1"/>
      <w:marLeft w:val="0"/>
      <w:marRight w:val="0"/>
      <w:marTop w:val="0"/>
      <w:marBottom w:val="0"/>
      <w:divBdr>
        <w:top w:val="none" w:sz="0" w:space="0" w:color="auto"/>
        <w:left w:val="none" w:sz="0" w:space="0" w:color="auto"/>
        <w:bottom w:val="none" w:sz="0" w:space="0" w:color="auto"/>
        <w:right w:val="none" w:sz="0" w:space="0" w:color="auto"/>
      </w:divBdr>
    </w:div>
    <w:div w:id="1680236584">
      <w:bodyDiv w:val="1"/>
      <w:marLeft w:val="0"/>
      <w:marRight w:val="0"/>
      <w:marTop w:val="0"/>
      <w:marBottom w:val="0"/>
      <w:divBdr>
        <w:top w:val="none" w:sz="0" w:space="0" w:color="auto"/>
        <w:left w:val="none" w:sz="0" w:space="0" w:color="auto"/>
        <w:bottom w:val="none" w:sz="0" w:space="0" w:color="auto"/>
        <w:right w:val="none" w:sz="0" w:space="0" w:color="auto"/>
      </w:divBdr>
    </w:div>
    <w:div w:id="1685014306">
      <w:bodyDiv w:val="1"/>
      <w:marLeft w:val="0"/>
      <w:marRight w:val="0"/>
      <w:marTop w:val="0"/>
      <w:marBottom w:val="0"/>
      <w:divBdr>
        <w:top w:val="none" w:sz="0" w:space="0" w:color="auto"/>
        <w:left w:val="none" w:sz="0" w:space="0" w:color="auto"/>
        <w:bottom w:val="none" w:sz="0" w:space="0" w:color="auto"/>
        <w:right w:val="none" w:sz="0" w:space="0" w:color="auto"/>
      </w:divBdr>
    </w:div>
    <w:div w:id="1685089187">
      <w:bodyDiv w:val="1"/>
      <w:marLeft w:val="0"/>
      <w:marRight w:val="0"/>
      <w:marTop w:val="0"/>
      <w:marBottom w:val="0"/>
      <w:divBdr>
        <w:top w:val="none" w:sz="0" w:space="0" w:color="auto"/>
        <w:left w:val="none" w:sz="0" w:space="0" w:color="auto"/>
        <w:bottom w:val="none" w:sz="0" w:space="0" w:color="auto"/>
        <w:right w:val="none" w:sz="0" w:space="0" w:color="auto"/>
      </w:divBdr>
    </w:div>
    <w:div w:id="1687321381">
      <w:bodyDiv w:val="1"/>
      <w:marLeft w:val="0"/>
      <w:marRight w:val="0"/>
      <w:marTop w:val="0"/>
      <w:marBottom w:val="0"/>
      <w:divBdr>
        <w:top w:val="none" w:sz="0" w:space="0" w:color="auto"/>
        <w:left w:val="none" w:sz="0" w:space="0" w:color="auto"/>
        <w:bottom w:val="none" w:sz="0" w:space="0" w:color="auto"/>
        <w:right w:val="none" w:sz="0" w:space="0" w:color="auto"/>
      </w:divBdr>
    </w:div>
    <w:div w:id="1705591564">
      <w:bodyDiv w:val="1"/>
      <w:marLeft w:val="0"/>
      <w:marRight w:val="0"/>
      <w:marTop w:val="0"/>
      <w:marBottom w:val="0"/>
      <w:divBdr>
        <w:top w:val="none" w:sz="0" w:space="0" w:color="auto"/>
        <w:left w:val="none" w:sz="0" w:space="0" w:color="auto"/>
        <w:bottom w:val="none" w:sz="0" w:space="0" w:color="auto"/>
        <w:right w:val="none" w:sz="0" w:space="0" w:color="auto"/>
      </w:divBdr>
    </w:div>
    <w:div w:id="1707296552">
      <w:bodyDiv w:val="1"/>
      <w:marLeft w:val="0"/>
      <w:marRight w:val="0"/>
      <w:marTop w:val="0"/>
      <w:marBottom w:val="0"/>
      <w:divBdr>
        <w:top w:val="none" w:sz="0" w:space="0" w:color="auto"/>
        <w:left w:val="none" w:sz="0" w:space="0" w:color="auto"/>
        <w:bottom w:val="none" w:sz="0" w:space="0" w:color="auto"/>
        <w:right w:val="none" w:sz="0" w:space="0" w:color="auto"/>
      </w:divBdr>
    </w:div>
    <w:div w:id="1708405941">
      <w:bodyDiv w:val="1"/>
      <w:marLeft w:val="0"/>
      <w:marRight w:val="0"/>
      <w:marTop w:val="0"/>
      <w:marBottom w:val="0"/>
      <w:divBdr>
        <w:top w:val="none" w:sz="0" w:space="0" w:color="auto"/>
        <w:left w:val="none" w:sz="0" w:space="0" w:color="auto"/>
        <w:bottom w:val="none" w:sz="0" w:space="0" w:color="auto"/>
        <w:right w:val="none" w:sz="0" w:space="0" w:color="auto"/>
      </w:divBdr>
    </w:div>
    <w:div w:id="1711028193">
      <w:bodyDiv w:val="1"/>
      <w:marLeft w:val="0"/>
      <w:marRight w:val="0"/>
      <w:marTop w:val="0"/>
      <w:marBottom w:val="0"/>
      <w:divBdr>
        <w:top w:val="none" w:sz="0" w:space="0" w:color="auto"/>
        <w:left w:val="none" w:sz="0" w:space="0" w:color="auto"/>
        <w:bottom w:val="none" w:sz="0" w:space="0" w:color="auto"/>
        <w:right w:val="none" w:sz="0" w:space="0" w:color="auto"/>
      </w:divBdr>
    </w:div>
    <w:div w:id="1727414497">
      <w:bodyDiv w:val="1"/>
      <w:marLeft w:val="0"/>
      <w:marRight w:val="0"/>
      <w:marTop w:val="0"/>
      <w:marBottom w:val="0"/>
      <w:divBdr>
        <w:top w:val="none" w:sz="0" w:space="0" w:color="auto"/>
        <w:left w:val="none" w:sz="0" w:space="0" w:color="auto"/>
        <w:bottom w:val="none" w:sz="0" w:space="0" w:color="auto"/>
        <w:right w:val="none" w:sz="0" w:space="0" w:color="auto"/>
      </w:divBdr>
    </w:div>
    <w:div w:id="1740008437">
      <w:bodyDiv w:val="1"/>
      <w:marLeft w:val="0"/>
      <w:marRight w:val="0"/>
      <w:marTop w:val="0"/>
      <w:marBottom w:val="0"/>
      <w:divBdr>
        <w:top w:val="none" w:sz="0" w:space="0" w:color="auto"/>
        <w:left w:val="none" w:sz="0" w:space="0" w:color="auto"/>
        <w:bottom w:val="none" w:sz="0" w:space="0" w:color="auto"/>
        <w:right w:val="none" w:sz="0" w:space="0" w:color="auto"/>
      </w:divBdr>
    </w:div>
    <w:div w:id="1746951282">
      <w:bodyDiv w:val="1"/>
      <w:marLeft w:val="0"/>
      <w:marRight w:val="0"/>
      <w:marTop w:val="0"/>
      <w:marBottom w:val="0"/>
      <w:divBdr>
        <w:top w:val="none" w:sz="0" w:space="0" w:color="auto"/>
        <w:left w:val="none" w:sz="0" w:space="0" w:color="auto"/>
        <w:bottom w:val="none" w:sz="0" w:space="0" w:color="auto"/>
        <w:right w:val="none" w:sz="0" w:space="0" w:color="auto"/>
      </w:divBdr>
    </w:div>
    <w:div w:id="1757091679">
      <w:bodyDiv w:val="1"/>
      <w:marLeft w:val="0"/>
      <w:marRight w:val="0"/>
      <w:marTop w:val="0"/>
      <w:marBottom w:val="0"/>
      <w:divBdr>
        <w:top w:val="none" w:sz="0" w:space="0" w:color="auto"/>
        <w:left w:val="none" w:sz="0" w:space="0" w:color="auto"/>
        <w:bottom w:val="none" w:sz="0" w:space="0" w:color="auto"/>
        <w:right w:val="none" w:sz="0" w:space="0" w:color="auto"/>
      </w:divBdr>
    </w:div>
    <w:div w:id="1765882049">
      <w:bodyDiv w:val="1"/>
      <w:marLeft w:val="0"/>
      <w:marRight w:val="0"/>
      <w:marTop w:val="0"/>
      <w:marBottom w:val="0"/>
      <w:divBdr>
        <w:top w:val="none" w:sz="0" w:space="0" w:color="auto"/>
        <w:left w:val="none" w:sz="0" w:space="0" w:color="auto"/>
        <w:bottom w:val="none" w:sz="0" w:space="0" w:color="auto"/>
        <w:right w:val="none" w:sz="0" w:space="0" w:color="auto"/>
      </w:divBdr>
    </w:div>
    <w:div w:id="1789737873">
      <w:bodyDiv w:val="1"/>
      <w:marLeft w:val="0"/>
      <w:marRight w:val="0"/>
      <w:marTop w:val="0"/>
      <w:marBottom w:val="0"/>
      <w:divBdr>
        <w:top w:val="none" w:sz="0" w:space="0" w:color="auto"/>
        <w:left w:val="none" w:sz="0" w:space="0" w:color="auto"/>
        <w:bottom w:val="none" w:sz="0" w:space="0" w:color="auto"/>
        <w:right w:val="none" w:sz="0" w:space="0" w:color="auto"/>
      </w:divBdr>
    </w:div>
    <w:div w:id="1797720328">
      <w:bodyDiv w:val="1"/>
      <w:marLeft w:val="0"/>
      <w:marRight w:val="0"/>
      <w:marTop w:val="0"/>
      <w:marBottom w:val="0"/>
      <w:divBdr>
        <w:top w:val="none" w:sz="0" w:space="0" w:color="auto"/>
        <w:left w:val="none" w:sz="0" w:space="0" w:color="auto"/>
        <w:bottom w:val="none" w:sz="0" w:space="0" w:color="auto"/>
        <w:right w:val="none" w:sz="0" w:space="0" w:color="auto"/>
      </w:divBdr>
    </w:div>
    <w:div w:id="1806508201">
      <w:bodyDiv w:val="1"/>
      <w:marLeft w:val="0"/>
      <w:marRight w:val="0"/>
      <w:marTop w:val="0"/>
      <w:marBottom w:val="0"/>
      <w:divBdr>
        <w:top w:val="none" w:sz="0" w:space="0" w:color="auto"/>
        <w:left w:val="none" w:sz="0" w:space="0" w:color="auto"/>
        <w:bottom w:val="none" w:sz="0" w:space="0" w:color="auto"/>
        <w:right w:val="none" w:sz="0" w:space="0" w:color="auto"/>
      </w:divBdr>
    </w:div>
    <w:div w:id="1817332284">
      <w:bodyDiv w:val="1"/>
      <w:marLeft w:val="0"/>
      <w:marRight w:val="0"/>
      <w:marTop w:val="0"/>
      <w:marBottom w:val="0"/>
      <w:divBdr>
        <w:top w:val="none" w:sz="0" w:space="0" w:color="auto"/>
        <w:left w:val="none" w:sz="0" w:space="0" w:color="auto"/>
        <w:bottom w:val="none" w:sz="0" w:space="0" w:color="auto"/>
        <w:right w:val="none" w:sz="0" w:space="0" w:color="auto"/>
      </w:divBdr>
    </w:div>
    <w:div w:id="1820462498">
      <w:bodyDiv w:val="1"/>
      <w:marLeft w:val="0"/>
      <w:marRight w:val="0"/>
      <w:marTop w:val="0"/>
      <w:marBottom w:val="0"/>
      <w:divBdr>
        <w:top w:val="none" w:sz="0" w:space="0" w:color="auto"/>
        <w:left w:val="none" w:sz="0" w:space="0" w:color="auto"/>
        <w:bottom w:val="none" w:sz="0" w:space="0" w:color="auto"/>
        <w:right w:val="none" w:sz="0" w:space="0" w:color="auto"/>
      </w:divBdr>
    </w:div>
    <w:div w:id="1823345765">
      <w:bodyDiv w:val="1"/>
      <w:marLeft w:val="0"/>
      <w:marRight w:val="0"/>
      <w:marTop w:val="0"/>
      <w:marBottom w:val="0"/>
      <w:divBdr>
        <w:top w:val="none" w:sz="0" w:space="0" w:color="auto"/>
        <w:left w:val="none" w:sz="0" w:space="0" w:color="auto"/>
        <w:bottom w:val="none" w:sz="0" w:space="0" w:color="auto"/>
        <w:right w:val="none" w:sz="0" w:space="0" w:color="auto"/>
      </w:divBdr>
    </w:div>
    <w:div w:id="1825852888">
      <w:bodyDiv w:val="1"/>
      <w:marLeft w:val="0"/>
      <w:marRight w:val="0"/>
      <w:marTop w:val="0"/>
      <w:marBottom w:val="0"/>
      <w:divBdr>
        <w:top w:val="none" w:sz="0" w:space="0" w:color="auto"/>
        <w:left w:val="none" w:sz="0" w:space="0" w:color="auto"/>
        <w:bottom w:val="none" w:sz="0" w:space="0" w:color="auto"/>
        <w:right w:val="none" w:sz="0" w:space="0" w:color="auto"/>
      </w:divBdr>
    </w:div>
    <w:div w:id="1826237074">
      <w:bodyDiv w:val="1"/>
      <w:marLeft w:val="0"/>
      <w:marRight w:val="0"/>
      <w:marTop w:val="0"/>
      <w:marBottom w:val="0"/>
      <w:divBdr>
        <w:top w:val="none" w:sz="0" w:space="0" w:color="auto"/>
        <w:left w:val="none" w:sz="0" w:space="0" w:color="auto"/>
        <w:bottom w:val="none" w:sz="0" w:space="0" w:color="auto"/>
        <w:right w:val="none" w:sz="0" w:space="0" w:color="auto"/>
      </w:divBdr>
    </w:div>
    <w:div w:id="1839614857">
      <w:bodyDiv w:val="1"/>
      <w:marLeft w:val="0"/>
      <w:marRight w:val="0"/>
      <w:marTop w:val="0"/>
      <w:marBottom w:val="0"/>
      <w:divBdr>
        <w:top w:val="none" w:sz="0" w:space="0" w:color="auto"/>
        <w:left w:val="none" w:sz="0" w:space="0" w:color="auto"/>
        <w:bottom w:val="none" w:sz="0" w:space="0" w:color="auto"/>
        <w:right w:val="none" w:sz="0" w:space="0" w:color="auto"/>
      </w:divBdr>
    </w:div>
    <w:div w:id="1855529685">
      <w:bodyDiv w:val="1"/>
      <w:marLeft w:val="0"/>
      <w:marRight w:val="0"/>
      <w:marTop w:val="0"/>
      <w:marBottom w:val="0"/>
      <w:divBdr>
        <w:top w:val="none" w:sz="0" w:space="0" w:color="auto"/>
        <w:left w:val="none" w:sz="0" w:space="0" w:color="auto"/>
        <w:bottom w:val="none" w:sz="0" w:space="0" w:color="auto"/>
        <w:right w:val="none" w:sz="0" w:space="0" w:color="auto"/>
      </w:divBdr>
      <w:divsChild>
        <w:div w:id="538007791">
          <w:marLeft w:val="0"/>
          <w:marRight w:val="0"/>
          <w:marTop w:val="0"/>
          <w:marBottom w:val="0"/>
          <w:divBdr>
            <w:top w:val="none" w:sz="0" w:space="0" w:color="auto"/>
            <w:left w:val="none" w:sz="0" w:space="0" w:color="auto"/>
            <w:bottom w:val="none" w:sz="0" w:space="0" w:color="auto"/>
            <w:right w:val="none" w:sz="0" w:space="0" w:color="auto"/>
          </w:divBdr>
          <w:divsChild>
            <w:div w:id="883980224">
              <w:marLeft w:val="0"/>
              <w:marRight w:val="0"/>
              <w:marTop w:val="0"/>
              <w:marBottom w:val="0"/>
              <w:divBdr>
                <w:top w:val="none" w:sz="0" w:space="0" w:color="auto"/>
                <w:left w:val="none" w:sz="0" w:space="0" w:color="auto"/>
                <w:bottom w:val="none" w:sz="0" w:space="0" w:color="auto"/>
                <w:right w:val="none" w:sz="0" w:space="0" w:color="auto"/>
              </w:divBdr>
              <w:divsChild>
                <w:div w:id="1981227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2430951">
      <w:bodyDiv w:val="1"/>
      <w:marLeft w:val="0"/>
      <w:marRight w:val="0"/>
      <w:marTop w:val="0"/>
      <w:marBottom w:val="0"/>
      <w:divBdr>
        <w:top w:val="none" w:sz="0" w:space="0" w:color="auto"/>
        <w:left w:val="none" w:sz="0" w:space="0" w:color="auto"/>
        <w:bottom w:val="none" w:sz="0" w:space="0" w:color="auto"/>
        <w:right w:val="none" w:sz="0" w:space="0" w:color="auto"/>
      </w:divBdr>
    </w:div>
    <w:div w:id="1864510450">
      <w:bodyDiv w:val="1"/>
      <w:marLeft w:val="0"/>
      <w:marRight w:val="0"/>
      <w:marTop w:val="0"/>
      <w:marBottom w:val="0"/>
      <w:divBdr>
        <w:top w:val="none" w:sz="0" w:space="0" w:color="auto"/>
        <w:left w:val="none" w:sz="0" w:space="0" w:color="auto"/>
        <w:bottom w:val="none" w:sz="0" w:space="0" w:color="auto"/>
        <w:right w:val="none" w:sz="0" w:space="0" w:color="auto"/>
      </w:divBdr>
    </w:div>
    <w:div w:id="1866138852">
      <w:bodyDiv w:val="1"/>
      <w:marLeft w:val="0"/>
      <w:marRight w:val="0"/>
      <w:marTop w:val="0"/>
      <w:marBottom w:val="0"/>
      <w:divBdr>
        <w:top w:val="none" w:sz="0" w:space="0" w:color="auto"/>
        <w:left w:val="none" w:sz="0" w:space="0" w:color="auto"/>
        <w:bottom w:val="none" w:sz="0" w:space="0" w:color="auto"/>
        <w:right w:val="none" w:sz="0" w:space="0" w:color="auto"/>
      </w:divBdr>
    </w:div>
    <w:div w:id="1925068968">
      <w:bodyDiv w:val="1"/>
      <w:marLeft w:val="0"/>
      <w:marRight w:val="0"/>
      <w:marTop w:val="0"/>
      <w:marBottom w:val="0"/>
      <w:divBdr>
        <w:top w:val="none" w:sz="0" w:space="0" w:color="auto"/>
        <w:left w:val="none" w:sz="0" w:space="0" w:color="auto"/>
        <w:bottom w:val="none" w:sz="0" w:space="0" w:color="auto"/>
        <w:right w:val="none" w:sz="0" w:space="0" w:color="auto"/>
      </w:divBdr>
    </w:div>
    <w:div w:id="1927303998">
      <w:bodyDiv w:val="1"/>
      <w:marLeft w:val="0"/>
      <w:marRight w:val="0"/>
      <w:marTop w:val="0"/>
      <w:marBottom w:val="0"/>
      <w:divBdr>
        <w:top w:val="none" w:sz="0" w:space="0" w:color="auto"/>
        <w:left w:val="none" w:sz="0" w:space="0" w:color="auto"/>
        <w:bottom w:val="none" w:sz="0" w:space="0" w:color="auto"/>
        <w:right w:val="none" w:sz="0" w:space="0" w:color="auto"/>
      </w:divBdr>
    </w:div>
    <w:div w:id="1938639467">
      <w:bodyDiv w:val="1"/>
      <w:marLeft w:val="0"/>
      <w:marRight w:val="0"/>
      <w:marTop w:val="0"/>
      <w:marBottom w:val="0"/>
      <w:divBdr>
        <w:top w:val="none" w:sz="0" w:space="0" w:color="auto"/>
        <w:left w:val="none" w:sz="0" w:space="0" w:color="auto"/>
        <w:bottom w:val="none" w:sz="0" w:space="0" w:color="auto"/>
        <w:right w:val="none" w:sz="0" w:space="0" w:color="auto"/>
      </w:divBdr>
    </w:div>
    <w:div w:id="1946107626">
      <w:bodyDiv w:val="1"/>
      <w:marLeft w:val="0"/>
      <w:marRight w:val="0"/>
      <w:marTop w:val="0"/>
      <w:marBottom w:val="0"/>
      <w:divBdr>
        <w:top w:val="none" w:sz="0" w:space="0" w:color="auto"/>
        <w:left w:val="none" w:sz="0" w:space="0" w:color="auto"/>
        <w:bottom w:val="none" w:sz="0" w:space="0" w:color="auto"/>
        <w:right w:val="none" w:sz="0" w:space="0" w:color="auto"/>
      </w:divBdr>
    </w:div>
    <w:div w:id="1949893512">
      <w:bodyDiv w:val="1"/>
      <w:marLeft w:val="0"/>
      <w:marRight w:val="0"/>
      <w:marTop w:val="0"/>
      <w:marBottom w:val="0"/>
      <w:divBdr>
        <w:top w:val="none" w:sz="0" w:space="0" w:color="auto"/>
        <w:left w:val="none" w:sz="0" w:space="0" w:color="auto"/>
        <w:bottom w:val="none" w:sz="0" w:space="0" w:color="auto"/>
        <w:right w:val="none" w:sz="0" w:space="0" w:color="auto"/>
      </w:divBdr>
    </w:div>
    <w:div w:id="1976179686">
      <w:bodyDiv w:val="1"/>
      <w:marLeft w:val="0"/>
      <w:marRight w:val="0"/>
      <w:marTop w:val="0"/>
      <w:marBottom w:val="0"/>
      <w:divBdr>
        <w:top w:val="none" w:sz="0" w:space="0" w:color="auto"/>
        <w:left w:val="none" w:sz="0" w:space="0" w:color="auto"/>
        <w:bottom w:val="none" w:sz="0" w:space="0" w:color="auto"/>
        <w:right w:val="none" w:sz="0" w:space="0" w:color="auto"/>
      </w:divBdr>
    </w:div>
    <w:div w:id="1982540886">
      <w:bodyDiv w:val="1"/>
      <w:marLeft w:val="0"/>
      <w:marRight w:val="0"/>
      <w:marTop w:val="0"/>
      <w:marBottom w:val="0"/>
      <w:divBdr>
        <w:top w:val="none" w:sz="0" w:space="0" w:color="auto"/>
        <w:left w:val="none" w:sz="0" w:space="0" w:color="auto"/>
        <w:bottom w:val="none" w:sz="0" w:space="0" w:color="auto"/>
        <w:right w:val="none" w:sz="0" w:space="0" w:color="auto"/>
      </w:divBdr>
    </w:div>
    <w:div w:id="1983342759">
      <w:bodyDiv w:val="1"/>
      <w:marLeft w:val="0"/>
      <w:marRight w:val="0"/>
      <w:marTop w:val="0"/>
      <w:marBottom w:val="0"/>
      <w:divBdr>
        <w:top w:val="none" w:sz="0" w:space="0" w:color="auto"/>
        <w:left w:val="none" w:sz="0" w:space="0" w:color="auto"/>
        <w:bottom w:val="none" w:sz="0" w:space="0" w:color="auto"/>
        <w:right w:val="none" w:sz="0" w:space="0" w:color="auto"/>
      </w:divBdr>
    </w:div>
    <w:div w:id="1985229823">
      <w:bodyDiv w:val="1"/>
      <w:marLeft w:val="0"/>
      <w:marRight w:val="0"/>
      <w:marTop w:val="0"/>
      <w:marBottom w:val="0"/>
      <w:divBdr>
        <w:top w:val="none" w:sz="0" w:space="0" w:color="auto"/>
        <w:left w:val="none" w:sz="0" w:space="0" w:color="auto"/>
        <w:bottom w:val="none" w:sz="0" w:space="0" w:color="auto"/>
        <w:right w:val="none" w:sz="0" w:space="0" w:color="auto"/>
      </w:divBdr>
    </w:div>
    <w:div w:id="1991715366">
      <w:bodyDiv w:val="1"/>
      <w:marLeft w:val="0"/>
      <w:marRight w:val="0"/>
      <w:marTop w:val="0"/>
      <w:marBottom w:val="0"/>
      <w:divBdr>
        <w:top w:val="none" w:sz="0" w:space="0" w:color="auto"/>
        <w:left w:val="none" w:sz="0" w:space="0" w:color="auto"/>
        <w:bottom w:val="none" w:sz="0" w:space="0" w:color="auto"/>
        <w:right w:val="none" w:sz="0" w:space="0" w:color="auto"/>
      </w:divBdr>
    </w:div>
    <w:div w:id="1999725590">
      <w:bodyDiv w:val="1"/>
      <w:marLeft w:val="0"/>
      <w:marRight w:val="0"/>
      <w:marTop w:val="0"/>
      <w:marBottom w:val="0"/>
      <w:divBdr>
        <w:top w:val="none" w:sz="0" w:space="0" w:color="auto"/>
        <w:left w:val="none" w:sz="0" w:space="0" w:color="auto"/>
        <w:bottom w:val="none" w:sz="0" w:space="0" w:color="auto"/>
        <w:right w:val="none" w:sz="0" w:space="0" w:color="auto"/>
      </w:divBdr>
    </w:div>
    <w:div w:id="2005625469">
      <w:bodyDiv w:val="1"/>
      <w:marLeft w:val="0"/>
      <w:marRight w:val="0"/>
      <w:marTop w:val="0"/>
      <w:marBottom w:val="0"/>
      <w:divBdr>
        <w:top w:val="none" w:sz="0" w:space="0" w:color="auto"/>
        <w:left w:val="none" w:sz="0" w:space="0" w:color="auto"/>
        <w:bottom w:val="none" w:sz="0" w:space="0" w:color="auto"/>
        <w:right w:val="none" w:sz="0" w:space="0" w:color="auto"/>
      </w:divBdr>
    </w:div>
    <w:div w:id="2032028843">
      <w:bodyDiv w:val="1"/>
      <w:marLeft w:val="0"/>
      <w:marRight w:val="0"/>
      <w:marTop w:val="0"/>
      <w:marBottom w:val="0"/>
      <w:divBdr>
        <w:top w:val="none" w:sz="0" w:space="0" w:color="auto"/>
        <w:left w:val="none" w:sz="0" w:space="0" w:color="auto"/>
        <w:bottom w:val="none" w:sz="0" w:space="0" w:color="auto"/>
        <w:right w:val="none" w:sz="0" w:space="0" w:color="auto"/>
      </w:divBdr>
    </w:div>
    <w:div w:id="2046635951">
      <w:bodyDiv w:val="1"/>
      <w:marLeft w:val="0"/>
      <w:marRight w:val="0"/>
      <w:marTop w:val="0"/>
      <w:marBottom w:val="0"/>
      <w:divBdr>
        <w:top w:val="none" w:sz="0" w:space="0" w:color="auto"/>
        <w:left w:val="none" w:sz="0" w:space="0" w:color="auto"/>
        <w:bottom w:val="none" w:sz="0" w:space="0" w:color="auto"/>
        <w:right w:val="none" w:sz="0" w:space="0" w:color="auto"/>
      </w:divBdr>
    </w:div>
    <w:div w:id="2047631616">
      <w:bodyDiv w:val="1"/>
      <w:marLeft w:val="0"/>
      <w:marRight w:val="0"/>
      <w:marTop w:val="0"/>
      <w:marBottom w:val="0"/>
      <w:divBdr>
        <w:top w:val="none" w:sz="0" w:space="0" w:color="auto"/>
        <w:left w:val="none" w:sz="0" w:space="0" w:color="auto"/>
        <w:bottom w:val="none" w:sz="0" w:space="0" w:color="auto"/>
        <w:right w:val="none" w:sz="0" w:space="0" w:color="auto"/>
      </w:divBdr>
    </w:div>
    <w:div w:id="2074813873">
      <w:bodyDiv w:val="1"/>
      <w:marLeft w:val="0"/>
      <w:marRight w:val="0"/>
      <w:marTop w:val="0"/>
      <w:marBottom w:val="0"/>
      <w:divBdr>
        <w:top w:val="none" w:sz="0" w:space="0" w:color="auto"/>
        <w:left w:val="none" w:sz="0" w:space="0" w:color="auto"/>
        <w:bottom w:val="none" w:sz="0" w:space="0" w:color="auto"/>
        <w:right w:val="none" w:sz="0" w:space="0" w:color="auto"/>
      </w:divBdr>
    </w:div>
    <w:div w:id="2082755337">
      <w:bodyDiv w:val="1"/>
      <w:marLeft w:val="0"/>
      <w:marRight w:val="0"/>
      <w:marTop w:val="0"/>
      <w:marBottom w:val="0"/>
      <w:divBdr>
        <w:top w:val="none" w:sz="0" w:space="0" w:color="auto"/>
        <w:left w:val="none" w:sz="0" w:space="0" w:color="auto"/>
        <w:bottom w:val="none" w:sz="0" w:space="0" w:color="auto"/>
        <w:right w:val="none" w:sz="0" w:space="0" w:color="auto"/>
      </w:divBdr>
    </w:div>
    <w:div w:id="2084836747">
      <w:bodyDiv w:val="1"/>
      <w:marLeft w:val="0"/>
      <w:marRight w:val="0"/>
      <w:marTop w:val="0"/>
      <w:marBottom w:val="0"/>
      <w:divBdr>
        <w:top w:val="none" w:sz="0" w:space="0" w:color="auto"/>
        <w:left w:val="none" w:sz="0" w:space="0" w:color="auto"/>
        <w:bottom w:val="none" w:sz="0" w:space="0" w:color="auto"/>
        <w:right w:val="none" w:sz="0" w:space="0" w:color="auto"/>
      </w:divBdr>
    </w:div>
    <w:div w:id="2089689500">
      <w:bodyDiv w:val="1"/>
      <w:marLeft w:val="0"/>
      <w:marRight w:val="0"/>
      <w:marTop w:val="0"/>
      <w:marBottom w:val="0"/>
      <w:divBdr>
        <w:top w:val="none" w:sz="0" w:space="0" w:color="auto"/>
        <w:left w:val="none" w:sz="0" w:space="0" w:color="auto"/>
        <w:bottom w:val="none" w:sz="0" w:space="0" w:color="auto"/>
        <w:right w:val="none" w:sz="0" w:space="0" w:color="auto"/>
      </w:divBdr>
    </w:div>
    <w:div w:id="2101833656">
      <w:bodyDiv w:val="1"/>
      <w:marLeft w:val="0"/>
      <w:marRight w:val="0"/>
      <w:marTop w:val="0"/>
      <w:marBottom w:val="0"/>
      <w:divBdr>
        <w:top w:val="none" w:sz="0" w:space="0" w:color="auto"/>
        <w:left w:val="none" w:sz="0" w:space="0" w:color="auto"/>
        <w:bottom w:val="none" w:sz="0" w:space="0" w:color="auto"/>
        <w:right w:val="none" w:sz="0" w:space="0" w:color="auto"/>
      </w:divBdr>
    </w:div>
    <w:div w:id="2109348128">
      <w:bodyDiv w:val="1"/>
      <w:marLeft w:val="0"/>
      <w:marRight w:val="0"/>
      <w:marTop w:val="0"/>
      <w:marBottom w:val="0"/>
      <w:divBdr>
        <w:top w:val="none" w:sz="0" w:space="0" w:color="auto"/>
        <w:left w:val="none" w:sz="0" w:space="0" w:color="auto"/>
        <w:bottom w:val="none" w:sz="0" w:space="0" w:color="auto"/>
        <w:right w:val="none" w:sz="0" w:space="0" w:color="auto"/>
      </w:divBdr>
    </w:div>
    <w:div w:id="21113902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ns0:Relationships xmlns:ns0="http://schemas.openxmlformats.org/package/2006/relationships"><ns0:Relationship Id="rId8" Type="http://schemas.openxmlformats.org/officeDocument/2006/relationships/fontTable" Target="fontTable.xml" /><ns0:Relationship Id="rId3" Type="http://schemas.openxmlformats.org/officeDocument/2006/relationships/styles" Target="styles.xml" /><ns0:Relationship Id="rId7" Type="http://schemas.openxmlformats.org/officeDocument/2006/relationships/endnotes" Target="endnotes.xml" /><ns0:Relationship Id="rId2" Type="http://schemas.openxmlformats.org/officeDocument/2006/relationships/numbering" Target="numbering.xml" /><ns0:Relationship Id="rId1" Type="http://schemas.openxmlformats.org/officeDocument/2006/relationships/customXml" Target="../customXml/item1.xml" /><ns0:Relationship Id="rId6" Type="http://schemas.openxmlformats.org/officeDocument/2006/relationships/footnotes" Target="footnotes.xml" /><ns0:Relationship Id="rId5" Type="http://schemas.openxmlformats.org/officeDocument/2006/relationships/webSettings" Target="webSettings.xml" /><ns0:Relationship Id="rId4" Type="http://schemas.openxmlformats.org/officeDocument/2006/relationships/settings" Target="settings.xml" /><ns0:Relationship Id="rId9" Type="http://schemas.openxmlformats.org/officeDocument/2006/relationships/theme" Target="theme/theme1.xml" /><ns0:Relationship Id="rId10" Type="http://schemas.openxmlformats.org/officeDocument/2006/relationships/image" Target="media/image-ksp-grade10-week23.png" /></ns0: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14C90AE-7273-4C0D-8AB4-4881DCBD8EC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1809</TotalTime>
  <Pages>1</Pages>
  <Words>56</Words>
  <Characters>322</Characters>
  <Application>Microsoft Office Word</Application>
  <DocSecurity>0</DocSecurity>
  <Lines>2</Lines>
  <Paragraphs>1</Paragraphs>
  <ScaleCrop>false</ScaleCrop>
  <HeadingPairs>
    <vt:vector size="2" baseType="variant">
      <vt:variant>
        <vt:lpstr>Название</vt:lpstr>
      </vt:variant>
      <vt:variant>
        <vt:i4>1</vt:i4>
      </vt:variant>
    </vt:vector>
  </HeadingPairs>
  <TitlesOfParts>
    <vt:vector size="1" baseType="lpstr">
      <vt:lpstr/>
    </vt:vector>
  </TitlesOfParts>
  <Company>Microsoft</Company>
  <LinksUpToDate>false</LinksUpToDate>
  <CharactersWithSpaces>377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BiRj@N</dc:creator>
  <cp:lastModifiedBy>Suleıman</cp:lastModifiedBy>
  <cp:revision>176</cp:revision>
  <dcterms:created xsi:type="dcterms:W3CDTF">2020-11-26T03:51:00Z</dcterms:created>
  <dcterms:modified xsi:type="dcterms:W3CDTF">2026-02-11T14:20:00Z</dcterms:modified>
</cp:coreProperties>
</file>