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10-A, 10-B, 10-C, 10-D · Week 32 · 10-A 05.05.2026 (Tuesday); 10-B 05.05.2026 (Tuesday); 10-C 07.05.2026 (Thursday); 10-D 07.05.2026 (Thursday)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10-A 05.05.2026 (Tuesday); 10-B 05.05.2026 (Tuesday); 10-C 07.05.2026 (Thursday); 10-D 07.05.2026 (Thursday)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10</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Javascript Operators</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Explain the core concepts of Javascript Operators using correct terminology. Identify key components, roles, or stages related to Javascript Operators. Analyze a real-world example where Javascript Operators is applied. Compare two representations or approaches within Javascript Operators. Apply Javascript Operators concepts to a short practical task or scenario.</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Explain the core concepts of Javascript Operators using correct terminology. Identify key components, roles, or stages related to Javascript Operators. Analyze a real-world example where Javascript Operators is applied. Compare two representations or approaches within Javascript Operators. Apply Javascript Operators concepts to a short practical task or scenario.</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Uses technical vocabulary accurately in explanations. Identifies correct components or stages of Javascript Operators. Provides a valid real-world example and justification. Completes the practice task with clear reasoning.</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Starter: Present a short real-world case related to Javascript Operators (news, product, or school system). Ask guiding questions to activate prior knowledge. Teacher: Define Javascript Operators and outline the lesson goals. Students: Share what they already know or have used.</w:t>
            </w:r>
          </w:p>
        </w:tc>
        <w:tc>
          <w:tcPr>
            <w:tcW w:w="2694" w:type="dxa"/>
            <w:tcBorders>
              <w:top w:val="single" w:sz="4" w:space="0" w:color="auto"/>
              <w:left w:val="single" w:sz="4" w:space="0" w:color="auto"/>
              <w:bottom w:val="single" w:sz="4" w:space="0" w:color="auto"/>
              <w:right w:val="single" w:sz="4" w:space="0" w:color="auto"/>
            </w:tcBorders>
          </w:tcPr>
          <w:p>
            <w:r>
              <w:t>Students: Share what they already know or have used.</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main concepts and components of Javascript Operators with a clear diagram. Show a real-world example and map it to the concepts. Discuss advantages, limitations, or common issues. Teacher: Model a simple analysis or walkthrough. Students: Take notes and answer quick concept checks. Case task: Students analyze a short scenario and identify how Javascript Operators is used. Small group: Build a mini summary (3-4 bullet points) of key ideas. Teacher: Provide feedback and clarify misconceptions.</w:t>
            </w:r>
          </w:p>
        </w:tc>
        <w:tc>
          <w:tcPr>
            <w:tcW w:w="2694" w:type="dxa"/>
            <w:tcBorders>
              <w:top w:val="single" w:sz="4" w:space="0" w:color="auto"/>
              <w:left w:val="single" w:sz="4" w:space="0" w:color="auto"/>
              <w:bottom w:val="single" w:sz="4" w:space="0" w:color="auto"/>
              <w:right w:val="single" w:sz="4" w:space="0" w:color="auto"/>
            </w:tcBorders>
          </w:tcPr>
          <w:p>
            <w:r>
              <w:t>Students: Take notes and answer quick concept checks.</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concept was most challenging for students? Which example worked best to explain Javascript Operators? What should be improved for the next lesson?</w:t>
            </w:r>
          </w:p>
        </w:tc>
        <w:tc>
          <w:tcPr>
            <w:tcW w:w="2694" w:type="dxa"/>
            <w:tcBorders>
              <w:top w:val="single" w:sz="4" w:space="0" w:color="auto"/>
              <w:left w:val="single" w:sz="4" w:space="0" w:color="auto"/>
              <w:bottom w:val="single" w:sz="4" w:space="0" w:color="auto"/>
              <w:right w:val="single" w:sz="4" w:space="0" w:color="auto"/>
            </w:tcBorders>
          </w:tcPr>
          <w:p>
            <w:r>
              <w:t>Find a real-world case where Javascript Operators is used and write a 150-200 word summary. Create a one-page study sheet with definitions, components, and one diagram of Javascript Operators.</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10-week32.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