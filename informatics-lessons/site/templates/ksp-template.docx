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b/>
                <w:sz w:val="24"/>
                <w:szCs w:val="24"/>
                <w:lang w:val="kk-KZ"/>
              </w:rPr>
            </w:pPr>
            <w:r w:rsidRPr="007F0A0D">
              <w:rPr>
                <w:rFonts w:ascii="Times New Roman" w:hAnsi="Times New Roman" w:cs="Times New Roman"/>
                <w:b/>
                <w:bCs/>
                <w:color w:val="000000"/>
                <w:sz w:val="24"/>
                <w:szCs w:val="24"/>
                <w:shd w:val="clear" w:color="auto" w:fill="FFFFFF"/>
              </w:rPr>
              <w:t>Раздел</w:t>
            </w:r>
          </w:p>
        </w:tc>
        <w:tc>
          <w:tcPr>
            <w:tcW w:w="13608" w:type="dxa"/>
            <w:gridSpan w:val="5"/>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NormalWeb"/>
              <w:spacing w:before="0" w:beforeAutospacing="0" w:after="0" w:afterAutospacing="0"/>
              <w:ind w:left="3702"/>
              <w:rPr>
                <w:color w:val="000000"/>
                <w:vertAlign w:val="superscript"/>
                <w:lang w:val="kk-KZ"/>
              </w:rPr>
            </w:pP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b/>
                <w:sz w:val="24"/>
                <w:szCs w:val="24"/>
                <w:lang w:val="kk-KZ"/>
              </w:rPr>
            </w:pPr>
            <w:r w:rsidRPr="007F0A0D">
              <w:rPr>
                <w:rFonts w:ascii="Times New Roman" w:hAnsi="Times New Roman" w:cs="Times New Roman"/>
                <w:b/>
                <w:bCs/>
                <w:color w:val="000000"/>
                <w:sz w:val="24"/>
                <w:szCs w:val="24"/>
                <w:shd w:val="clear" w:color="auto" w:fill="FFFFFF"/>
              </w:rPr>
              <w:t>ФИО педагога</w:t>
            </w:r>
          </w:p>
        </w:tc>
        <w:tc>
          <w:tcPr>
            <w:tcW w:w="13608" w:type="dxa"/>
            <w:gridSpan w:val="5"/>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NormalWeb"/>
              <w:spacing w:before="0" w:beforeAutospacing="0" w:after="0" w:afterAutospacing="0"/>
              <w:rPr>
                <w:color w:val="000000"/>
              </w:rPr>
            </w:pP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b/>
                <w:sz w:val="24"/>
                <w:szCs w:val="24"/>
                <w:lang w:val="kk-KZ"/>
              </w:rPr>
            </w:pPr>
            <w:r w:rsidRPr="007F0A0D">
              <w:rPr>
                <w:rFonts w:ascii="Times New Roman" w:hAnsi="Times New Roman" w:cs="Times New Roman"/>
                <w:b/>
                <w:bCs/>
                <w:color w:val="000000"/>
                <w:sz w:val="24"/>
                <w:szCs w:val="24"/>
                <w:shd w:val="clear" w:color="auto" w:fill="FFFFFF"/>
              </w:rPr>
              <w:t>Дата</w:t>
            </w:r>
          </w:p>
        </w:tc>
        <w:tc>
          <w:tcPr>
            <w:tcW w:w="13608" w:type="dxa"/>
            <w:gridSpan w:val="5"/>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NormalWeb"/>
              <w:spacing w:before="0" w:beforeAutospacing="0" w:after="0" w:afterAutospacing="0"/>
              <w:rPr>
                <w:color w:val="000000"/>
              </w:rPr>
            </w:pP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b/>
                <w:sz w:val="24"/>
                <w:szCs w:val="24"/>
                <w:lang w:val="kk-KZ"/>
              </w:rPr>
            </w:pPr>
            <w:r w:rsidRPr="007F0A0D">
              <w:rPr>
                <w:rFonts w:ascii="Times New Roman" w:hAnsi="Times New Roman" w:cs="Times New Roman"/>
                <w:b/>
                <w:bCs/>
                <w:color w:val="000000"/>
                <w:sz w:val="24"/>
                <w:szCs w:val="24"/>
                <w:shd w:val="clear" w:color="auto" w:fill="FFFFFF"/>
              </w:rPr>
              <w:t>Класс </w:t>
            </w:r>
          </w:p>
        </w:tc>
        <w:tc>
          <w:tcPr>
            <w:tcW w:w="5298"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AssignmentTemplate"/>
              <w:spacing w:before="0" w:after="0"/>
              <w:outlineLvl w:val="2"/>
              <w:rPr>
                <w:rFonts w:ascii="Times New Roman" w:hAnsi="Times New Roman" w:cs="Times New Roman"/>
                <w:color w:val="000000" w:themeColor="text1"/>
                <w:sz w:val="24"/>
                <w:szCs w:val="24"/>
                <w:lang w:val="ru-RU"/>
              </w:rPr>
            </w:pPr>
            <w:r w:rsidRPr="007F0A0D">
              <w:rPr>
                <w:rFonts w:ascii="Times New Roman" w:hAnsi="Times New Roman" w:cs="Times New Roman"/>
                <w:color w:val="000000" w:themeColor="text1"/>
                <w:sz w:val="24"/>
                <w:szCs w:val="24"/>
                <w:lang w:val="ru-RU"/>
              </w:rPr>
              <w:t xml:space="preserve">Количество присутствующих: </w:t>
            </w:r>
          </w:p>
        </w:tc>
        <w:tc>
          <w:tcPr>
            <w:tcW w:w="8310" w:type="dxa"/>
            <w:gridSpan w:val="4"/>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AssignmentTemplate"/>
              <w:spacing w:before="0" w:after="0"/>
              <w:outlineLvl w:val="2"/>
              <w:rPr>
                <w:rFonts w:ascii="Times New Roman" w:hAnsi="Times New Roman" w:cs="Times New Roman"/>
                <w:color w:val="000000" w:themeColor="text1"/>
                <w:sz w:val="24"/>
                <w:szCs w:val="24"/>
                <w:lang w:val="ru-RU"/>
              </w:rPr>
            </w:pPr>
            <w:r w:rsidRPr="007F0A0D">
              <w:rPr>
                <w:rFonts w:ascii="Times New Roman" w:hAnsi="Times New Roman" w:cs="Times New Roman"/>
                <w:color w:val="000000" w:themeColor="text1"/>
                <w:sz w:val="24"/>
                <w:szCs w:val="24"/>
                <w:lang w:val="ru-RU"/>
              </w:rPr>
              <w:t>отсутствующих:</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sidR="00A872CE" w:rsidRPr="007F0A0D" w:rsidRDefault="00A872CE" w:rsidP="007F0A0D">
            <w:pPr>
              <w:spacing w:after="0"/>
              <w:rPr>
                <w:rFonts w:ascii="Times New Roman" w:hAnsi="Times New Roman" w:cs="Times New Roman"/>
                <w:b/>
                <w:sz w:val="24"/>
                <w:szCs w:val="24"/>
                <w:lang w:val="kk-KZ"/>
              </w:rPr>
            </w:pPr>
            <w:r w:rsidRPr="007F0A0D">
              <w:rPr>
                <w:rFonts w:ascii="Times New Roman" w:hAnsi="Times New Roman" w:cs="Times New Roman"/>
                <w:b/>
                <w:bCs/>
                <w:color w:val="000000"/>
                <w:sz w:val="24"/>
                <w:szCs w:val="24"/>
                <w:shd w:val="clear" w:color="auto" w:fill="FFFFFF"/>
              </w:rPr>
              <w:t>Тема урока</w:t>
            </w:r>
          </w:p>
        </w:tc>
        <w:tc>
          <w:tcPr>
            <w:tcW w:w="13608" w:type="dxa"/>
            <w:gridSpan w:val="5"/>
            <w:tcBorders>
              <w:top w:val="single" w:sz="4" w:space="0" w:color="auto"/>
              <w:left w:val="single" w:sz="4" w:space="0" w:color="auto"/>
              <w:bottom w:val="single" w:sz="4" w:space="0" w:color="auto"/>
              <w:right w:val="single" w:sz="4" w:space="0" w:color="auto"/>
            </w:tcBorders>
          </w:tcPr>
          <w:p w:rsidR="00A872CE" w:rsidRPr="007F0A0D" w:rsidRDefault="00A872CE" w:rsidP="007F0A0D">
            <w:pPr>
              <w:spacing w:after="0"/>
              <w:jc w:val="center"/>
              <w:rPr>
                <w:rFonts w:ascii="Times New Roman" w:eastAsia="Times New Roman" w:hAnsi="Times New Roman" w:cs="Times New Roman"/>
                <w:b/>
                <w:sz w:val="24"/>
                <w:szCs w:val="24"/>
              </w:rPr>
            </w:pP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sidR="00155A60" w:rsidRPr="007F0A0D" w:rsidRDefault="00155A60" w:rsidP="007F0A0D">
            <w:pPr>
              <w:spacing w:after="0"/>
              <w:rPr>
                <w:rFonts w:ascii="Times New Roman" w:hAnsi="Times New Roman" w:cs="Times New Roman"/>
                <w:b/>
                <w:color w:val="000000" w:themeColor="text1"/>
                <w:sz w:val="24"/>
                <w:szCs w:val="24"/>
              </w:rPr>
            </w:pPr>
            <w:r w:rsidRPr="007F0A0D">
              <w:rPr>
                <w:rFonts w:ascii="Times New Roman" w:hAnsi="Times New Roman" w:cs="Times New Roman"/>
                <w:b/>
                <w:color w:val="000000" w:themeColor="text1"/>
                <w:sz w:val="24"/>
                <w:szCs w:val="24"/>
              </w:rPr>
              <w:t>Цели обучения, которые достигаются на данном уроке (ссылка на учебную программу)</w:t>
            </w:r>
          </w:p>
          <w:p w:rsidR="00155A60" w:rsidRPr="007F0A0D" w:rsidRDefault="00155A60" w:rsidP="007F0A0D">
            <w:pPr>
              <w:spacing w:after="0"/>
              <w:rPr>
                <w:rFonts w:ascii="Times New Roman" w:hAnsi="Times New Roman" w:cs="Times New Roman"/>
                <w:b/>
                <w:color w:val="000000" w:themeColor="text1"/>
                <w:sz w:val="24"/>
                <w:szCs w:val="24"/>
              </w:rPr>
            </w:pPr>
          </w:p>
        </w:tc>
        <w:tc>
          <w:tcPr>
            <w:tcW w:w="13608" w:type="dxa"/>
            <w:gridSpan w:val="5"/>
            <w:tcBorders>
              <w:top w:val="single" w:sz="4" w:space="0" w:color="auto"/>
              <w:left w:val="single" w:sz="4" w:space="0" w:color="auto"/>
              <w:bottom w:val="single" w:sz="4" w:space="0" w:color="auto"/>
              <w:right w:val="single" w:sz="4" w:space="0" w:color="auto"/>
            </w:tcBorders>
          </w:tcPr>
          <w:p w:rsidR="00155A60" w:rsidRPr="007F0A0D" w:rsidRDefault="00155A60" w:rsidP="007F0A0D">
            <w:pPr>
              <w:spacing w:after="0"/>
              <w:rPr>
                <w:rFonts w:ascii="Times New Roman" w:hAnsi="Times New Roman" w:cs="Times New Roman"/>
                <w:sz w:val="24"/>
                <w:szCs w:val="24"/>
              </w:rPr>
            </w:pP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b/>
                <w:color w:val="000000" w:themeColor="text1"/>
                <w:sz w:val="24"/>
                <w:szCs w:val="24"/>
              </w:rPr>
            </w:pPr>
            <w:r w:rsidRPr="007F0A0D">
              <w:rPr>
                <w:rFonts w:ascii="Times New Roman" w:hAnsi="Times New Roman" w:cs="Times New Roman"/>
                <w:b/>
                <w:color w:val="000000" w:themeColor="text1"/>
                <w:sz w:val="24"/>
                <w:szCs w:val="24"/>
              </w:rPr>
              <w:t>Цель урока</w:t>
            </w:r>
          </w:p>
        </w:tc>
        <w:tc>
          <w:tcPr>
            <w:tcW w:w="13608" w:type="dxa"/>
            <w:gridSpan w:val="5"/>
            <w:tcBorders>
              <w:top w:val="single" w:sz="4" w:space="0" w:color="auto"/>
              <w:left w:val="single" w:sz="4" w:space="0" w:color="auto"/>
              <w:bottom w:val="single" w:sz="4" w:space="0" w:color="auto"/>
              <w:right w:val="single" w:sz="4" w:space="0" w:color="auto"/>
            </w:tcBorders>
          </w:tcPr>
          <w:p w:rsidR="004D12B2" w:rsidRPr="007F0A0D" w:rsidRDefault="004D12B2" w:rsidP="007F0A0D">
            <w:pPr>
              <w:pStyle w:val="AralkYok"/>
              <w:rPr>
                <w:rFonts w:ascii="Times New Roman" w:hAnsi="Times New Roman" w:cs="Times New Roman"/>
                <w:sz w:val="24"/>
                <w:szCs w:val="24"/>
              </w:rPr>
            </w:pP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line="240" w:lineRule="auto"/>
              <w:ind w:left="-468" w:firstLine="468"/>
              <w:rPr>
                <w:rFonts w:ascii="Times New Roman" w:hAnsi="Times New Roman" w:cs="Times New Roman"/>
                <w:b/>
                <w:sz w:val="24"/>
                <w:szCs w:val="24"/>
              </w:rPr>
            </w:pPr>
            <w:r w:rsidRPr="007F0A0D">
              <w:rPr>
                <w:rFonts w:ascii="Times New Roman" w:hAnsi="Times New Roman" w:cs="Times New Roman"/>
                <w:b/>
                <w:sz w:val="24"/>
                <w:szCs w:val="24"/>
              </w:rPr>
              <w:t>Критерии успеха</w:t>
            </w:r>
          </w:p>
        </w:tc>
        <w:tc>
          <w:tcPr>
            <w:tcW w:w="13608" w:type="dxa"/>
            <w:gridSpan w:val="5"/>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r w:rsidRPr="007F0A0D">
              <w:rPr>
                <w:rFonts w:ascii="Times New Roman" w:hAnsi="Times New Roman" w:cs="Times New Roman"/>
                <w:sz w:val="24"/>
                <w:szCs w:val="24"/>
              </w:rPr>
              <w:t xml:space="preserve"> </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sidR="00274951" w:rsidRPr="007F0A0D" w:rsidRDefault="00274951" w:rsidP="007F0A0D">
            <w:pPr>
              <w:shd w:val="clear" w:color="auto" w:fill="FFFFFF"/>
              <w:spacing w:after="0" w:line="284" w:lineRule="atLeast"/>
              <w:jc w:val="center"/>
              <w:rPr>
                <w:rFonts w:ascii="Times New Roman" w:eastAsia="Times New Roman" w:hAnsi="Times New Roman" w:cs="Times New Roman"/>
                <w:color w:val="333333"/>
                <w:sz w:val="24"/>
                <w:szCs w:val="24"/>
              </w:rPr>
            </w:pPr>
            <w:r w:rsidRPr="007F0A0D">
              <w:rPr>
                <w:rFonts w:ascii="Times New Roman" w:eastAsia="Times New Roman" w:hAnsi="Times New Roman" w:cs="Times New Roman"/>
                <w:color w:val="333333"/>
                <w:sz w:val="24"/>
                <w:szCs w:val="24"/>
              </w:rPr>
              <w:t xml:space="preserve">Ход  урока </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b/>
                <w:sz w:val="24"/>
                <w:szCs w:val="24"/>
              </w:rPr>
            </w:pPr>
            <w:r w:rsidRPr="007F0A0D">
              <w:rPr>
                <w:rFonts w:ascii="Times New Roman" w:hAnsi="Times New Roman" w:cs="Times New Roman"/>
                <w:b/>
                <w:sz w:val="24"/>
                <w:szCs w:val="24"/>
              </w:rPr>
              <w:t>Этапы урока</w:t>
            </w:r>
          </w:p>
        </w:tc>
        <w:tc>
          <w:tcPr>
            <w:tcW w:w="8646" w:type="dxa"/>
            <w:gridSpan w:val="3"/>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NormalWeb"/>
              <w:spacing w:before="0" w:beforeAutospacing="0" w:after="0" w:afterAutospacing="0"/>
              <w:jc w:val="center"/>
              <w:rPr>
                <w:color w:val="000000"/>
                <w:lang w:val="kk-KZ"/>
              </w:rPr>
            </w:pPr>
            <w:r w:rsidRPr="007F0A0D">
              <w:rPr>
                <w:rStyle w:val="Gl"/>
                <w:color w:val="000000"/>
              </w:rPr>
              <w:t>Деятельность учителя</w:t>
            </w:r>
          </w:p>
        </w:tc>
        <w:tc>
          <w:tcPr>
            <w:tcW w:w="269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pStyle w:val="NormalWeb"/>
              <w:spacing w:before="0" w:beforeAutospacing="0" w:after="0" w:afterAutospacing="0"/>
              <w:jc w:val="center"/>
              <w:rPr>
                <w:color w:val="000000"/>
                <w:lang w:val="kk-KZ"/>
              </w:rPr>
            </w:pPr>
            <w:r w:rsidRPr="007F0A0D">
              <w:rPr>
                <w:rStyle w:val="Gl"/>
                <w:color w:val="000000"/>
              </w:rPr>
              <w:t>Деятельность обучающихся</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jc w:val="center"/>
              <w:rPr>
                <w:rFonts w:ascii="Times New Roman" w:hAnsi="Times New Roman" w:cs="Times New Roman"/>
                <w:b/>
                <w:sz w:val="24"/>
                <w:szCs w:val="24"/>
                <w:lang w:val="en-US"/>
              </w:rPr>
            </w:pPr>
            <w:r w:rsidRPr="007F0A0D">
              <w:rPr>
                <w:rFonts w:ascii="Times New Roman" w:hAnsi="Times New Roman" w:cs="Times New Roman"/>
                <w:b/>
                <w:sz w:val="24"/>
                <w:szCs w:val="24"/>
              </w:rPr>
              <w:t xml:space="preserve">Оценивание </w:t>
            </w: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jc w:val="center"/>
              <w:rPr>
                <w:rFonts w:ascii="Times New Roman" w:hAnsi="Times New Roman" w:cs="Times New Roman"/>
                <w:b/>
                <w:sz w:val="24"/>
                <w:szCs w:val="24"/>
                <w:lang w:val="en-US"/>
              </w:rPr>
            </w:pPr>
            <w:r w:rsidRPr="007F0A0D">
              <w:rPr>
                <w:rFonts w:ascii="Times New Roman" w:hAnsi="Times New Roman" w:cs="Times New Roman"/>
                <w:b/>
                <w:sz w:val="24"/>
                <w:szCs w:val="24"/>
              </w:rPr>
              <w:t>Ресурсы</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r w:rsidRPr="007F0A0D">
              <w:rPr>
                <w:rFonts w:ascii="Times New Roman" w:hAnsi="Times New Roman" w:cs="Times New Roman"/>
                <w:sz w:val="24"/>
                <w:szCs w:val="24"/>
              </w:rPr>
              <w:t>Организационный этап</w:t>
            </w:r>
          </w:p>
        </w:tc>
        <w:tc>
          <w:tcPr>
            <w:tcW w:w="8646" w:type="dxa"/>
            <w:gridSpan w:val="3"/>
            <w:tcBorders>
              <w:top w:val="single" w:sz="4" w:space="0" w:color="auto"/>
              <w:left w:val="single" w:sz="4" w:space="0" w:color="auto"/>
              <w:bottom w:val="single" w:sz="4" w:space="0" w:color="auto"/>
              <w:right w:val="single" w:sz="4" w:space="0" w:color="auto"/>
            </w:tcBorders>
          </w:tcPr>
          <w:p w:rsidR="004D12B2" w:rsidRPr="007F0A0D" w:rsidRDefault="004D12B2" w:rsidP="007F0A0D">
            <w:pPr>
              <w:pStyle w:val="NormalWeb"/>
              <w:shd w:val="clear" w:color="auto" w:fill="FFFFFF"/>
              <w:spacing w:before="0" w:beforeAutospacing="0" w:after="0" w:afterAutospacing="0"/>
            </w:pPr>
          </w:p>
        </w:tc>
        <w:tc>
          <w:tcPr>
            <w:tcW w:w="2694"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r w:rsidRPr="007F0A0D">
              <w:rPr>
                <w:rFonts w:ascii="Times New Roman" w:hAnsi="Times New Roman" w:cs="Times New Roman"/>
                <w:sz w:val="24"/>
                <w:szCs w:val="24"/>
              </w:rPr>
              <w:t>Изучение нового материала</w:t>
            </w:r>
          </w:p>
        </w:tc>
        <w:tc>
          <w:tcPr>
            <w:tcW w:w="8646" w:type="dxa"/>
            <w:gridSpan w:val="3"/>
            <w:tcBorders>
              <w:top w:val="single" w:sz="4" w:space="0" w:color="auto"/>
              <w:left w:val="single" w:sz="4" w:space="0" w:color="auto"/>
              <w:bottom w:val="single" w:sz="4" w:space="0" w:color="auto"/>
              <w:right w:val="single" w:sz="4" w:space="0" w:color="auto"/>
            </w:tcBorders>
          </w:tcPr>
          <w:p w:rsidR="004D12B2" w:rsidRPr="007F0A0D" w:rsidRDefault="004D12B2" w:rsidP="007F0A0D">
            <w:pPr>
              <w:pStyle w:val="ListeParagraf"/>
              <w:spacing w:after="0"/>
              <w:rPr>
                <w:rFonts w:ascii="Times New Roman" w:hAnsi="Times New Roman" w:cs="Times New Roman"/>
                <w:sz w:val="24"/>
                <w:szCs w:val="24"/>
              </w:rPr>
            </w:pPr>
          </w:p>
        </w:tc>
        <w:tc>
          <w:tcPr>
            <w:tcW w:w="2694"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4D12B2" w:rsidRPr="007F0A0D" w:rsidRDefault="004D12B2" w:rsidP="007F0A0D">
            <w:pPr>
              <w:spacing w:after="0"/>
              <w:rPr>
                <w:rFonts w:ascii="Times New Roman" w:hAnsi="Times New Roman" w:cs="Times New Roman"/>
                <w:sz w:val="24"/>
                <w:szCs w:val="24"/>
              </w:rPr>
            </w:pP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r w:rsidRPr="007F0A0D">
              <w:rPr>
                <w:rFonts w:ascii="Times New Roman" w:hAnsi="Times New Roman" w:cs="Times New Roman"/>
                <w:sz w:val="24"/>
                <w:szCs w:val="24"/>
              </w:rPr>
              <w:t>Рефлексия</w:t>
            </w:r>
          </w:p>
        </w:tc>
        <w:tc>
          <w:tcPr>
            <w:tcW w:w="8646" w:type="dxa"/>
            <w:gridSpan w:val="3"/>
            <w:tcBorders>
              <w:top w:val="single" w:sz="4" w:space="0" w:color="auto"/>
              <w:left w:val="single" w:sz="4" w:space="0" w:color="auto"/>
              <w:bottom w:val="single" w:sz="4" w:space="0" w:color="auto"/>
              <w:right w:val="single" w:sz="4" w:space="0" w:color="auto"/>
            </w:tcBorders>
          </w:tcPr>
          <w:p w:rsidR="00274951" w:rsidRPr="007F0A0D" w:rsidRDefault="00274951" w:rsidP="006523E5">
            <w:pPr>
              <w:pStyle w:val="NormalWeb"/>
              <w:shd w:val="clear" w:color="auto" w:fill="FFFFFF"/>
              <w:spacing w:before="0" w:beforeAutospacing="0" w:after="0" w:afterAutospacing="0"/>
            </w:pPr>
          </w:p>
        </w:tc>
        <w:tc>
          <w:tcPr>
            <w:tcW w:w="2694" w:type="dxa"/>
            <w:tcBorders>
              <w:top w:val="single" w:sz="4" w:space="0" w:color="auto"/>
              <w:left w:val="single" w:sz="4" w:space="0" w:color="auto"/>
              <w:bottom w:val="single" w:sz="4" w:space="0" w:color="auto"/>
              <w:right w:val="single" w:sz="4" w:space="0" w:color="auto"/>
            </w:tcBorders>
          </w:tcPr>
          <w:p w:rsidR="00274951" w:rsidRPr="007F0A0D" w:rsidRDefault="00274951" w:rsidP="006523E5">
            <w:pPr>
              <w:pStyle w:val="1"/>
              <w:spacing w:after="0"/>
              <w:ind w:left="0"/>
              <w:jc w:val="both"/>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